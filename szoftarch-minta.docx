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B803" w14:textId="77777777" w:rsidR="00000000" w:rsidRDefault="00000000">
      <w:pPr>
        <w:pStyle w:val="Heading2"/>
        <w:kinsoku w:val="0"/>
        <w:overflowPunct w:val="0"/>
        <w:spacing w:before="75"/>
        <w:ind w:left="748" w:right="748"/>
        <w:jc w:val="center"/>
        <w:rPr>
          <w:spacing w:val="-2"/>
        </w:rPr>
      </w:pPr>
      <w:bookmarkStart w:id="0" w:name="DocuMaison_rendszerterv.pdf"/>
      <w:bookmarkEnd w:id="0"/>
      <w:r>
        <w:rPr>
          <w:spacing w:val="-2"/>
        </w:rPr>
        <w:t>Követelményspecifikáció</w:t>
      </w:r>
    </w:p>
    <w:p w14:paraId="448D44D9" w14:textId="77777777" w:rsidR="00000000" w:rsidRDefault="00000000">
      <w:pPr>
        <w:pStyle w:val="BodyText"/>
        <w:kinsoku w:val="0"/>
        <w:overflowPunct w:val="0"/>
        <w:spacing w:before="10"/>
        <w:rPr>
          <w:rFonts w:ascii="Cambria" w:hAnsi="Cambria" w:cs="Cambria"/>
          <w:b/>
          <w:bCs/>
        </w:rPr>
      </w:pPr>
    </w:p>
    <w:p w14:paraId="7A97191D" w14:textId="77777777" w:rsidR="00000000" w:rsidRDefault="00000000">
      <w:pPr>
        <w:pStyle w:val="Heading3"/>
        <w:kinsoku w:val="0"/>
        <w:overflowPunct w:val="0"/>
        <w:spacing w:line="276" w:lineRule="auto"/>
        <w:ind w:left="748" w:right="751"/>
        <w:jc w:val="center"/>
      </w:pPr>
      <w:r>
        <w:t>Fájlalapú</w:t>
      </w:r>
      <w:r>
        <w:rPr>
          <w:spacing w:val="-7"/>
        </w:rPr>
        <w:t xml:space="preserve"> </w:t>
      </w:r>
      <w:r>
        <w:t>dokumentumnyilvántartó</w:t>
      </w:r>
      <w:r>
        <w:rPr>
          <w:spacing w:val="-10"/>
        </w:rPr>
        <w:t xml:space="preserve"> </w:t>
      </w:r>
      <w:r>
        <w:t>rendszer</w:t>
      </w:r>
      <w:r>
        <w:rPr>
          <w:spacing w:val="-9"/>
        </w:rPr>
        <w:t xml:space="preserve"> </w:t>
      </w:r>
      <w:r>
        <w:t>készítése</w:t>
      </w:r>
      <w:r>
        <w:rPr>
          <w:spacing w:val="-9"/>
        </w:rPr>
        <w:t xml:space="preserve"> </w:t>
      </w:r>
      <w:r>
        <w:t>desktopra Szoftverarchitektúrák tárgy házi feladat</w:t>
      </w:r>
    </w:p>
    <w:p w14:paraId="11AB570A" w14:textId="77777777" w:rsidR="00000000" w:rsidRDefault="00000000">
      <w:pPr>
        <w:pStyle w:val="BodyText"/>
        <w:kinsoku w:val="0"/>
        <w:overflowPunct w:val="0"/>
        <w:rPr>
          <w:rFonts w:ascii="Cambria" w:hAnsi="Cambria" w:cs="Cambria"/>
          <w:sz w:val="32"/>
          <w:szCs w:val="32"/>
        </w:rPr>
      </w:pPr>
    </w:p>
    <w:p w14:paraId="7536C484" w14:textId="77777777" w:rsidR="00000000" w:rsidRDefault="00000000">
      <w:pPr>
        <w:pStyle w:val="BodyText"/>
        <w:kinsoku w:val="0"/>
        <w:overflowPunct w:val="0"/>
        <w:spacing w:before="3"/>
        <w:rPr>
          <w:rFonts w:ascii="Cambria" w:hAnsi="Cambria" w:cs="Cambria"/>
          <w:sz w:val="47"/>
          <w:szCs w:val="47"/>
        </w:rPr>
      </w:pPr>
    </w:p>
    <w:p w14:paraId="511DEA66" w14:textId="77777777" w:rsidR="00000000" w:rsidRDefault="00000000">
      <w:pPr>
        <w:pStyle w:val="BodyText"/>
        <w:kinsoku w:val="0"/>
        <w:overflowPunct w:val="0"/>
        <w:ind w:left="116"/>
        <w:rPr>
          <w:rFonts w:ascii="Cambria" w:hAnsi="Cambria" w:cs="Cambria"/>
          <w:b/>
          <w:bCs/>
          <w:spacing w:val="-2"/>
          <w:sz w:val="22"/>
          <w:szCs w:val="22"/>
        </w:rPr>
      </w:pPr>
      <w:r>
        <w:rPr>
          <w:rFonts w:ascii="Cambria" w:hAnsi="Cambria" w:cs="Cambria"/>
          <w:b/>
          <w:bCs/>
          <w:spacing w:val="-2"/>
          <w:sz w:val="22"/>
          <w:szCs w:val="22"/>
        </w:rPr>
        <w:t>Feladatkiírás</w:t>
      </w:r>
    </w:p>
    <w:p w14:paraId="03B61B02" w14:textId="77777777" w:rsidR="00000000" w:rsidRDefault="00000000">
      <w:pPr>
        <w:pStyle w:val="BodyText"/>
        <w:kinsoku w:val="0"/>
        <w:overflowPunct w:val="0"/>
        <w:spacing w:before="111"/>
        <w:ind w:left="116"/>
        <w:jc w:val="both"/>
        <w:rPr>
          <w:spacing w:val="-2"/>
        </w:rPr>
      </w:pPr>
      <w:r>
        <w:t>Az</w:t>
      </w:r>
      <w:r>
        <w:rPr>
          <w:spacing w:val="53"/>
          <w:w w:val="150"/>
        </w:rPr>
        <w:t xml:space="preserve"> </w:t>
      </w:r>
      <w:r>
        <w:t>elkészítendő</w:t>
      </w:r>
      <w:r>
        <w:rPr>
          <w:spacing w:val="56"/>
          <w:w w:val="150"/>
        </w:rPr>
        <w:t xml:space="preserve"> </w:t>
      </w:r>
      <w:r>
        <w:t>szoftver</w:t>
      </w:r>
      <w:r>
        <w:rPr>
          <w:spacing w:val="55"/>
          <w:w w:val="150"/>
        </w:rPr>
        <w:t xml:space="preserve"> </w:t>
      </w:r>
      <w:r>
        <w:t>egy</w:t>
      </w:r>
      <w:r>
        <w:rPr>
          <w:spacing w:val="51"/>
          <w:w w:val="150"/>
        </w:rPr>
        <w:t xml:space="preserve"> </w:t>
      </w:r>
      <w:r>
        <w:t>asztali</w:t>
      </w:r>
      <w:r>
        <w:rPr>
          <w:spacing w:val="55"/>
          <w:w w:val="150"/>
        </w:rPr>
        <w:t xml:space="preserve"> </w:t>
      </w:r>
      <w:r>
        <w:t>alkalmazás,</w:t>
      </w:r>
      <w:r>
        <w:rPr>
          <w:spacing w:val="56"/>
          <w:w w:val="150"/>
        </w:rPr>
        <w:t xml:space="preserve"> </w:t>
      </w:r>
      <w:r>
        <w:t>amely</w:t>
      </w:r>
      <w:r>
        <w:rPr>
          <w:spacing w:val="78"/>
        </w:rPr>
        <w:t xml:space="preserve"> </w:t>
      </w:r>
      <w:r>
        <w:t>képes</w:t>
      </w:r>
      <w:r>
        <w:rPr>
          <w:spacing w:val="61"/>
          <w:w w:val="150"/>
        </w:rPr>
        <w:t xml:space="preserve"> </w:t>
      </w:r>
      <w:r>
        <w:t>dokumentumok</w:t>
      </w:r>
      <w:r>
        <w:rPr>
          <w:spacing w:val="56"/>
          <w:w w:val="150"/>
        </w:rPr>
        <w:t xml:space="preserve"> </w:t>
      </w:r>
      <w:r>
        <w:rPr>
          <w:spacing w:val="-2"/>
        </w:rPr>
        <w:t>(cikkek,</w:t>
      </w:r>
    </w:p>
    <w:p w14:paraId="7C36C7EE" w14:textId="77777777" w:rsidR="00000000" w:rsidRDefault="00000000">
      <w:pPr>
        <w:pStyle w:val="BodyText"/>
        <w:kinsoku w:val="0"/>
        <w:overflowPunct w:val="0"/>
        <w:ind w:left="116"/>
        <w:jc w:val="both"/>
        <w:rPr>
          <w:spacing w:val="-2"/>
        </w:rPr>
      </w:pPr>
      <w:r>
        <w:t>könyvek,</w:t>
      </w:r>
      <w:r>
        <w:rPr>
          <w:spacing w:val="-3"/>
        </w:rPr>
        <w:t xml:space="preserve"> </w:t>
      </w:r>
      <w:r>
        <w:t>folyóiratok,</w:t>
      </w:r>
      <w:r>
        <w:rPr>
          <w:spacing w:val="-2"/>
        </w:rPr>
        <w:t xml:space="preserve"> </w:t>
      </w:r>
      <w:r>
        <w:t>weboldalak)</w:t>
      </w:r>
      <w:r>
        <w:rPr>
          <w:spacing w:val="-4"/>
        </w:rPr>
        <w:t xml:space="preserve"> </w:t>
      </w:r>
      <w:r>
        <w:t>rendezett,</w:t>
      </w:r>
      <w:r>
        <w:rPr>
          <w:spacing w:val="-2"/>
        </w:rPr>
        <w:t xml:space="preserve"> </w:t>
      </w:r>
      <w:r>
        <w:t>rendszerezett</w:t>
      </w:r>
      <w:r>
        <w:rPr>
          <w:spacing w:val="-2"/>
        </w:rPr>
        <w:t xml:space="preserve"> tárolására.</w:t>
      </w:r>
    </w:p>
    <w:p w14:paraId="5CA0FC1B" w14:textId="77777777" w:rsidR="00000000" w:rsidRDefault="00000000">
      <w:pPr>
        <w:pStyle w:val="BodyText"/>
        <w:kinsoku w:val="0"/>
        <w:overflowPunct w:val="0"/>
        <w:spacing w:before="120"/>
        <w:ind w:left="116" w:right="116"/>
        <w:jc w:val="both"/>
        <w:rPr>
          <w:spacing w:val="-2"/>
        </w:rPr>
      </w:pPr>
      <w:r>
        <w:t xml:space="preserve">A dokumentumok megjelenítése az operációs rendszer és egyéb, külső beszállítók által készített programok feladata, nem képezi jelen projekt témáját. Az elkészítendő szoftver célja a kereshetőség biztosítása sok dokumentum esetén. Bővebb leírás a feladatleírás részben </w:t>
      </w:r>
      <w:r>
        <w:rPr>
          <w:spacing w:val="-2"/>
        </w:rPr>
        <w:t>olvasható.</w:t>
      </w:r>
    </w:p>
    <w:p w14:paraId="26F48162" w14:textId="77777777" w:rsidR="00000000" w:rsidRDefault="00000000">
      <w:pPr>
        <w:pStyle w:val="BodyText"/>
        <w:kinsoku w:val="0"/>
        <w:overflowPunct w:val="0"/>
        <w:spacing w:before="208"/>
        <w:ind w:left="116"/>
        <w:rPr>
          <w:rFonts w:ascii="Cambria" w:hAnsi="Cambria" w:cs="Cambria"/>
          <w:b/>
          <w:bCs/>
          <w:spacing w:val="-2"/>
          <w:sz w:val="22"/>
          <w:szCs w:val="22"/>
        </w:rPr>
      </w:pPr>
      <w:r>
        <w:rPr>
          <w:rFonts w:ascii="Cambria" w:hAnsi="Cambria" w:cs="Cambria"/>
          <w:b/>
          <w:bCs/>
          <w:sz w:val="22"/>
          <w:szCs w:val="22"/>
        </w:rPr>
        <w:t>A</w:t>
      </w:r>
      <w:r>
        <w:rPr>
          <w:spacing w:val="-9"/>
          <w:sz w:val="22"/>
          <w:szCs w:val="22"/>
        </w:rPr>
        <w:t xml:space="preserve"> </w:t>
      </w:r>
      <w:r>
        <w:rPr>
          <w:rFonts w:ascii="Cambria" w:hAnsi="Cambria" w:cs="Cambria"/>
          <w:b/>
          <w:bCs/>
          <w:sz w:val="22"/>
          <w:szCs w:val="22"/>
        </w:rPr>
        <w:t>fejlesztői</w:t>
      </w:r>
      <w:r>
        <w:rPr>
          <w:rFonts w:ascii="Cambria" w:hAnsi="Cambria" w:cs="Cambria"/>
          <w:b/>
          <w:bCs/>
          <w:spacing w:val="-2"/>
          <w:sz w:val="22"/>
          <w:szCs w:val="22"/>
        </w:rPr>
        <w:t xml:space="preserve"> csapat</w:t>
      </w:r>
    </w:p>
    <w:p w14:paraId="0D1463D2" w14:textId="77777777" w:rsidR="00000000" w:rsidRDefault="00000000">
      <w:pPr>
        <w:pStyle w:val="BodyText"/>
        <w:kinsoku w:val="0"/>
        <w:overflowPunct w:val="0"/>
        <w:spacing w:before="32"/>
        <w:ind w:left="116"/>
        <w:jc w:val="both"/>
        <w:rPr>
          <w:spacing w:val="-2"/>
        </w:rPr>
      </w:pPr>
      <w:r>
        <w:t>A</w:t>
      </w:r>
      <w:r>
        <w:rPr>
          <w:spacing w:val="-2"/>
        </w:rPr>
        <w:t xml:space="preserve"> </w:t>
      </w:r>
      <w:r>
        <w:t>csapat</w:t>
      </w:r>
      <w:r>
        <w:rPr>
          <w:spacing w:val="-2"/>
        </w:rPr>
        <w:t xml:space="preserve"> tagjai:</w:t>
      </w:r>
    </w:p>
    <w:p w14:paraId="6246333F" w14:textId="77777777" w:rsidR="00000000" w:rsidRDefault="00000000">
      <w:pPr>
        <w:pStyle w:val="BodyText"/>
        <w:kinsoku w:val="0"/>
        <w:overflowPunct w:val="0"/>
        <w:spacing w:before="1" w:after="1"/>
        <w:rPr>
          <w:sz w:val="11"/>
          <w:szCs w:val="11"/>
        </w:rPr>
      </w:pPr>
    </w:p>
    <w:tbl>
      <w:tblPr>
        <w:tblW w:w="0" w:type="auto"/>
        <w:tblInd w:w="830" w:type="dxa"/>
        <w:tblLayout w:type="fixed"/>
        <w:tblCellMar>
          <w:left w:w="0" w:type="dxa"/>
          <w:right w:w="0" w:type="dxa"/>
        </w:tblCellMar>
        <w:tblLook w:val="0000" w:firstRow="0" w:lastRow="0" w:firstColumn="0" w:lastColumn="0" w:noHBand="0" w:noVBand="0"/>
      </w:tblPr>
      <w:tblGrid>
        <w:gridCol w:w="2566"/>
        <w:gridCol w:w="1690"/>
        <w:gridCol w:w="3260"/>
      </w:tblGrid>
      <w:tr w:rsidR="00000000" w14:paraId="604CA1E4" w14:textId="77777777">
        <w:tblPrEx>
          <w:tblCellMar>
            <w:top w:w="0" w:type="dxa"/>
            <w:left w:w="0" w:type="dxa"/>
            <w:bottom w:w="0" w:type="dxa"/>
            <w:right w:w="0" w:type="dxa"/>
          </w:tblCellMar>
        </w:tblPrEx>
        <w:trPr>
          <w:trHeight w:val="275"/>
        </w:trPr>
        <w:tc>
          <w:tcPr>
            <w:tcW w:w="2566" w:type="dxa"/>
            <w:tcBorders>
              <w:top w:val="single" w:sz="4" w:space="0" w:color="000000"/>
              <w:left w:val="single" w:sz="4" w:space="0" w:color="000000"/>
              <w:bottom w:val="single" w:sz="12" w:space="0" w:color="000000"/>
              <w:right w:val="single" w:sz="4" w:space="0" w:color="000000"/>
            </w:tcBorders>
          </w:tcPr>
          <w:p w14:paraId="3A28EE6D" w14:textId="77777777" w:rsidR="00000000" w:rsidRDefault="00000000">
            <w:pPr>
              <w:pStyle w:val="TableParagraph"/>
              <w:kinsoku w:val="0"/>
              <w:overflowPunct w:val="0"/>
              <w:spacing w:line="255" w:lineRule="exact"/>
              <w:ind w:left="110"/>
              <w:rPr>
                <w:b/>
                <w:bCs/>
                <w:spacing w:val="-4"/>
              </w:rPr>
            </w:pPr>
            <w:r>
              <w:rPr>
                <w:b/>
                <w:bCs/>
              </w:rPr>
              <w:t>csapattag</w:t>
            </w:r>
            <w:r>
              <w:rPr>
                <w:b/>
                <w:bCs/>
                <w:spacing w:val="-2"/>
              </w:rPr>
              <w:t xml:space="preserve"> </w:t>
            </w:r>
            <w:r>
              <w:rPr>
                <w:b/>
                <w:bCs/>
                <w:spacing w:val="-4"/>
              </w:rPr>
              <w:t>neve</w:t>
            </w:r>
          </w:p>
        </w:tc>
        <w:tc>
          <w:tcPr>
            <w:tcW w:w="1690" w:type="dxa"/>
            <w:tcBorders>
              <w:top w:val="single" w:sz="4" w:space="0" w:color="000000"/>
              <w:left w:val="single" w:sz="4" w:space="0" w:color="000000"/>
              <w:bottom w:val="single" w:sz="12" w:space="0" w:color="000000"/>
              <w:right w:val="single" w:sz="4" w:space="0" w:color="000000"/>
            </w:tcBorders>
          </w:tcPr>
          <w:p w14:paraId="4F4F8CB6" w14:textId="77777777" w:rsidR="00000000" w:rsidRDefault="00000000">
            <w:pPr>
              <w:pStyle w:val="TableParagraph"/>
              <w:kinsoku w:val="0"/>
              <w:overflowPunct w:val="0"/>
              <w:spacing w:line="255" w:lineRule="exact"/>
              <w:rPr>
                <w:b/>
                <w:bCs/>
                <w:spacing w:val="-5"/>
              </w:rPr>
            </w:pPr>
            <w:r>
              <w:rPr>
                <w:b/>
                <w:bCs/>
                <w:spacing w:val="-2"/>
              </w:rPr>
              <w:t>Neptun-</w:t>
            </w:r>
            <w:r>
              <w:rPr>
                <w:b/>
                <w:bCs/>
                <w:spacing w:val="-5"/>
              </w:rPr>
              <w:t>kód</w:t>
            </w:r>
          </w:p>
        </w:tc>
        <w:tc>
          <w:tcPr>
            <w:tcW w:w="3260" w:type="dxa"/>
            <w:tcBorders>
              <w:top w:val="single" w:sz="4" w:space="0" w:color="000000"/>
              <w:left w:val="single" w:sz="4" w:space="0" w:color="000000"/>
              <w:bottom w:val="single" w:sz="12" w:space="0" w:color="000000"/>
              <w:right w:val="single" w:sz="4" w:space="0" w:color="000000"/>
            </w:tcBorders>
          </w:tcPr>
          <w:p w14:paraId="39D5F60A" w14:textId="77777777" w:rsidR="00000000" w:rsidRDefault="00000000">
            <w:pPr>
              <w:pStyle w:val="TableParagraph"/>
              <w:kinsoku w:val="0"/>
              <w:overflowPunct w:val="0"/>
              <w:spacing w:line="255" w:lineRule="exact"/>
              <w:rPr>
                <w:b/>
                <w:bCs/>
                <w:spacing w:val="-5"/>
              </w:rPr>
            </w:pPr>
            <w:r>
              <w:rPr>
                <w:b/>
                <w:bCs/>
              </w:rPr>
              <w:t>E-mail</w:t>
            </w:r>
            <w:r>
              <w:rPr>
                <w:b/>
                <w:bCs/>
                <w:spacing w:val="-5"/>
              </w:rPr>
              <w:t xml:space="preserve"> cím</w:t>
            </w:r>
          </w:p>
        </w:tc>
      </w:tr>
      <w:tr w:rsidR="00000000" w14:paraId="2B785D16" w14:textId="77777777">
        <w:tblPrEx>
          <w:tblCellMar>
            <w:top w:w="0" w:type="dxa"/>
            <w:left w:w="0" w:type="dxa"/>
            <w:bottom w:w="0" w:type="dxa"/>
            <w:right w:w="0" w:type="dxa"/>
          </w:tblCellMar>
        </w:tblPrEx>
        <w:trPr>
          <w:trHeight w:val="275"/>
        </w:trPr>
        <w:tc>
          <w:tcPr>
            <w:tcW w:w="2566" w:type="dxa"/>
            <w:tcBorders>
              <w:top w:val="single" w:sz="12" w:space="0" w:color="000000"/>
              <w:left w:val="single" w:sz="4" w:space="0" w:color="000000"/>
              <w:bottom w:val="single" w:sz="4" w:space="0" w:color="000000"/>
              <w:right w:val="single" w:sz="4" w:space="0" w:color="000000"/>
            </w:tcBorders>
          </w:tcPr>
          <w:p w14:paraId="76EB93DF" w14:textId="77777777" w:rsidR="00000000" w:rsidRDefault="00000000">
            <w:pPr>
              <w:pStyle w:val="TableParagraph"/>
              <w:kinsoku w:val="0"/>
              <w:overflowPunct w:val="0"/>
              <w:spacing w:line="240" w:lineRule="auto"/>
              <w:ind w:left="0"/>
              <w:rPr>
                <w:sz w:val="20"/>
                <w:szCs w:val="20"/>
              </w:rPr>
            </w:pPr>
          </w:p>
        </w:tc>
        <w:tc>
          <w:tcPr>
            <w:tcW w:w="1690" w:type="dxa"/>
            <w:tcBorders>
              <w:top w:val="single" w:sz="12" w:space="0" w:color="000000"/>
              <w:left w:val="single" w:sz="4" w:space="0" w:color="000000"/>
              <w:bottom w:val="single" w:sz="4" w:space="0" w:color="000000"/>
              <w:right w:val="single" w:sz="4" w:space="0" w:color="000000"/>
            </w:tcBorders>
          </w:tcPr>
          <w:p w14:paraId="4694CF5E" w14:textId="77777777" w:rsidR="00000000" w:rsidRDefault="00000000">
            <w:pPr>
              <w:pStyle w:val="TableParagraph"/>
              <w:kinsoku w:val="0"/>
              <w:overflowPunct w:val="0"/>
              <w:spacing w:line="240" w:lineRule="auto"/>
              <w:ind w:left="0"/>
              <w:rPr>
                <w:sz w:val="20"/>
                <w:szCs w:val="20"/>
              </w:rPr>
            </w:pPr>
          </w:p>
        </w:tc>
        <w:tc>
          <w:tcPr>
            <w:tcW w:w="3260" w:type="dxa"/>
            <w:tcBorders>
              <w:top w:val="single" w:sz="12" w:space="0" w:color="000000"/>
              <w:left w:val="single" w:sz="4" w:space="0" w:color="000000"/>
              <w:bottom w:val="single" w:sz="4" w:space="0" w:color="000000"/>
              <w:right w:val="single" w:sz="4" w:space="0" w:color="000000"/>
            </w:tcBorders>
          </w:tcPr>
          <w:p w14:paraId="55E41EA4" w14:textId="77777777" w:rsidR="00000000" w:rsidRDefault="00000000">
            <w:pPr>
              <w:pStyle w:val="TableParagraph"/>
              <w:kinsoku w:val="0"/>
              <w:overflowPunct w:val="0"/>
              <w:spacing w:line="240" w:lineRule="auto"/>
              <w:ind w:left="0"/>
              <w:rPr>
                <w:sz w:val="20"/>
                <w:szCs w:val="20"/>
              </w:rPr>
            </w:pPr>
          </w:p>
        </w:tc>
      </w:tr>
      <w:tr w:rsidR="00000000" w14:paraId="090CFCA8" w14:textId="77777777">
        <w:tblPrEx>
          <w:tblCellMar>
            <w:top w:w="0" w:type="dxa"/>
            <w:left w:w="0" w:type="dxa"/>
            <w:bottom w:w="0" w:type="dxa"/>
            <w:right w:w="0" w:type="dxa"/>
          </w:tblCellMar>
        </w:tblPrEx>
        <w:trPr>
          <w:trHeight w:val="278"/>
        </w:trPr>
        <w:tc>
          <w:tcPr>
            <w:tcW w:w="2566" w:type="dxa"/>
            <w:tcBorders>
              <w:top w:val="single" w:sz="4" w:space="0" w:color="000000"/>
              <w:left w:val="single" w:sz="4" w:space="0" w:color="000000"/>
              <w:bottom w:val="single" w:sz="4" w:space="0" w:color="000000"/>
              <w:right w:val="single" w:sz="4" w:space="0" w:color="000000"/>
            </w:tcBorders>
          </w:tcPr>
          <w:p w14:paraId="4397D0DC" w14:textId="77777777" w:rsidR="00000000" w:rsidRDefault="00000000">
            <w:pPr>
              <w:pStyle w:val="TableParagraph"/>
              <w:kinsoku w:val="0"/>
              <w:overflowPunct w:val="0"/>
              <w:spacing w:line="240" w:lineRule="auto"/>
              <w:ind w:left="0"/>
              <w:rPr>
                <w:sz w:val="20"/>
                <w:szCs w:val="20"/>
              </w:rPr>
            </w:pPr>
          </w:p>
        </w:tc>
        <w:tc>
          <w:tcPr>
            <w:tcW w:w="1690" w:type="dxa"/>
            <w:tcBorders>
              <w:top w:val="single" w:sz="4" w:space="0" w:color="000000"/>
              <w:left w:val="single" w:sz="4" w:space="0" w:color="000000"/>
              <w:bottom w:val="single" w:sz="4" w:space="0" w:color="000000"/>
              <w:right w:val="single" w:sz="4" w:space="0" w:color="000000"/>
            </w:tcBorders>
          </w:tcPr>
          <w:p w14:paraId="323466C8" w14:textId="77777777" w:rsidR="00000000" w:rsidRDefault="00000000">
            <w:pPr>
              <w:pStyle w:val="TableParagraph"/>
              <w:kinsoku w:val="0"/>
              <w:overflowPunct w:val="0"/>
              <w:spacing w:line="240" w:lineRule="auto"/>
              <w:ind w:left="0"/>
              <w:rPr>
                <w:sz w:val="20"/>
                <w:szCs w:val="20"/>
              </w:rPr>
            </w:pPr>
          </w:p>
        </w:tc>
        <w:tc>
          <w:tcPr>
            <w:tcW w:w="3260" w:type="dxa"/>
            <w:tcBorders>
              <w:top w:val="single" w:sz="4" w:space="0" w:color="000000"/>
              <w:left w:val="single" w:sz="4" w:space="0" w:color="000000"/>
              <w:bottom w:val="single" w:sz="4" w:space="0" w:color="000000"/>
              <w:right w:val="single" w:sz="4" w:space="0" w:color="000000"/>
            </w:tcBorders>
          </w:tcPr>
          <w:p w14:paraId="1F57DED9" w14:textId="77777777" w:rsidR="00000000" w:rsidRDefault="00000000">
            <w:pPr>
              <w:pStyle w:val="TableParagraph"/>
              <w:kinsoku w:val="0"/>
              <w:overflowPunct w:val="0"/>
              <w:spacing w:line="240" w:lineRule="auto"/>
              <w:ind w:left="0"/>
              <w:rPr>
                <w:sz w:val="20"/>
                <w:szCs w:val="20"/>
              </w:rPr>
            </w:pPr>
          </w:p>
        </w:tc>
      </w:tr>
    </w:tbl>
    <w:p w14:paraId="524579FE" w14:textId="77777777" w:rsidR="00000000" w:rsidRDefault="00000000">
      <w:pPr>
        <w:pStyle w:val="BodyText"/>
        <w:kinsoku w:val="0"/>
        <w:overflowPunct w:val="0"/>
        <w:spacing w:before="8"/>
        <w:rPr>
          <w:sz w:val="33"/>
          <w:szCs w:val="33"/>
        </w:rPr>
      </w:pPr>
    </w:p>
    <w:p w14:paraId="4E65F19F" w14:textId="77777777" w:rsidR="00000000" w:rsidRDefault="00000000">
      <w:pPr>
        <w:pStyle w:val="BodyText"/>
        <w:kinsoku w:val="0"/>
        <w:overflowPunct w:val="0"/>
        <w:ind w:left="116"/>
        <w:jc w:val="both"/>
        <w:rPr>
          <w:spacing w:val="-2"/>
        </w:rPr>
      </w:pPr>
      <w:r>
        <w:t>A</w:t>
      </w:r>
      <w:r>
        <w:rPr>
          <w:spacing w:val="-3"/>
        </w:rPr>
        <w:t xml:space="preserve"> </w:t>
      </w:r>
      <w:r>
        <w:t>csapatban</w:t>
      </w:r>
      <w:r>
        <w:rPr>
          <w:spacing w:val="-1"/>
        </w:rPr>
        <w:t xml:space="preserve"> </w:t>
      </w:r>
      <w:r>
        <w:t>dedikált</w:t>
      </w:r>
      <w:r>
        <w:rPr>
          <w:spacing w:val="-1"/>
        </w:rPr>
        <w:t xml:space="preserve"> </w:t>
      </w:r>
      <w:r>
        <w:t>szerepek</w:t>
      </w:r>
      <w:r>
        <w:rPr>
          <w:spacing w:val="-1"/>
        </w:rPr>
        <w:t xml:space="preserve"> </w:t>
      </w:r>
      <w:r>
        <w:t>kiosztását</w:t>
      </w:r>
      <w:r>
        <w:rPr>
          <w:spacing w:val="-1"/>
        </w:rPr>
        <w:t xml:space="preserve"> </w:t>
      </w:r>
      <w:r>
        <w:t>a</w:t>
      </w:r>
      <w:r>
        <w:rPr>
          <w:spacing w:val="-1"/>
        </w:rPr>
        <w:t xml:space="preserve"> </w:t>
      </w:r>
      <w:r>
        <w:t>csapat</w:t>
      </w:r>
      <w:r>
        <w:rPr>
          <w:spacing w:val="1"/>
        </w:rPr>
        <w:t xml:space="preserve"> </w:t>
      </w:r>
      <w:r>
        <w:t>kis</w:t>
      </w:r>
      <w:r>
        <w:rPr>
          <w:spacing w:val="-1"/>
        </w:rPr>
        <w:t xml:space="preserve"> </w:t>
      </w:r>
      <w:r>
        <w:t>mérete</w:t>
      </w:r>
      <w:r>
        <w:rPr>
          <w:spacing w:val="-1"/>
        </w:rPr>
        <w:t xml:space="preserve"> </w:t>
      </w:r>
      <w:r>
        <w:t>miatt</w:t>
      </w:r>
      <w:r>
        <w:rPr>
          <w:spacing w:val="-1"/>
        </w:rPr>
        <w:t xml:space="preserve"> </w:t>
      </w:r>
      <w:r>
        <w:t>nem</w:t>
      </w:r>
      <w:r>
        <w:rPr>
          <w:spacing w:val="-1"/>
        </w:rPr>
        <w:t xml:space="preserve"> </w:t>
      </w:r>
      <w:r>
        <w:t>tartottuk</w:t>
      </w:r>
      <w:r>
        <w:rPr>
          <w:spacing w:val="-1"/>
        </w:rPr>
        <w:t xml:space="preserve"> </w:t>
      </w:r>
      <w:r>
        <w:rPr>
          <w:spacing w:val="-2"/>
        </w:rPr>
        <w:t>fontosnak.</w:t>
      </w:r>
    </w:p>
    <w:p w14:paraId="37F32D44" w14:textId="77777777" w:rsidR="00000000" w:rsidRDefault="00000000">
      <w:pPr>
        <w:pStyle w:val="BodyText"/>
        <w:kinsoku w:val="0"/>
        <w:overflowPunct w:val="0"/>
        <w:spacing w:before="207"/>
        <w:ind w:left="116"/>
        <w:rPr>
          <w:rFonts w:ascii="Cambria" w:hAnsi="Cambria" w:cs="Cambria"/>
          <w:b/>
          <w:bCs/>
          <w:spacing w:val="-2"/>
          <w:sz w:val="22"/>
          <w:szCs w:val="22"/>
        </w:rPr>
      </w:pPr>
      <w:r>
        <w:rPr>
          <w:rFonts w:ascii="Cambria" w:hAnsi="Cambria" w:cs="Cambria"/>
          <w:b/>
          <w:bCs/>
          <w:sz w:val="22"/>
          <w:szCs w:val="22"/>
        </w:rPr>
        <w:t>Részletes</w:t>
      </w:r>
      <w:r>
        <w:rPr>
          <w:rFonts w:ascii="Cambria" w:hAnsi="Cambria" w:cs="Cambria"/>
          <w:b/>
          <w:bCs/>
          <w:spacing w:val="-4"/>
          <w:sz w:val="22"/>
          <w:szCs w:val="22"/>
        </w:rPr>
        <w:t xml:space="preserve"> </w:t>
      </w:r>
      <w:r>
        <w:rPr>
          <w:rFonts w:ascii="Cambria" w:hAnsi="Cambria" w:cs="Cambria"/>
          <w:b/>
          <w:bCs/>
          <w:spacing w:val="-2"/>
          <w:sz w:val="22"/>
          <w:szCs w:val="22"/>
        </w:rPr>
        <w:t>feladatleírás</w:t>
      </w:r>
    </w:p>
    <w:p w14:paraId="071C4EA4" w14:textId="77777777" w:rsidR="00000000" w:rsidRDefault="00000000">
      <w:pPr>
        <w:pStyle w:val="BodyText"/>
        <w:kinsoku w:val="0"/>
        <w:overflowPunct w:val="0"/>
        <w:spacing w:before="30"/>
        <w:ind w:left="116" w:right="120"/>
        <w:jc w:val="both"/>
      </w:pPr>
      <w:r>
        <w:t>A projekt során célunk egy olyan alkalmazás készítése, amely képes egy felhasználó által használt dokumentumok (fájlok, weblapok, stb.) egységes környezetben történő kezelésére, hozzájuk tartozó metaadatok tárolására és ezek alapján történő keresésre, szűrésre.</w:t>
      </w:r>
    </w:p>
    <w:p w14:paraId="6401A13F" w14:textId="77777777" w:rsidR="00000000" w:rsidRDefault="00000000">
      <w:pPr>
        <w:pStyle w:val="BodyText"/>
        <w:kinsoku w:val="0"/>
        <w:overflowPunct w:val="0"/>
        <w:spacing w:before="120"/>
        <w:ind w:left="116"/>
        <w:jc w:val="both"/>
        <w:rPr>
          <w:spacing w:val="-2"/>
        </w:rPr>
      </w:pPr>
      <w:r>
        <w:t>A</w:t>
      </w:r>
      <w:r>
        <w:rPr>
          <w:spacing w:val="-4"/>
        </w:rPr>
        <w:t xml:space="preserve"> </w:t>
      </w:r>
      <w:r>
        <w:t>nyilvántartott</w:t>
      </w:r>
      <w:r>
        <w:rPr>
          <w:spacing w:val="-1"/>
        </w:rPr>
        <w:t xml:space="preserve"> </w:t>
      </w:r>
      <w:r>
        <w:t>dokumentumok</w:t>
      </w:r>
      <w:r>
        <w:rPr>
          <w:spacing w:val="-2"/>
        </w:rPr>
        <w:t xml:space="preserve"> </w:t>
      </w:r>
      <w:r>
        <w:t>életciklusa</w:t>
      </w:r>
      <w:r>
        <w:rPr>
          <w:spacing w:val="-1"/>
        </w:rPr>
        <w:t xml:space="preserve"> </w:t>
      </w:r>
      <w:r>
        <w:t>a</w:t>
      </w:r>
      <w:r>
        <w:rPr>
          <w:spacing w:val="-2"/>
        </w:rPr>
        <w:t xml:space="preserve"> következő:</w:t>
      </w:r>
    </w:p>
    <w:p w14:paraId="2D93EC84" w14:textId="77777777" w:rsidR="00000000" w:rsidRDefault="00000000">
      <w:pPr>
        <w:pStyle w:val="ListParagraph"/>
        <w:numPr>
          <w:ilvl w:val="0"/>
          <w:numId w:val="5"/>
        </w:numPr>
        <w:tabs>
          <w:tab w:val="left" w:pos="837"/>
        </w:tabs>
        <w:kinsoku w:val="0"/>
        <w:overflowPunct w:val="0"/>
        <w:spacing w:before="122"/>
        <w:ind w:right="117"/>
        <w:jc w:val="both"/>
      </w:pPr>
      <w:r>
        <w:t>dokumentum beindexelése (kézi hozzáadás alapján vagy megadott mappák figyelése alapján automatikusan egy dokumentum létrehozásakor)</w:t>
      </w:r>
    </w:p>
    <w:p w14:paraId="1EE55CBF" w14:textId="77777777" w:rsidR="00000000" w:rsidRDefault="00000000">
      <w:pPr>
        <w:pStyle w:val="ListParagraph"/>
        <w:numPr>
          <w:ilvl w:val="0"/>
          <w:numId w:val="5"/>
        </w:numPr>
        <w:tabs>
          <w:tab w:val="left" w:pos="837"/>
        </w:tabs>
        <w:kinsoku w:val="0"/>
        <w:overflowPunct w:val="0"/>
        <w:spacing w:before="121"/>
        <w:ind w:hanging="361"/>
        <w:jc w:val="both"/>
        <w:rPr>
          <w:spacing w:val="-2"/>
        </w:rPr>
      </w:pPr>
      <w:r>
        <w:t>dokumentum</w:t>
      </w:r>
      <w:r>
        <w:rPr>
          <w:spacing w:val="-1"/>
        </w:rPr>
        <w:t xml:space="preserve"> </w:t>
      </w:r>
      <w:r>
        <w:t>kezelése, amely</w:t>
      </w:r>
      <w:r>
        <w:rPr>
          <w:spacing w:val="-5"/>
        </w:rPr>
        <w:t xml:space="preserve"> </w:t>
      </w:r>
      <w:r>
        <w:t xml:space="preserve">magában </w:t>
      </w:r>
      <w:r>
        <w:rPr>
          <w:spacing w:val="-2"/>
        </w:rPr>
        <w:t>foglalja:</w:t>
      </w:r>
    </w:p>
    <w:p w14:paraId="6023C83A" w14:textId="77777777" w:rsidR="00000000" w:rsidRDefault="00000000">
      <w:pPr>
        <w:pStyle w:val="ListParagraph"/>
        <w:numPr>
          <w:ilvl w:val="1"/>
          <w:numId w:val="5"/>
        </w:numPr>
        <w:tabs>
          <w:tab w:val="left" w:pos="1557"/>
        </w:tabs>
        <w:kinsoku w:val="0"/>
        <w:overflowPunct w:val="0"/>
        <w:spacing w:before="117"/>
        <w:ind w:hanging="361"/>
        <w:rPr>
          <w:spacing w:val="-2"/>
        </w:rPr>
      </w:pPr>
      <w:r>
        <w:t>dokumentumról</w:t>
      </w:r>
      <w:r>
        <w:rPr>
          <w:spacing w:val="-3"/>
        </w:rPr>
        <w:t xml:space="preserve"> </w:t>
      </w:r>
      <w:r>
        <w:t>tárolt</w:t>
      </w:r>
      <w:r>
        <w:rPr>
          <w:spacing w:val="-2"/>
        </w:rPr>
        <w:t xml:space="preserve"> </w:t>
      </w:r>
      <w:r>
        <w:t>metaadatok</w:t>
      </w:r>
      <w:r>
        <w:rPr>
          <w:spacing w:val="-1"/>
        </w:rPr>
        <w:t xml:space="preserve"> </w:t>
      </w:r>
      <w:r>
        <w:t>megtekintése,</w:t>
      </w:r>
      <w:r>
        <w:rPr>
          <w:spacing w:val="-2"/>
        </w:rPr>
        <w:t xml:space="preserve"> módosítása</w:t>
      </w:r>
    </w:p>
    <w:p w14:paraId="57C545CA" w14:textId="77777777" w:rsidR="00000000" w:rsidRDefault="00000000">
      <w:pPr>
        <w:pStyle w:val="ListParagraph"/>
        <w:numPr>
          <w:ilvl w:val="1"/>
          <w:numId w:val="5"/>
        </w:numPr>
        <w:tabs>
          <w:tab w:val="left" w:pos="1557"/>
        </w:tabs>
        <w:kinsoku w:val="0"/>
        <w:overflowPunct w:val="0"/>
        <w:spacing w:before="100"/>
        <w:ind w:hanging="361"/>
        <w:rPr>
          <w:spacing w:val="-2"/>
        </w:rPr>
      </w:pPr>
      <w:r>
        <w:t>dokumentum</w:t>
      </w:r>
      <w:r>
        <w:rPr>
          <w:spacing w:val="-3"/>
        </w:rPr>
        <w:t xml:space="preserve"> </w:t>
      </w:r>
      <w:r>
        <w:t>másolása,</w:t>
      </w:r>
      <w:r>
        <w:rPr>
          <w:spacing w:val="-2"/>
        </w:rPr>
        <w:t xml:space="preserve"> </w:t>
      </w:r>
      <w:r>
        <w:t>áthelyezése</w:t>
      </w:r>
      <w:r>
        <w:rPr>
          <w:spacing w:val="-2"/>
        </w:rPr>
        <w:t xml:space="preserve"> </w:t>
      </w:r>
      <w:r>
        <w:t>(helyben</w:t>
      </w:r>
      <w:r>
        <w:rPr>
          <w:spacing w:val="-2"/>
        </w:rPr>
        <w:t xml:space="preserve"> </w:t>
      </w:r>
      <w:r>
        <w:t>tárolt</w:t>
      </w:r>
      <w:r>
        <w:rPr>
          <w:spacing w:val="-2"/>
        </w:rPr>
        <w:t xml:space="preserve"> </w:t>
      </w:r>
      <w:r>
        <w:t>fájlok</w:t>
      </w:r>
      <w:r>
        <w:rPr>
          <w:spacing w:val="-2"/>
        </w:rPr>
        <w:t xml:space="preserve"> esetén)</w:t>
      </w:r>
    </w:p>
    <w:p w14:paraId="461345BA" w14:textId="77777777" w:rsidR="00000000" w:rsidRDefault="00000000">
      <w:pPr>
        <w:pStyle w:val="ListParagraph"/>
        <w:numPr>
          <w:ilvl w:val="1"/>
          <w:numId w:val="5"/>
        </w:numPr>
        <w:tabs>
          <w:tab w:val="left" w:pos="1557"/>
        </w:tabs>
        <w:kinsoku w:val="0"/>
        <w:overflowPunct w:val="0"/>
        <w:spacing w:before="100"/>
        <w:ind w:hanging="361"/>
        <w:rPr>
          <w:spacing w:val="-2"/>
        </w:rPr>
      </w:pPr>
      <w:r>
        <w:t>dokumentum</w:t>
      </w:r>
      <w:r>
        <w:rPr>
          <w:spacing w:val="-2"/>
        </w:rPr>
        <w:t xml:space="preserve"> </w:t>
      </w:r>
      <w:r>
        <w:t>törlése</w:t>
      </w:r>
      <w:r>
        <w:rPr>
          <w:spacing w:val="-3"/>
        </w:rPr>
        <w:t xml:space="preserve"> </w:t>
      </w:r>
      <w:r>
        <w:t>(helyben</w:t>
      </w:r>
      <w:r>
        <w:rPr>
          <w:spacing w:val="-1"/>
        </w:rPr>
        <w:t xml:space="preserve"> </w:t>
      </w:r>
      <w:r>
        <w:t>tárolt</w:t>
      </w:r>
      <w:r>
        <w:rPr>
          <w:spacing w:val="-1"/>
        </w:rPr>
        <w:t xml:space="preserve"> </w:t>
      </w:r>
      <w:r>
        <w:t>fájlok</w:t>
      </w:r>
      <w:r>
        <w:rPr>
          <w:spacing w:val="-1"/>
        </w:rPr>
        <w:t xml:space="preserve"> </w:t>
      </w:r>
      <w:r>
        <w:rPr>
          <w:spacing w:val="-2"/>
        </w:rPr>
        <w:t>esetén)</w:t>
      </w:r>
    </w:p>
    <w:p w14:paraId="6C66C743" w14:textId="77777777" w:rsidR="00000000" w:rsidRDefault="00000000">
      <w:pPr>
        <w:pStyle w:val="ListParagraph"/>
        <w:numPr>
          <w:ilvl w:val="1"/>
          <w:numId w:val="5"/>
        </w:numPr>
        <w:tabs>
          <w:tab w:val="left" w:pos="1557"/>
        </w:tabs>
        <w:kinsoku w:val="0"/>
        <w:overflowPunct w:val="0"/>
        <w:spacing w:before="114" w:line="223" w:lineRule="auto"/>
        <w:ind w:right="120"/>
      </w:pPr>
      <w:r>
        <w:t>dokumentum</w:t>
      </w:r>
      <w:r>
        <w:rPr>
          <w:spacing w:val="80"/>
        </w:rPr>
        <w:t xml:space="preserve"> </w:t>
      </w:r>
      <w:r>
        <w:t>megnyitásának</w:t>
      </w:r>
      <w:r>
        <w:rPr>
          <w:spacing w:val="80"/>
        </w:rPr>
        <w:t xml:space="preserve"> </w:t>
      </w:r>
      <w:r>
        <w:t>kezdeményezése</w:t>
      </w:r>
      <w:r>
        <w:rPr>
          <w:spacing w:val="80"/>
        </w:rPr>
        <w:t xml:space="preserve"> </w:t>
      </w:r>
      <w:r>
        <w:t>(az</w:t>
      </w:r>
      <w:r>
        <w:rPr>
          <w:spacing w:val="80"/>
        </w:rPr>
        <w:t xml:space="preserve"> </w:t>
      </w:r>
      <w:r>
        <w:t>operációs</w:t>
      </w:r>
      <w:r>
        <w:rPr>
          <w:spacing w:val="80"/>
        </w:rPr>
        <w:t xml:space="preserve"> </w:t>
      </w:r>
      <w:r>
        <w:t>rendszerben</w:t>
      </w:r>
      <w:r>
        <w:rPr>
          <w:spacing w:val="40"/>
        </w:rPr>
        <w:t xml:space="preserve"> </w:t>
      </w:r>
      <w:r>
        <w:t>hozzárendelt programmal)</w:t>
      </w:r>
    </w:p>
    <w:p w14:paraId="3DF73540" w14:textId="77777777" w:rsidR="00000000" w:rsidRDefault="00000000">
      <w:pPr>
        <w:pStyle w:val="ListParagraph"/>
        <w:numPr>
          <w:ilvl w:val="0"/>
          <w:numId w:val="5"/>
        </w:numPr>
        <w:tabs>
          <w:tab w:val="left" w:pos="837"/>
        </w:tabs>
        <w:kinsoku w:val="0"/>
        <w:overflowPunct w:val="0"/>
        <w:spacing w:before="127"/>
        <w:ind w:hanging="361"/>
        <w:rPr>
          <w:spacing w:val="-2"/>
        </w:rPr>
      </w:pPr>
      <w:r>
        <w:t>dokumentumok</w:t>
      </w:r>
      <w:r>
        <w:rPr>
          <w:spacing w:val="-4"/>
        </w:rPr>
        <w:t xml:space="preserve"> </w:t>
      </w:r>
      <w:r>
        <w:t>keresése, szűrése,</w:t>
      </w:r>
      <w:r>
        <w:rPr>
          <w:spacing w:val="-2"/>
        </w:rPr>
        <w:t xml:space="preserve"> </w:t>
      </w:r>
      <w:r>
        <w:t>amely</w:t>
      </w:r>
      <w:r>
        <w:rPr>
          <w:spacing w:val="-7"/>
        </w:rPr>
        <w:t xml:space="preserve"> </w:t>
      </w:r>
      <w:r>
        <w:t>magában</w:t>
      </w:r>
      <w:r>
        <w:rPr>
          <w:spacing w:val="1"/>
        </w:rPr>
        <w:t xml:space="preserve"> </w:t>
      </w:r>
      <w:r>
        <w:rPr>
          <w:spacing w:val="-2"/>
        </w:rPr>
        <w:t>foglalja:</w:t>
      </w:r>
    </w:p>
    <w:p w14:paraId="4FC29EE8" w14:textId="77777777" w:rsidR="00000000" w:rsidRDefault="00000000">
      <w:pPr>
        <w:pStyle w:val="ListParagraph"/>
        <w:numPr>
          <w:ilvl w:val="1"/>
          <w:numId w:val="5"/>
        </w:numPr>
        <w:tabs>
          <w:tab w:val="left" w:pos="1557"/>
        </w:tabs>
        <w:kinsoku w:val="0"/>
        <w:overflowPunct w:val="0"/>
        <w:spacing w:before="131" w:line="223" w:lineRule="auto"/>
        <w:ind w:right="115"/>
      </w:pPr>
      <w:r>
        <w:t>dokumentumok keresése metaadataik alapján (szabadszavas keresés az összes metaadat alapján)</w:t>
      </w:r>
    </w:p>
    <w:p w14:paraId="78570F22" w14:textId="77777777" w:rsidR="00000000" w:rsidRDefault="00000000">
      <w:pPr>
        <w:pStyle w:val="ListParagraph"/>
        <w:numPr>
          <w:ilvl w:val="1"/>
          <w:numId w:val="5"/>
        </w:numPr>
        <w:tabs>
          <w:tab w:val="left" w:pos="1557"/>
        </w:tabs>
        <w:kinsoku w:val="0"/>
        <w:overflowPunct w:val="0"/>
        <w:spacing w:before="124"/>
        <w:ind w:hanging="361"/>
        <w:rPr>
          <w:spacing w:val="-2"/>
        </w:rPr>
      </w:pPr>
      <w:r>
        <w:t>dokumentumok</w:t>
      </w:r>
      <w:r>
        <w:rPr>
          <w:spacing w:val="-4"/>
        </w:rPr>
        <w:t xml:space="preserve"> </w:t>
      </w:r>
      <w:r>
        <w:t>listájának</w:t>
      </w:r>
      <w:r>
        <w:rPr>
          <w:spacing w:val="-1"/>
        </w:rPr>
        <w:t xml:space="preserve"> </w:t>
      </w:r>
      <w:r>
        <w:t>megjelenítése</w:t>
      </w:r>
      <w:r>
        <w:rPr>
          <w:spacing w:val="-3"/>
        </w:rPr>
        <w:t xml:space="preserve"> </w:t>
      </w:r>
      <w:r>
        <w:t>címkéik</w:t>
      </w:r>
      <w:r>
        <w:rPr>
          <w:spacing w:val="1"/>
        </w:rPr>
        <w:t xml:space="preserve"> </w:t>
      </w:r>
      <w:r>
        <w:rPr>
          <w:spacing w:val="-2"/>
        </w:rPr>
        <w:t>alapján</w:t>
      </w:r>
    </w:p>
    <w:p w14:paraId="3EEC77EC" w14:textId="77777777" w:rsidR="00000000" w:rsidRDefault="00000000">
      <w:pPr>
        <w:pStyle w:val="ListParagraph"/>
        <w:numPr>
          <w:ilvl w:val="2"/>
          <w:numId w:val="5"/>
        </w:numPr>
        <w:tabs>
          <w:tab w:val="left" w:pos="2277"/>
        </w:tabs>
        <w:kinsoku w:val="0"/>
        <w:overflowPunct w:val="0"/>
        <w:spacing w:before="100"/>
        <w:ind w:hanging="361"/>
        <w:rPr>
          <w:spacing w:val="-2"/>
        </w:rPr>
      </w:pPr>
      <w:r>
        <w:t>egy</w:t>
      </w:r>
      <w:r>
        <w:rPr>
          <w:spacing w:val="-6"/>
        </w:rPr>
        <w:t xml:space="preserve"> </w:t>
      </w:r>
      <w:r>
        <w:t>megadott</w:t>
      </w:r>
      <w:r>
        <w:rPr>
          <w:spacing w:val="-1"/>
        </w:rPr>
        <w:t xml:space="preserve"> </w:t>
      </w:r>
      <w:r>
        <w:t>címkével ellátott</w:t>
      </w:r>
      <w:r>
        <w:rPr>
          <w:spacing w:val="-1"/>
        </w:rPr>
        <w:t xml:space="preserve"> </w:t>
      </w:r>
      <w:r>
        <w:t xml:space="preserve">dokumentumok </w:t>
      </w:r>
      <w:r>
        <w:rPr>
          <w:spacing w:val="-2"/>
        </w:rPr>
        <w:t>listázása</w:t>
      </w:r>
    </w:p>
    <w:p w14:paraId="10C17A38" w14:textId="77777777" w:rsidR="00000000" w:rsidRDefault="00000000">
      <w:pPr>
        <w:pStyle w:val="ListParagraph"/>
        <w:numPr>
          <w:ilvl w:val="2"/>
          <w:numId w:val="5"/>
        </w:numPr>
        <w:tabs>
          <w:tab w:val="left" w:pos="2277"/>
        </w:tabs>
        <w:kinsoku w:val="0"/>
        <w:overflowPunct w:val="0"/>
        <w:spacing w:before="100"/>
        <w:ind w:hanging="361"/>
        <w:rPr>
          <w:spacing w:val="-2"/>
        </w:rPr>
        <w:sectPr w:rsidR="00000000">
          <w:type w:val="continuous"/>
          <w:pgSz w:w="11910" w:h="16840"/>
          <w:pgMar w:top="1320" w:right="1300" w:bottom="280" w:left="1300" w:header="708" w:footer="708" w:gutter="0"/>
          <w:cols w:space="708"/>
          <w:noEndnote/>
        </w:sectPr>
      </w:pPr>
    </w:p>
    <w:p w14:paraId="697A75E1" w14:textId="77777777" w:rsidR="00000000" w:rsidRDefault="00000000">
      <w:pPr>
        <w:pStyle w:val="ListParagraph"/>
        <w:numPr>
          <w:ilvl w:val="2"/>
          <w:numId w:val="5"/>
        </w:numPr>
        <w:tabs>
          <w:tab w:val="left" w:pos="2277"/>
        </w:tabs>
        <w:kinsoku w:val="0"/>
        <w:overflowPunct w:val="0"/>
        <w:spacing w:before="69"/>
        <w:ind w:right="112"/>
        <w:jc w:val="both"/>
        <w:rPr>
          <w:spacing w:val="-2"/>
        </w:rPr>
      </w:pPr>
      <w:r>
        <w:lastRenderedPageBreak/>
        <w:t xml:space="preserve">megadott címkék mindegyikével ellátott dokumentumok listázása („és </w:t>
      </w:r>
      <w:r>
        <w:rPr>
          <w:spacing w:val="-2"/>
        </w:rPr>
        <w:t>kapcsolat”)</w:t>
      </w:r>
    </w:p>
    <w:p w14:paraId="1A093A24" w14:textId="77777777" w:rsidR="00000000" w:rsidRDefault="00000000">
      <w:pPr>
        <w:pStyle w:val="ListParagraph"/>
        <w:numPr>
          <w:ilvl w:val="2"/>
          <w:numId w:val="5"/>
        </w:numPr>
        <w:tabs>
          <w:tab w:val="left" w:pos="2277"/>
        </w:tabs>
        <w:kinsoku w:val="0"/>
        <w:overflowPunct w:val="0"/>
        <w:spacing w:before="121"/>
        <w:ind w:right="112"/>
        <w:jc w:val="both"/>
      </w:pPr>
      <w:r>
        <w:t>megadott címkék valamelyikével ellátott dokumentumok listázása („vagy kapcsolat”)</w:t>
      </w:r>
    </w:p>
    <w:p w14:paraId="6F084527" w14:textId="77777777" w:rsidR="00000000" w:rsidRDefault="00000000">
      <w:pPr>
        <w:pStyle w:val="ListParagraph"/>
        <w:numPr>
          <w:ilvl w:val="2"/>
          <w:numId w:val="5"/>
        </w:numPr>
        <w:tabs>
          <w:tab w:val="left" w:pos="2277"/>
        </w:tabs>
        <w:kinsoku w:val="0"/>
        <w:overflowPunct w:val="0"/>
        <w:spacing w:before="120"/>
        <w:ind w:right="116"/>
        <w:jc w:val="both"/>
      </w:pPr>
      <w:r>
        <w:t>bizonyos metaadat alapján megadott tartományba eső dokumentumok listázása (pl. a 2006–2008 közti megjelenési év adattal rendelkező dokumentumok megjelenítése)</w:t>
      </w:r>
    </w:p>
    <w:p w14:paraId="2B51CD59" w14:textId="77777777" w:rsidR="00000000" w:rsidRDefault="00000000">
      <w:pPr>
        <w:pStyle w:val="ListParagraph"/>
        <w:numPr>
          <w:ilvl w:val="1"/>
          <w:numId w:val="5"/>
        </w:numPr>
        <w:tabs>
          <w:tab w:val="left" w:pos="1557"/>
        </w:tabs>
        <w:kinsoku w:val="0"/>
        <w:overflowPunct w:val="0"/>
        <w:spacing w:before="120"/>
        <w:ind w:hanging="361"/>
        <w:jc w:val="both"/>
        <w:rPr>
          <w:spacing w:val="-2"/>
        </w:rPr>
      </w:pPr>
      <w:r>
        <w:t>dokumentumok</w:t>
      </w:r>
      <w:r>
        <w:rPr>
          <w:spacing w:val="-4"/>
        </w:rPr>
        <w:t xml:space="preserve"> </w:t>
      </w:r>
      <w:r>
        <w:t>tárolt</w:t>
      </w:r>
      <w:r>
        <w:rPr>
          <w:spacing w:val="-1"/>
        </w:rPr>
        <w:t xml:space="preserve"> </w:t>
      </w:r>
      <w:r>
        <w:t>metaadatainak exportálása BibTeX</w:t>
      </w:r>
      <w:r>
        <w:rPr>
          <w:spacing w:val="-3"/>
        </w:rPr>
        <w:t xml:space="preserve"> </w:t>
      </w:r>
      <w:r>
        <w:rPr>
          <w:spacing w:val="-2"/>
        </w:rPr>
        <w:t>formátumban</w:t>
      </w:r>
    </w:p>
    <w:p w14:paraId="7C3FA39F" w14:textId="77777777" w:rsidR="00000000" w:rsidRDefault="00000000">
      <w:pPr>
        <w:pStyle w:val="ListParagraph"/>
        <w:numPr>
          <w:ilvl w:val="0"/>
          <w:numId w:val="5"/>
        </w:numPr>
        <w:tabs>
          <w:tab w:val="left" w:pos="837"/>
        </w:tabs>
        <w:kinsoku w:val="0"/>
        <w:overflowPunct w:val="0"/>
        <w:spacing w:before="102"/>
        <w:ind w:hanging="361"/>
        <w:jc w:val="both"/>
        <w:rPr>
          <w:spacing w:val="-2"/>
        </w:rPr>
      </w:pPr>
      <w:r>
        <w:t>dokumentum</w:t>
      </w:r>
      <w:r>
        <w:rPr>
          <w:spacing w:val="-2"/>
        </w:rPr>
        <w:t xml:space="preserve"> </w:t>
      </w:r>
      <w:r>
        <w:t>eltávolítása</w:t>
      </w:r>
      <w:r>
        <w:rPr>
          <w:spacing w:val="-2"/>
        </w:rPr>
        <w:t xml:space="preserve"> </w:t>
      </w:r>
      <w:r>
        <w:t>a</w:t>
      </w:r>
      <w:r>
        <w:rPr>
          <w:spacing w:val="-2"/>
        </w:rPr>
        <w:t xml:space="preserve"> </w:t>
      </w:r>
      <w:r>
        <w:t>program</w:t>
      </w:r>
      <w:r>
        <w:rPr>
          <w:spacing w:val="1"/>
        </w:rPr>
        <w:t xml:space="preserve"> </w:t>
      </w:r>
      <w:r>
        <w:rPr>
          <w:spacing w:val="-2"/>
        </w:rPr>
        <w:t>adatbázisából</w:t>
      </w:r>
    </w:p>
    <w:p w14:paraId="3075183A" w14:textId="77777777" w:rsidR="00000000" w:rsidRDefault="00000000">
      <w:pPr>
        <w:pStyle w:val="BodyText"/>
        <w:kinsoku w:val="0"/>
        <w:overflowPunct w:val="0"/>
        <w:spacing w:before="8"/>
        <w:rPr>
          <w:sz w:val="31"/>
          <w:szCs w:val="31"/>
        </w:rPr>
      </w:pPr>
    </w:p>
    <w:p w14:paraId="172F4084" w14:textId="77777777" w:rsidR="00000000" w:rsidRDefault="00000000">
      <w:pPr>
        <w:pStyle w:val="Heading3"/>
        <w:kinsoku w:val="0"/>
        <w:overflowPunct w:val="0"/>
        <w:rPr>
          <w:spacing w:val="-2"/>
        </w:rPr>
      </w:pPr>
      <w:r>
        <w:t>Technikai</w:t>
      </w:r>
      <w:r>
        <w:rPr>
          <w:spacing w:val="-5"/>
        </w:rPr>
        <w:t xml:space="preserve"> </w:t>
      </w:r>
      <w:r>
        <w:rPr>
          <w:spacing w:val="-2"/>
        </w:rPr>
        <w:t>paraméterek</w:t>
      </w:r>
    </w:p>
    <w:p w14:paraId="0ACABA75" w14:textId="77777777" w:rsidR="00000000" w:rsidRDefault="00000000">
      <w:pPr>
        <w:pStyle w:val="BodyText"/>
        <w:kinsoku w:val="0"/>
        <w:overflowPunct w:val="0"/>
        <w:spacing w:before="113"/>
        <w:ind w:left="116" w:right="115"/>
        <w:jc w:val="both"/>
      </w:pPr>
      <w:r>
        <w:t>A definiált alkalmazást Java platformra készítjük el annak érdekében, hogy több operációs rendszeren (Windows, Mac OS) is lehessen használni. Az alkalmazás az adatait egy SQLite (vagy más hasonló könnyűsúlyú) adatbázisban tárolja annak érdekében, hogy ne legyen szükség komoly infrastruktúra üzemeltetésére. A program további, magától nem értetődő követelményeket nem fog támasztani a futtató számítógéptől.</w:t>
      </w:r>
    </w:p>
    <w:p w14:paraId="1E5FDE51" w14:textId="77777777" w:rsidR="00000000" w:rsidRDefault="00000000">
      <w:pPr>
        <w:pStyle w:val="BodyText"/>
        <w:kinsoku w:val="0"/>
        <w:overflowPunct w:val="0"/>
        <w:spacing w:before="10"/>
        <w:rPr>
          <w:sz w:val="31"/>
          <w:szCs w:val="31"/>
        </w:rPr>
      </w:pPr>
    </w:p>
    <w:p w14:paraId="5EE08BA9" w14:textId="77777777" w:rsidR="00000000" w:rsidRDefault="00000000">
      <w:pPr>
        <w:pStyle w:val="Heading3"/>
        <w:kinsoku w:val="0"/>
        <w:overflowPunct w:val="0"/>
        <w:rPr>
          <w:spacing w:val="-2"/>
        </w:rPr>
      </w:pPr>
      <w:r>
        <w:rPr>
          <w:spacing w:val="-2"/>
        </w:rPr>
        <w:t>Szótár</w:t>
      </w:r>
    </w:p>
    <w:p w14:paraId="675AC21C" w14:textId="77777777" w:rsidR="00000000" w:rsidRDefault="00000000">
      <w:pPr>
        <w:pStyle w:val="BodyText"/>
        <w:kinsoku w:val="0"/>
        <w:overflowPunct w:val="0"/>
        <w:spacing w:before="114"/>
        <w:ind w:left="116" w:right="120"/>
        <w:jc w:val="both"/>
      </w:pPr>
      <w:r>
        <w:rPr>
          <w:b/>
          <w:bCs/>
        </w:rPr>
        <w:t>Dokumentum</w:t>
      </w:r>
      <w:r>
        <w:t>: olyan adat (fájl vagy webcím), amely által reprezentált entitást a szoftverünk segítségével kezelni, nyilvántartani szeretnénk. Jelenleg dokumentumnak tekintjük az alábbi típusú fájlokat és webcímeket:</w:t>
      </w:r>
    </w:p>
    <w:p w14:paraId="1FD5A5B5" w14:textId="77777777" w:rsidR="00000000" w:rsidRDefault="00000000">
      <w:pPr>
        <w:pStyle w:val="ListParagraph"/>
        <w:numPr>
          <w:ilvl w:val="0"/>
          <w:numId w:val="5"/>
        </w:numPr>
        <w:tabs>
          <w:tab w:val="left" w:pos="837"/>
        </w:tabs>
        <w:kinsoku w:val="0"/>
        <w:overflowPunct w:val="0"/>
        <w:spacing w:before="122"/>
        <w:ind w:hanging="361"/>
        <w:rPr>
          <w:spacing w:val="-2"/>
        </w:rPr>
      </w:pPr>
      <w:r>
        <w:t>Word fájl (.doc</w:t>
      </w:r>
      <w:r>
        <w:rPr>
          <w:spacing w:val="-1"/>
        </w:rPr>
        <w:t xml:space="preserve"> </w:t>
      </w:r>
      <w:r>
        <w:t>vagy</w:t>
      </w:r>
      <w:r>
        <w:rPr>
          <w:spacing w:val="-5"/>
        </w:rPr>
        <w:t xml:space="preserve"> </w:t>
      </w:r>
      <w:r>
        <w:t>.docx</w:t>
      </w:r>
      <w:r>
        <w:rPr>
          <w:spacing w:val="1"/>
        </w:rPr>
        <w:t xml:space="preserve"> </w:t>
      </w:r>
      <w:r>
        <w:rPr>
          <w:spacing w:val="-2"/>
        </w:rPr>
        <w:t>kiterjesztéssel)</w:t>
      </w:r>
    </w:p>
    <w:p w14:paraId="6242DC0E" w14:textId="77777777" w:rsidR="00000000" w:rsidRDefault="00000000">
      <w:pPr>
        <w:pStyle w:val="ListParagraph"/>
        <w:numPr>
          <w:ilvl w:val="0"/>
          <w:numId w:val="5"/>
        </w:numPr>
        <w:tabs>
          <w:tab w:val="left" w:pos="837"/>
        </w:tabs>
        <w:kinsoku w:val="0"/>
        <w:overflowPunct w:val="0"/>
        <w:spacing w:before="119"/>
        <w:ind w:hanging="361"/>
        <w:rPr>
          <w:spacing w:val="-2"/>
        </w:rPr>
      </w:pPr>
      <w:r>
        <w:t>PDF-fájl</w:t>
      </w:r>
      <w:r>
        <w:rPr>
          <w:spacing w:val="-2"/>
        </w:rPr>
        <w:t xml:space="preserve"> </w:t>
      </w:r>
      <w:r>
        <w:t>(.pdf</w:t>
      </w:r>
      <w:r>
        <w:rPr>
          <w:spacing w:val="-2"/>
        </w:rPr>
        <w:t xml:space="preserve"> kiterjesztéssel)</w:t>
      </w:r>
    </w:p>
    <w:p w14:paraId="3A00F3FB" w14:textId="77777777" w:rsidR="00000000" w:rsidRDefault="00000000">
      <w:pPr>
        <w:pStyle w:val="ListParagraph"/>
        <w:numPr>
          <w:ilvl w:val="0"/>
          <w:numId w:val="5"/>
        </w:numPr>
        <w:tabs>
          <w:tab w:val="left" w:pos="837"/>
        </w:tabs>
        <w:kinsoku w:val="0"/>
        <w:overflowPunct w:val="0"/>
        <w:spacing w:before="119"/>
        <w:ind w:hanging="361"/>
        <w:rPr>
          <w:spacing w:val="-2"/>
        </w:rPr>
      </w:pPr>
      <w:r>
        <w:t>tetszőleges</w:t>
      </w:r>
      <w:r>
        <w:rPr>
          <w:spacing w:val="-4"/>
        </w:rPr>
        <w:t xml:space="preserve"> </w:t>
      </w:r>
      <w:r>
        <w:t>weboldal</w:t>
      </w:r>
      <w:r>
        <w:rPr>
          <w:spacing w:val="-2"/>
        </w:rPr>
        <w:t xml:space="preserve"> </w:t>
      </w:r>
      <w:r>
        <w:t>(teljes</w:t>
      </w:r>
      <w:r>
        <w:rPr>
          <w:spacing w:val="-2"/>
        </w:rPr>
        <w:t xml:space="preserve"> </w:t>
      </w:r>
      <w:r>
        <w:t>URL-jével</w:t>
      </w:r>
      <w:r>
        <w:rPr>
          <w:spacing w:val="-2"/>
        </w:rPr>
        <w:t xml:space="preserve"> megadva)</w:t>
      </w:r>
    </w:p>
    <w:p w14:paraId="519CB76E" w14:textId="77777777" w:rsidR="00000000" w:rsidRDefault="00000000">
      <w:pPr>
        <w:pStyle w:val="ListParagraph"/>
        <w:numPr>
          <w:ilvl w:val="0"/>
          <w:numId w:val="5"/>
        </w:numPr>
        <w:tabs>
          <w:tab w:val="left" w:pos="837"/>
        </w:tabs>
        <w:kinsoku w:val="0"/>
        <w:overflowPunct w:val="0"/>
        <w:spacing w:before="119"/>
        <w:ind w:hanging="361"/>
        <w:rPr>
          <w:spacing w:val="-2"/>
        </w:rPr>
      </w:pPr>
      <w:r>
        <w:t>Evernote</w:t>
      </w:r>
      <w:r>
        <w:rPr>
          <w:spacing w:val="-4"/>
        </w:rPr>
        <w:t xml:space="preserve"> </w:t>
      </w:r>
      <w:r>
        <w:t>jegyzet</w:t>
      </w:r>
      <w:r>
        <w:rPr>
          <w:spacing w:val="-1"/>
        </w:rPr>
        <w:t xml:space="preserve"> </w:t>
      </w:r>
      <w:r>
        <w:t>(azonosítójával</w:t>
      </w:r>
      <w:r>
        <w:rPr>
          <w:spacing w:val="1"/>
        </w:rPr>
        <w:t xml:space="preserve"> </w:t>
      </w:r>
      <w:r>
        <w:rPr>
          <w:spacing w:val="-2"/>
        </w:rPr>
        <w:t>megadva)</w:t>
      </w:r>
    </w:p>
    <w:p w14:paraId="0435C93C" w14:textId="77777777" w:rsidR="00000000" w:rsidRDefault="00000000">
      <w:pPr>
        <w:pStyle w:val="BodyText"/>
        <w:kinsoku w:val="0"/>
        <w:overflowPunct w:val="0"/>
        <w:spacing w:before="119"/>
        <w:ind w:left="116" w:right="118"/>
        <w:jc w:val="both"/>
      </w:pPr>
      <w:r>
        <w:rPr>
          <w:b/>
          <w:bCs/>
        </w:rPr>
        <w:t>Dokumentumok kezelése</w:t>
      </w:r>
      <w:r>
        <w:t>: dokumentumok metaadatainak tárolása a program adatbázisában, melyek alapján szűrések, keresések végezhetők ezen, illetve a dokumentumok a programból megnyithatók, áthelyezhetők, törölhetők.</w:t>
      </w:r>
    </w:p>
    <w:p w14:paraId="1E75C735" w14:textId="77777777" w:rsidR="00000000" w:rsidRDefault="00000000">
      <w:pPr>
        <w:pStyle w:val="BodyText"/>
        <w:kinsoku w:val="0"/>
        <w:overflowPunct w:val="0"/>
        <w:spacing w:before="120"/>
        <w:ind w:left="116" w:right="121"/>
        <w:jc w:val="both"/>
      </w:pPr>
      <w:r>
        <w:rPr>
          <w:b/>
          <w:bCs/>
        </w:rPr>
        <w:t>Dokumentum beindexelése</w:t>
      </w:r>
      <w:r>
        <w:t>: dokumentum felvétele a program adatbázisába, a dokumentum kezelése innentől kezdődhet.</w:t>
      </w:r>
    </w:p>
    <w:p w14:paraId="27680FE0" w14:textId="77777777" w:rsidR="00000000" w:rsidRDefault="00000000">
      <w:pPr>
        <w:pStyle w:val="BodyText"/>
        <w:kinsoku w:val="0"/>
        <w:overflowPunct w:val="0"/>
        <w:spacing w:before="120"/>
        <w:ind w:left="116" w:right="114"/>
        <w:jc w:val="both"/>
        <w:rPr>
          <w:spacing w:val="-2"/>
        </w:rPr>
      </w:pPr>
      <w:r>
        <w:rPr>
          <w:b/>
          <w:bCs/>
        </w:rPr>
        <w:t>Dokumentum típusa</w:t>
      </w:r>
      <w:r>
        <w:t>: a dokumentum jellege, amely meghatározza a hozzá tárolandó metaadatok körét (pl. konferenciacikk típusú dokumentum esetén tárolandó metaadat a konferencia</w:t>
      </w:r>
      <w:r>
        <w:rPr>
          <w:spacing w:val="38"/>
        </w:rPr>
        <w:t xml:space="preserve">  </w:t>
      </w:r>
      <w:r>
        <w:t>neve,</w:t>
      </w:r>
      <w:r>
        <w:rPr>
          <w:spacing w:val="41"/>
        </w:rPr>
        <w:t xml:space="preserve">  </w:t>
      </w:r>
      <w:r>
        <w:t>míg</w:t>
      </w:r>
      <w:r>
        <w:rPr>
          <w:spacing w:val="39"/>
        </w:rPr>
        <w:t xml:space="preserve">  </w:t>
      </w:r>
      <w:r>
        <w:t>egy</w:t>
      </w:r>
      <w:r>
        <w:rPr>
          <w:spacing w:val="37"/>
        </w:rPr>
        <w:t xml:space="preserve">  </w:t>
      </w:r>
      <w:r>
        <w:t>folyóiratcikk</w:t>
      </w:r>
      <w:r>
        <w:rPr>
          <w:spacing w:val="39"/>
        </w:rPr>
        <w:t xml:space="preserve">  </w:t>
      </w:r>
      <w:r>
        <w:t>típusú</w:t>
      </w:r>
      <w:r>
        <w:rPr>
          <w:spacing w:val="40"/>
        </w:rPr>
        <w:t xml:space="preserve">  </w:t>
      </w:r>
      <w:r>
        <w:t>dokumentum</w:t>
      </w:r>
      <w:r>
        <w:rPr>
          <w:spacing w:val="39"/>
        </w:rPr>
        <w:t xml:space="preserve">  </w:t>
      </w:r>
      <w:r>
        <w:t>esetén</w:t>
      </w:r>
      <w:r>
        <w:rPr>
          <w:spacing w:val="39"/>
        </w:rPr>
        <w:t xml:space="preserve">  </w:t>
      </w:r>
      <w:r>
        <w:t>nincs</w:t>
      </w:r>
      <w:r>
        <w:rPr>
          <w:spacing w:val="44"/>
        </w:rPr>
        <w:t xml:space="preserve">  </w:t>
      </w:r>
      <w:r>
        <w:rPr>
          <w:spacing w:val="-2"/>
        </w:rPr>
        <w:t>alapból</w:t>
      </w:r>
    </w:p>
    <w:p w14:paraId="5E35D320" w14:textId="77777777" w:rsidR="00000000" w:rsidRDefault="00000000">
      <w:pPr>
        <w:pStyle w:val="BodyText"/>
        <w:kinsoku w:val="0"/>
        <w:overflowPunct w:val="0"/>
        <w:ind w:left="116"/>
        <w:jc w:val="both"/>
        <w:rPr>
          <w:spacing w:val="-2"/>
        </w:rPr>
      </w:pPr>
      <w:r>
        <w:t>„konferencia</w:t>
      </w:r>
      <w:r>
        <w:rPr>
          <w:spacing w:val="-1"/>
        </w:rPr>
        <w:t xml:space="preserve"> </w:t>
      </w:r>
      <w:r>
        <w:t>neve”</w:t>
      </w:r>
      <w:r>
        <w:rPr>
          <w:spacing w:val="-2"/>
        </w:rPr>
        <w:t xml:space="preserve"> </w:t>
      </w:r>
      <w:r>
        <w:t>metaadat</w:t>
      </w:r>
      <w:r>
        <w:rPr>
          <w:spacing w:val="1"/>
        </w:rPr>
        <w:t xml:space="preserve"> </w:t>
      </w:r>
      <w:r>
        <w:t>–</w:t>
      </w:r>
      <w:r>
        <w:rPr>
          <w:spacing w:val="-1"/>
        </w:rPr>
        <w:t xml:space="preserve"> </w:t>
      </w:r>
      <w:r>
        <w:t xml:space="preserve">kézzel </w:t>
      </w:r>
      <w:r>
        <w:rPr>
          <w:spacing w:val="-2"/>
        </w:rPr>
        <w:t>hozzáadható).</w:t>
      </w:r>
    </w:p>
    <w:p w14:paraId="51F148CB" w14:textId="77777777" w:rsidR="00000000" w:rsidRDefault="00000000">
      <w:pPr>
        <w:pStyle w:val="BodyText"/>
        <w:kinsoku w:val="0"/>
        <w:overflowPunct w:val="0"/>
        <w:spacing w:before="120"/>
        <w:ind w:left="116" w:right="112"/>
        <w:jc w:val="both"/>
      </w:pPr>
      <w:r>
        <w:rPr>
          <w:b/>
          <w:bCs/>
        </w:rPr>
        <w:t>Dokumentumról tárolt metaadatok</w:t>
      </w:r>
      <w:r>
        <w:t>: a dokumentumhoz fűzött adatok, melyeket a program adatbázisában</w:t>
      </w:r>
      <w:r>
        <w:rPr>
          <w:spacing w:val="-2"/>
        </w:rPr>
        <w:t xml:space="preserve"> </w:t>
      </w:r>
      <w:r>
        <w:t>tárol.</w:t>
      </w:r>
      <w:r>
        <w:rPr>
          <w:spacing w:val="-2"/>
        </w:rPr>
        <w:t xml:space="preserve"> </w:t>
      </w:r>
      <w:r>
        <w:t>Elemei</w:t>
      </w:r>
      <w:r>
        <w:rPr>
          <w:spacing w:val="-1"/>
        </w:rPr>
        <w:t xml:space="preserve"> </w:t>
      </w:r>
      <w:r>
        <w:t>lehetnek:</w:t>
      </w:r>
      <w:r>
        <w:rPr>
          <w:spacing w:val="-2"/>
        </w:rPr>
        <w:t xml:space="preserve"> </w:t>
      </w:r>
      <w:r>
        <w:t>dokumentum</w:t>
      </w:r>
      <w:r>
        <w:rPr>
          <w:spacing w:val="-2"/>
        </w:rPr>
        <w:t xml:space="preserve"> </w:t>
      </w:r>
      <w:r>
        <w:t>szerzője,</w:t>
      </w:r>
      <w:r>
        <w:rPr>
          <w:spacing w:val="-3"/>
        </w:rPr>
        <w:t xml:space="preserve"> </w:t>
      </w:r>
      <w:r>
        <w:t>dokumentum</w:t>
      </w:r>
      <w:r>
        <w:rPr>
          <w:spacing w:val="-4"/>
        </w:rPr>
        <w:t xml:space="preserve"> </w:t>
      </w:r>
      <w:r>
        <w:t>címe,</w:t>
      </w:r>
      <w:r>
        <w:rPr>
          <w:spacing w:val="-2"/>
        </w:rPr>
        <w:t xml:space="preserve"> </w:t>
      </w:r>
      <w:r>
        <w:t>dokumentum DOI-ja, dokumentumhoz fűzött megjegyzése, dokumentum eredeti helye, megjelenés éve, konferencia neve vagy folyóirat címe, dokumentumcímkék. A tárolt metaadatok köre függ a dokumentum típusától.</w:t>
      </w:r>
    </w:p>
    <w:p w14:paraId="3082693E" w14:textId="77777777" w:rsidR="00000000" w:rsidRDefault="00000000">
      <w:pPr>
        <w:pStyle w:val="BodyText"/>
        <w:kinsoku w:val="0"/>
        <w:overflowPunct w:val="0"/>
        <w:spacing w:before="121"/>
        <w:ind w:left="116" w:right="113"/>
        <w:jc w:val="both"/>
      </w:pPr>
      <w:r>
        <w:rPr>
          <w:b/>
          <w:bCs/>
        </w:rPr>
        <w:t>Dokumentumcímke</w:t>
      </w:r>
      <w:r>
        <w:t>: egy szöveg (pl. „munka”, „egyetem”), amely egy vagy több dokumentumhoz lehet rendelve. A dokumentumok ennek alapján csoportosíthatók. Egy dokumentumhoz több címke is tartozhat.</w:t>
      </w:r>
    </w:p>
    <w:p w14:paraId="160C2CAB" w14:textId="77777777" w:rsidR="00000000" w:rsidRDefault="00000000">
      <w:pPr>
        <w:pStyle w:val="BodyText"/>
        <w:kinsoku w:val="0"/>
        <w:overflowPunct w:val="0"/>
        <w:spacing w:before="121"/>
        <w:ind w:left="116" w:right="113"/>
        <w:jc w:val="both"/>
        <w:sectPr w:rsidR="00000000">
          <w:pgSz w:w="11910" w:h="16840"/>
          <w:pgMar w:top="1320" w:right="1300" w:bottom="280" w:left="1300" w:header="708" w:footer="708" w:gutter="0"/>
          <w:cols w:space="708"/>
          <w:noEndnote/>
        </w:sectPr>
      </w:pPr>
    </w:p>
    <w:p w14:paraId="6C1A57FD" w14:textId="77777777" w:rsidR="00000000" w:rsidRDefault="00000000">
      <w:pPr>
        <w:pStyle w:val="BodyText"/>
        <w:kinsoku w:val="0"/>
        <w:overflowPunct w:val="0"/>
        <w:spacing w:before="69"/>
        <w:ind w:left="116"/>
        <w:rPr>
          <w:color w:val="000000"/>
          <w:spacing w:val="-2"/>
        </w:rPr>
      </w:pPr>
      <w:r>
        <w:rPr>
          <w:b/>
          <w:bCs/>
        </w:rPr>
        <w:lastRenderedPageBreak/>
        <w:t>DOI</w:t>
      </w:r>
      <w:r>
        <w:t>:</w:t>
      </w:r>
      <w:r>
        <w:rPr>
          <w:spacing w:val="50"/>
        </w:rPr>
        <w:t xml:space="preserve"> </w:t>
      </w:r>
      <w:r>
        <w:t>Digital</w:t>
      </w:r>
      <w:r>
        <w:rPr>
          <w:spacing w:val="50"/>
        </w:rPr>
        <w:t xml:space="preserve"> </w:t>
      </w:r>
      <w:r>
        <w:t>Object</w:t>
      </w:r>
      <w:r>
        <w:rPr>
          <w:spacing w:val="52"/>
        </w:rPr>
        <w:t xml:space="preserve"> </w:t>
      </w:r>
      <w:r>
        <w:t>Identifier,</w:t>
      </w:r>
      <w:r>
        <w:rPr>
          <w:spacing w:val="48"/>
        </w:rPr>
        <w:t xml:space="preserve"> </w:t>
      </w:r>
      <w:r>
        <w:t>digitális</w:t>
      </w:r>
      <w:r>
        <w:rPr>
          <w:spacing w:val="50"/>
        </w:rPr>
        <w:t xml:space="preserve"> </w:t>
      </w:r>
      <w:r>
        <w:t>objektumazonosító,</w:t>
      </w:r>
      <w:r>
        <w:rPr>
          <w:spacing w:val="50"/>
        </w:rPr>
        <w:t xml:space="preserve"> </w:t>
      </w:r>
      <w:r>
        <w:t>a</w:t>
      </w:r>
      <w:r>
        <w:rPr>
          <w:spacing w:val="53"/>
        </w:rPr>
        <w:t xml:space="preserve"> </w:t>
      </w:r>
      <w:hyperlink r:id="rId7" w:history="1">
        <w:r>
          <w:rPr>
            <w:color w:val="0000FF"/>
            <w:u w:val="single"/>
          </w:rPr>
          <w:t>http://www.doi.org/</w:t>
        </w:r>
      </w:hyperlink>
      <w:r>
        <w:rPr>
          <w:color w:val="0000FF"/>
          <w:spacing w:val="52"/>
        </w:rPr>
        <w:t xml:space="preserve"> </w:t>
      </w:r>
      <w:r>
        <w:rPr>
          <w:color w:val="000000"/>
          <w:spacing w:val="-2"/>
        </w:rPr>
        <w:t>oldalon</w:t>
      </w:r>
    </w:p>
    <w:p w14:paraId="49AE63C5" w14:textId="77777777" w:rsidR="00000000" w:rsidRDefault="00000000">
      <w:pPr>
        <w:pStyle w:val="BodyText"/>
        <w:kinsoku w:val="0"/>
        <w:overflowPunct w:val="0"/>
        <w:spacing w:before="1"/>
        <w:ind w:left="116"/>
        <w:rPr>
          <w:spacing w:val="-2"/>
        </w:rPr>
      </w:pPr>
      <w:r>
        <w:t>található</w:t>
      </w:r>
      <w:r>
        <w:rPr>
          <w:spacing w:val="-3"/>
        </w:rPr>
        <w:t xml:space="preserve"> </w:t>
      </w:r>
      <w:r>
        <w:t>szabványoknak</w:t>
      </w:r>
      <w:r>
        <w:rPr>
          <w:spacing w:val="-1"/>
        </w:rPr>
        <w:t xml:space="preserve"> </w:t>
      </w:r>
      <w:r>
        <w:t>és</w:t>
      </w:r>
      <w:r>
        <w:rPr>
          <w:spacing w:val="-3"/>
        </w:rPr>
        <w:t xml:space="preserve"> </w:t>
      </w:r>
      <w:r>
        <w:t>ajánlásoknak</w:t>
      </w:r>
      <w:r>
        <w:rPr>
          <w:spacing w:val="-2"/>
        </w:rPr>
        <w:t xml:space="preserve"> megfelelően.</w:t>
      </w:r>
    </w:p>
    <w:p w14:paraId="423654E8" w14:textId="77777777" w:rsidR="00000000" w:rsidRDefault="00000000">
      <w:pPr>
        <w:pStyle w:val="BodyText"/>
        <w:kinsoku w:val="0"/>
        <w:overflowPunct w:val="0"/>
        <w:spacing w:before="120"/>
        <w:ind w:left="116"/>
      </w:pPr>
      <w:r>
        <w:rPr>
          <w:b/>
          <w:bCs/>
        </w:rPr>
        <w:t>Indexelt</w:t>
      </w:r>
      <w:r>
        <w:rPr>
          <w:b/>
          <w:bCs/>
          <w:spacing w:val="74"/>
        </w:rPr>
        <w:t xml:space="preserve"> </w:t>
      </w:r>
      <w:r>
        <w:rPr>
          <w:b/>
          <w:bCs/>
        </w:rPr>
        <w:t>(figyelt)</w:t>
      </w:r>
      <w:r>
        <w:rPr>
          <w:b/>
          <w:bCs/>
          <w:spacing w:val="74"/>
        </w:rPr>
        <w:t xml:space="preserve"> </w:t>
      </w:r>
      <w:r>
        <w:rPr>
          <w:b/>
          <w:bCs/>
        </w:rPr>
        <w:t>mappa</w:t>
      </w:r>
      <w:r>
        <w:t>:</w:t>
      </w:r>
      <w:r>
        <w:rPr>
          <w:spacing w:val="75"/>
        </w:rPr>
        <w:t xml:space="preserve"> </w:t>
      </w:r>
      <w:r>
        <w:t>olyan</w:t>
      </w:r>
      <w:r>
        <w:rPr>
          <w:spacing w:val="74"/>
        </w:rPr>
        <w:t xml:space="preserve"> </w:t>
      </w:r>
      <w:r>
        <w:t>helyi</w:t>
      </w:r>
      <w:r>
        <w:rPr>
          <w:spacing w:val="75"/>
        </w:rPr>
        <w:t xml:space="preserve"> </w:t>
      </w:r>
      <w:r>
        <w:t>könyvtár</w:t>
      </w:r>
      <w:r>
        <w:rPr>
          <w:spacing w:val="74"/>
        </w:rPr>
        <w:t xml:space="preserve"> </w:t>
      </w:r>
      <w:r>
        <w:t>a</w:t>
      </w:r>
      <w:r>
        <w:rPr>
          <w:spacing w:val="74"/>
        </w:rPr>
        <w:t xml:space="preserve"> </w:t>
      </w:r>
      <w:r>
        <w:t>számítógépen,</w:t>
      </w:r>
      <w:r>
        <w:rPr>
          <w:spacing w:val="74"/>
        </w:rPr>
        <w:t xml:space="preserve"> </w:t>
      </w:r>
      <w:r>
        <w:t>amelyben</w:t>
      </w:r>
      <w:r>
        <w:rPr>
          <w:spacing w:val="74"/>
        </w:rPr>
        <w:t xml:space="preserve"> </w:t>
      </w:r>
      <w:r>
        <w:t>az</w:t>
      </w:r>
      <w:r>
        <w:rPr>
          <w:spacing w:val="76"/>
        </w:rPr>
        <w:t xml:space="preserve"> </w:t>
      </w:r>
      <w:r>
        <w:t>újonnan létrehozott dokumentumokat automatikusan beindexeli a program futása közben.</w:t>
      </w:r>
    </w:p>
    <w:p w14:paraId="3964280A" w14:textId="77777777" w:rsidR="00000000" w:rsidRDefault="00000000">
      <w:pPr>
        <w:pStyle w:val="BodyText"/>
        <w:kinsoku w:val="0"/>
        <w:overflowPunct w:val="0"/>
        <w:spacing w:before="9"/>
        <w:rPr>
          <w:sz w:val="31"/>
          <w:szCs w:val="31"/>
        </w:rPr>
      </w:pPr>
    </w:p>
    <w:p w14:paraId="5260E6B7" w14:textId="77777777" w:rsidR="00000000" w:rsidRDefault="00000000">
      <w:pPr>
        <w:pStyle w:val="Heading3"/>
        <w:kinsoku w:val="0"/>
        <w:overflowPunct w:val="0"/>
        <w:rPr>
          <w:spacing w:val="-5"/>
        </w:rPr>
      </w:pPr>
      <w:r>
        <w:rPr>
          <w:spacing w:val="-2"/>
        </w:rPr>
        <w:t>Essential</w:t>
      </w:r>
      <w:r>
        <w:rPr>
          <w:rFonts w:ascii="Times New Roman" w:hAnsi="Times New Roman" w:cs="Times New Roman"/>
          <w:spacing w:val="14"/>
        </w:rPr>
        <w:t xml:space="preserve"> </w:t>
      </w:r>
      <w:r>
        <w:rPr>
          <w:spacing w:val="-2"/>
        </w:rPr>
        <w:t>use-case-</w:t>
      </w:r>
      <w:r>
        <w:rPr>
          <w:spacing w:val="-5"/>
        </w:rPr>
        <w:t>ek</w:t>
      </w:r>
    </w:p>
    <w:p w14:paraId="6A7FE793" w14:textId="77777777" w:rsidR="00000000" w:rsidRDefault="00000000">
      <w:pPr>
        <w:pStyle w:val="BodyText"/>
        <w:kinsoku w:val="0"/>
        <w:overflowPunct w:val="0"/>
        <w:spacing w:before="243"/>
        <w:ind w:left="116"/>
        <w:rPr>
          <w:rFonts w:ascii="Cambria" w:hAnsi="Cambria" w:cs="Cambria"/>
          <w:b/>
          <w:bCs/>
          <w:spacing w:val="-2"/>
          <w:sz w:val="22"/>
          <w:szCs w:val="22"/>
        </w:rPr>
      </w:pPr>
      <w:r>
        <w:rPr>
          <w:rFonts w:ascii="Cambria" w:hAnsi="Cambria" w:cs="Cambria"/>
          <w:b/>
          <w:bCs/>
          <w:sz w:val="22"/>
          <w:szCs w:val="22"/>
        </w:rPr>
        <w:t>Use-case</w:t>
      </w:r>
      <w:r>
        <w:rPr>
          <w:spacing w:val="-11"/>
          <w:sz w:val="22"/>
          <w:szCs w:val="22"/>
        </w:rPr>
        <w:t xml:space="preserve"> </w:t>
      </w:r>
      <w:r>
        <w:rPr>
          <w:rFonts w:ascii="Cambria" w:hAnsi="Cambria" w:cs="Cambria"/>
          <w:b/>
          <w:bCs/>
          <w:spacing w:val="-2"/>
          <w:sz w:val="22"/>
          <w:szCs w:val="22"/>
        </w:rPr>
        <w:t>diagram</w:t>
      </w:r>
    </w:p>
    <w:p w14:paraId="47E3DE39" w14:textId="4A415B80" w:rsidR="00000000" w:rsidRDefault="00525BC3">
      <w:pPr>
        <w:pStyle w:val="BodyText"/>
        <w:kinsoku w:val="0"/>
        <w:overflowPunct w:val="0"/>
        <w:spacing w:before="3"/>
        <w:rPr>
          <w:rFonts w:ascii="Cambria" w:hAnsi="Cambria" w:cs="Cambria"/>
          <w:b/>
          <w:bCs/>
          <w:sz w:val="12"/>
          <w:szCs w:val="12"/>
        </w:rPr>
      </w:pPr>
      <w:r>
        <w:rPr>
          <w:noProof/>
        </w:rPr>
        <mc:AlternateContent>
          <mc:Choice Requires="wps">
            <w:drawing>
              <wp:anchor distT="0" distB="0" distL="0" distR="0" simplePos="0" relativeHeight="251636736" behindDoc="0" locked="0" layoutInCell="0" allowOverlap="1" wp14:anchorId="5F22F365" wp14:editId="173AEA75">
                <wp:simplePos x="0" y="0"/>
                <wp:positionH relativeFrom="page">
                  <wp:posOffset>1201420</wp:posOffset>
                </wp:positionH>
                <wp:positionV relativeFrom="paragraph">
                  <wp:posOffset>107315</wp:posOffset>
                </wp:positionV>
                <wp:extent cx="5080000" cy="2908300"/>
                <wp:effectExtent l="0" t="0" r="0" b="0"/>
                <wp:wrapTopAndBottom/>
                <wp:docPr id="27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000" cy="29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3349" w14:textId="1295D964" w:rsidR="00000000" w:rsidRDefault="00525BC3">
                            <w:pPr>
                              <w:widowControl/>
                              <w:autoSpaceDE/>
                              <w:autoSpaceDN/>
                              <w:adjustRightInd/>
                              <w:spacing w:line="4580" w:lineRule="atLeast"/>
                              <w:rPr>
                                <w:sz w:val="24"/>
                                <w:szCs w:val="24"/>
                              </w:rPr>
                            </w:pPr>
                            <w:r>
                              <w:rPr>
                                <w:noProof/>
                              </w:rPr>
                              <w:drawing>
                                <wp:inline distT="0" distB="0" distL="0" distR="0" wp14:anchorId="50B7A9D3" wp14:editId="329ED673">
                                  <wp:extent cx="5082540" cy="29108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910840"/>
                                          </a:xfrm>
                                          <a:prstGeom prst="rect">
                                            <a:avLst/>
                                          </a:prstGeom>
                                          <a:noFill/>
                                          <a:ln>
                                            <a:noFill/>
                                          </a:ln>
                                        </pic:spPr>
                                      </pic:pic>
                                    </a:graphicData>
                                  </a:graphic>
                                </wp:inline>
                              </w:drawing>
                            </w:r>
                          </w:p>
                          <w:p w14:paraId="295E3BC8"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2F365" id="Rectangle 2" o:spid="_x0000_s1026" style="position:absolute;margin-left:94.6pt;margin-top:8.45pt;width:400pt;height:229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" o:allowincell="f" filled="f" stroked="f">
                <v:textbox inset="0,0,0,0">
                  <w:txbxContent>
                    <w:p w14:paraId="330A3349" w14:textId="1295D964" w:rsidR="00000000" w:rsidRDefault="00525BC3">
                      <w:pPr>
                        <w:widowControl/>
                        <w:autoSpaceDE/>
                        <w:autoSpaceDN/>
                        <w:adjustRightInd/>
                        <w:spacing w:line="4580" w:lineRule="atLeast"/>
                        <w:rPr>
                          <w:sz w:val="24"/>
                          <w:szCs w:val="24"/>
                        </w:rPr>
                      </w:pPr>
                      <w:r>
                        <w:rPr>
                          <w:noProof/>
                        </w:rPr>
                        <w:drawing>
                          <wp:inline distT="0" distB="0" distL="0" distR="0" wp14:anchorId="50B7A9D3" wp14:editId="329ED673">
                            <wp:extent cx="5082540" cy="29108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910840"/>
                                    </a:xfrm>
                                    <a:prstGeom prst="rect">
                                      <a:avLst/>
                                    </a:prstGeom>
                                    <a:noFill/>
                                    <a:ln>
                                      <a:noFill/>
                                    </a:ln>
                                  </pic:spPr>
                                </pic:pic>
                              </a:graphicData>
                            </a:graphic>
                          </wp:inline>
                        </w:drawing>
                      </w:r>
                    </w:p>
                    <w:p w14:paraId="295E3BC8" w14:textId="77777777" w:rsidR="00000000" w:rsidRDefault="00000000">
                      <w:pPr>
                        <w:rPr>
                          <w:sz w:val="24"/>
                          <w:szCs w:val="24"/>
                        </w:rPr>
                      </w:pPr>
                    </w:p>
                  </w:txbxContent>
                </v:textbox>
                <w10:wrap type="topAndBottom" anchorx="page"/>
              </v:rect>
            </w:pict>
          </mc:Fallback>
        </mc:AlternateContent>
      </w:r>
    </w:p>
    <w:p w14:paraId="0BD11929" w14:textId="77777777" w:rsidR="00000000" w:rsidRDefault="00000000">
      <w:pPr>
        <w:pStyle w:val="BodyText"/>
        <w:kinsoku w:val="0"/>
        <w:overflowPunct w:val="0"/>
        <w:spacing w:before="3"/>
        <w:rPr>
          <w:rFonts w:ascii="Cambria" w:hAnsi="Cambria" w:cs="Cambria"/>
          <w:b/>
          <w:bCs/>
          <w:sz w:val="12"/>
          <w:szCs w:val="12"/>
        </w:rPr>
        <w:sectPr w:rsidR="00000000">
          <w:pgSz w:w="11910" w:h="16840"/>
          <w:pgMar w:top="1320" w:right="1300" w:bottom="280" w:left="1300" w:header="708" w:footer="708" w:gutter="0"/>
          <w:cols w:space="708"/>
          <w:noEndnote/>
        </w:sectPr>
      </w:pPr>
    </w:p>
    <w:p w14:paraId="6FBEF54F" w14:textId="77777777" w:rsidR="00000000" w:rsidRDefault="00000000">
      <w:pPr>
        <w:pStyle w:val="BodyText"/>
        <w:kinsoku w:val="0"/>
        <w:overflowPunct w:val="0"/>
        <w:rPr>
          <w:rFonts w:ascii="Cambria" w:hAnsi="Cambria" w:cs="Cambria"/>
          <w:b/>
          <w:bCs/>
          <w:sz w:val="20"/>
          <w:szCs w:val="20"/>
        </w:rPr>
      </w:pPr>
    </w:p>
    <w:p w14:paraId="0BD5D97B" w14:textId="77777777" w:rsidR="00000000" w:rsidRDefault="00000000">
      <w:pPr>
        <w:pStyle w:val="BodyText"/>
        <w:kinsoku w:val="0"/>
        <w:overflowPunct w:val="0"/>
        <w:rPr>
          <w:rFonts w:ascii="Cambria" w:hAnsi="Cambria" w:cs="Cambria"/>
          <w:b/>
          <w:bCs/>
          <w:sz w:val="20"/>
          <w:szCs w:val="20"/>
        </w:rPr>
      </w:pPr>
    </w:p>
    <w:p w14:paraId="2604E7E0" w14:textId="77777777" w:rsidR="00000000" w:rsidRDefault="00000000">
      <w:pPr>
        <w:pStyle w:val="BodyText"/>
        <w:kinsoku w:val="0"/>
        <w:overflowPunct w:val="0"/>
        <w:rPr>
          <w:rFonts w:ascii="Cambria" w:hAnsi="Cambria" w:cs="Cambria"/>
          <w:b/>
          <w:bCs/>
          <w:sz w:val="20"/>
          <w:szCs w:val="20"/>
        </w:rPr>
      </w:pPr>
    </w:p>
    <w:p w14:paraId="25404BF3" w14:textId="77777777" w:rsidR="00000000" w:rsidRDefault="00000000">
      <w:pPr>
        <w:pStyle w:val="BodyText"/>
        <w:kinsoku w:val="0"/>
        <w:overflowPunct w:val="0"/>
        <w:rPr>
          <w:rFonts w:ascii="Cambria" w:hAnsi="Cambria" w:cs="Cambria"/>
          <w:b/>
          <w:bCs/>
          <w:sz w:val="20"/>
          <w:szCs w:val="20"/>
        </w:rPr>
      </w:pPr>
    </w:p>
    <w:p w14:paraId="2EAE7F5F" w14:textId="77777777" w:rsidR="00000000" w:rsidRDefault="00000000">
      <w:pPr>
        <w:pStyle w:val="BodyText"/>
        <w:kinsoku w:val="0"/>
        <w:overflowPunct w:val="0"/>
        <w:rPr>
          <w:rFonts w:ascii="Cambria" w:hAnsi="Cambria" w:cs="Cambria"/>
          <w:b/>
          <w:bCs/>
          <w:sz w:val="20"/>
          <w:szCs w:val="20"/>
        </w:rPr>
      </w:pPr>
    </w:p>
    <w:p w14:paraId="77592E09" w14:textId="77777777" w:rsidR="00000000" w:rsidRDefault="00000000">
      <w:pPr>
        <w:pStyle w:val="BodyText"/>
        <w:kinsoku w:val="0"/>
        <w:overflowPunct w:val="0"/>
        <w:rPr>
          <w:rFonts w:ascii="Cambria" w:hAnsi="Cambria" w:cs="Cambria"/>
          <w:b/>
          <w:bCs/>
          <w:sz w:val="20"/>
          <w:szCs w:val="20"/>
        </w:rPr>
      </w:pPr>
    </w:p>
    <w:p w14:paraId="3347F6E5" w14:textId="77777777" w:rsidR="00000000" w:rsidRDefault="00000000">
      <w:pPr>
        <w:pStyle w:val="BodyText"/>
        <w:kinsoku w:val="0"/>
        <w:overflowPunct w:val="0"/>
        <w:rPr>
          <w:rFonts w:ascii="Cambria" w:hAnsi="Cambria" w:cs="Cambria"/>
          <w:b/>
          <w:bCs/>
          <w:sz w:val="20"/>
          <w:szCs w:val="20"/>
        </w:rPr>
      </w:pPr>
    </w:p>
    <w:p w14:paraId="6AD7911F" w14:textId="77777777" w:rsidR="00000000" w:rsidRDefault="00000000">
      <w:pPr>
        <w:pStyle w:val="BodyText"/>
        <w:kinsoku w:val="0"/>
        <w:overflowPunct w:val="0"/>
        <w:rPr>
          <w:rFonts w:ascii="Cambria" w:hAnsi="Cambria" w:cs="Cambria"/>
          <w:b/>
          <w:bCs/>
          <w:sz w:val="20"/>
          <w:szCs w:val="20"/>
        </w:rPr>
      </w:pPr>
    </w:p>
    <w:p w14:paraId="6AE73B9C" w14:textId="77777777" w:rsidR="00000000" w:rsidRDefault="00000000">
      <w:pPr>
        <w:pStyle w:val="BodyText"/>
        <w:kinsoku w:val="0"/>
        <w:overflowPunct w:val="0"/>
        <w:rPr>
          <w:rFonts w:ascii="Cambria" w:hAnsi="Cambria" w:cs="Cambria"/>
          <w:b/>
          <w:bCs/>
          <w:sz w:val="20"/>
          <w:szCs w:val="20"/>
        </w:rPr>
      </w:pPr>
    </w:p>
    <w:p w14:paraId="43E6B87F" w14:textId="77777777" w:rsidR="00000000" w:rsidRDefault="00000000">
      <w:pPr>
        <w:pStyle w:val="BodyText"/>
        <w:kinsoku w:val="0"/>
        <w:overflowPunct w:val="0"/>
        <w:spacing w:before="11"/>
        <w:rPr>
          <w:rFonts w:ascii="Cambria" w:hAnsi="Cambria" w:cs="Cambria"/>
          <w:b/>
          <w:bCs/>
          <w:sz w:val="18"/>
          <w:szCs w:val="18"/>
        </w:rPr>
      </w:pPr>
    </w:p>
    <w:p w14:paraId="0540BE7A" w14:textId="21D0E03F" w:rsidR="00000000" w:rsidRDefault="00525BC3">
      <w:pPr>
        <w:pStyle w:val="BodyText"/>
        <w:kinsoku w:val="0"/>
        <w:overflowPunct w:val="0"/>
        <w:ind w:left="3018"/>
        <w:rPr>
          <w:rFonts w:ascii="Cambria" w:hAnsi="Cambria" w:cs="Cambria"/>
          <w:sz w:val="20"/>
          <w:szCs w:val="20"/>
        </w:rPr>
      </w:pPr>
      <w:r>
        <w:rPr>
          <w:rFonts w:ascii="Cambria" w:hAnsi="Cambria" w:cs="Cambria"/>
          <w:noProof/>
          <w:sz w:val="20"/>
          <w:szCs w:val="20"/>
        </w:rPr>
        <w:drawing>
          <wp:inline distT="0" distB="0" distL="0" distR="0" wp14:anchorId="5AE0403B" wp14:editId="40CA093A">
            <wp:extent cx="2057400" cy="4724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472440"/>
                    </a:xfrm>
                    <a:prstGeom prst="rect">
                      <a:avLst/>
                    </a:prstGeom>
                    <a:noFill/>
                    <a:ln>
                      <a:noFill/>
                    </a:ln>
                  </pic:spPr>
                </pic:pic>
              </a:graphicData>
            </a:graphic>
          </wp:inline>
        </w:drawing>
      </w:r>
    </w:p>
    <w:p w14:paraId="1FD7F5BC" w14:textId="77777777" w:rsidR="00000000" w:rsidRDefault="00000000">
      <w:pPr>
        <w:pStyle w:val="BodyText"/>
        <w:kinsoku w:val="0"/>
        <w:overflowPunct w:val="0"/>
        <w:rPr>
          <w:rFonts w:ascii="Cambria" w:hAnsi="Cambria" w:cs="Cambria"/>
          <w:b/>
          <w:bCs/>
          <w:sz w:val="20"/>
          <w:szCs w:val="20"/>
        </w:rPr>
      </w:pPr>
    </w:p>
    <w:p w14:paraId="3AFAF59A" w14:textId="77777777" w:rsidR="00000000" w:rsidRDefault="00000000">
      <w:pPr>
        <w:pStyle w:val="BodyText"/>
        <w:kinsoku w:val="0"/>
        <w:overflowPunct w:val="0"/>
        <w:rPr>
          <w:rFonts w:ascii="Cambria" w:hAnsi="Cambria" w:cs="Cambria"/>
          <w:b/>
          <w:bCs/>
          <w:sz w:val="20"/>
          <w:szCs w:val="20"/>
        </w:rPr>
      </w:pPr>
    </w:p>
    <w:p w14:paraId="48ACF9A6" w14:textId="77777777" w:rsidR="00000000" w:rsidRDefault="00000000">
      <w:pPr>
        <w:pStyle w:val="BodyText"/>
        <w:kinsoku w:val="0"/>
        <w:overflowPunct w:val="0"/>
        <w:rPr>
          <w:rFonts w:ascii="Cambria" w:hAnsi="Cambria" w:cs="Cambria"/>
          <w:b/>
          <w:bCs/>
          <w:sz w:val="20"/>
          <w:szCs w:val="20"/>
        </w:rPr>
      </w:pPr>
    </w:p>
    <w:p w14:paraId="2EF233F1" w14:textId="77777777" w:rsidR="00000000" w:rsidRDefault="00000000">
      <w:pPr>
        <w:pStyle w:val="BodyText"/>
        <w:kinsoku w:val="0"/>
        <w:overflowPunct w:val="0"/>
        <w:rPr>
          <w:rFonts w:ascii="Cambria" w:hAnsi="Cambria" w:cs="Cambria"/>
          <w:b/>
          <w:bCs/>
          <w:sz w:val="20"/>
          <w:szCs w:val="20"/>
        </w:rPr>
      </w:pPr>
    </w:p>
    <w:p w14:paraId="1CBF67D7" w14:textId="77777777" w:rsidR="00000000" w:rsidRDefault="00000000">
      <w:pPr>
        <w:pStyle w:val="BodyText"/>
        <w:kinsoku w:val="0"/>
        <w:overflowPunct w:val="0"/>
        <w:rPr>
          <w:rFonts w:ascii="Cambria" w:hAnsi="Cambria" w:cs="Cambria"/>
          <w:b/>
          <w:bCs/>
          <w:sz w:val="20"/>
          <w:szCs w:val="20"/>
        </w:rPr>
      </w:pPr>
    </w:p>
    <w:p w14:paraId="75FF5AED" w14:textId="77777777" w:rsidR="00000000" w:rsidRDefault="00000000">
      <w:pPr>
        <w:pStyle w:val="BodyText"/>
        <w:kinsoku w:val="0"/>
        <w:overflowPunct w:val="0"/>
        <w:rPr>
          <w:rFonts w:ascii="Cambria" w:hAnsi="Cambria" w:cs="Cambria"/>
          <w:b/>
          <w:bCs/>
          <w:sz w:val="20"/>
          <w:szCs w:val="20"/>
        </w:rPr>
      </w:pPr>
    </w:p>
    <w:p w14:paraId="60501C4C" w14:textId="77777777" w:rsidR="00000000" w:rsidRDefault="00000000">
      <w:pPr>
        <w:pStyle w:val="BodyText"/>
        <w:kinsoku w:val="0"/>
        <w:overflowPunct w:val="0"/>
        <w:spacing w:before="224"/>
        <w:ind w:left="748" w:right="744"/>
        <w:jc w:val="center"/>
        <w:rPr>
          <w:rFonts w:ascii="Cambria" w:hAnsi="Cambria" w:cs="Cambria"/>
          <w:b/>
          <w:bCs/>
          <w:spacing w:val="-2"/>
          <w:sz w:val="40"/>
          <w:szCs w:val="40"/>
        </w:rPr>
      </w:pPr>
      <w:bookmarkStart w:id="1" w:name="Rendszerterv"/>
      <w:bookmarkEnd w:id="1"/>
      <w:r>
        <w:rPr>
          <w:rFonts w:ascii="Cambria" w:hAnsi="Cambria" w:cs="Cambria"/>
          <w:b/>
          <w:bCs/>
          <w:spacing w:val="-2"/>
          <w:sz w:val="40"/>
          <w:szCs w:val="40"/>
        </w:rPr>
        <w:t>Rendszerterv</w:t>
      </w:r>
    </w:p>
    <w:p w14:paraId="7C5A8684" w14:textId="77777777" w:rsidR="00000000" w:rsidRDefault="00000000">
      <w:pPr>
        <w:pStyle w:val="BodyText"/>
        <w:kinsoku w:val="0"/>
        <w:overflowPunct w:val="0"/>
        <w:rPr>
          <w:rFonts w:ascii="Cambria" w:hAnsi="Cambria" w:cs="Cambria"/>
          <w:b/>
          <w:bCs/>
          <w:sz w:val="46"/>
          <w:szCs w:val="46"/>
        </w:rPr>
      </w:pPr>
    </w:p>
    <w:p w14:paraId="37E78046" w14:textId="77777777" w:rsidR="00000000" w:rsidRDefault="00000000">
      <w:pPr>
        <w:pStyle w:val="BodyText"/>
        <w:kinsoku w:val="0"/>
        <w:overflowPunct w:val="0"/>
        <w:rPr>
          <w:rFonts w:ascii="Cambria" w:hAnsi="Cambria" w:cs="Cambria"/>
          <w:b/>
          <w:bCs/>
          <w:sz w:val="46"/>
          <w:szCs w:val="46"/>
        </w:rPr>
      </w:pPr>
    </w:p>
    <w:p w14:paraId="4730BCE5" w14:textId="77777777" w:rsidR="00000000" w:rsidRDefault="00000000">
      <w:pPr>
        <w:pStyle w:val="BodyText"/>
        <w:kinsoku w:val="0"/>
        <w:overflowPunct w:val="0"/>
        <w:spacing w:before="9"/>
        <w:rPr>
          <w:rFonts w:ascii="Cambria" w:hAnsi="Cambria" w:cs="Cambria"/>
          <w:b/>
          <w:bCs/>
          <w:sz w:val="67"/>
          <w:szCs w:val="67"/>
        </w:rPr>
      </w:pPr>
    </w:p>
    <w:p w14:paraId="33CB7143" w14:textId="77777777" w:rsidR="00000000" w:rsidRDefault="00000000">
      <w:pPr>
        <w:pStyle w:val="BodyText"/>
        <w:kinsoku w:val="0"/>
        <w:overflowPunct w:val="0"/>
        <w:ind w:left="748" w:right="747"/>
        <w:jc w:val="center"/>
        <w:rPr>
          <w:rFonts w:ascii="Cambria" w:hAnsi="Cambria" w:cs="Cambria"/>
          <w:spacing w:val="-2"/>
          <w:sz w:val="36"/>
          <w:szCs w:val="36"/>
        </w:rPr>
      </w:pPr>
      <w:r>
        <w:rPr>
          <w:rFonts w:ascii="Cambria" w:hAnsi="Cambria" w:cs="Cambria"/>
          <w:spacing w:val="-2"/>
          <w:sz w:val="36"/>
          <w:szCs w:val="36"/>
        </w:rPr>
        <w:t>DocuMaison</w:t>
      </w:r>
    </w:p>
    <w:p w14:paraId="1EC4E98A" w14:textId="77777777" w:rsidR="00000000" w:rsidRDefault="00000000">
      <w:pPr>
        <w:pStyle w:val="BodyText"/>
        <w:kinsoku w:val="0"/>
        <w:overflowPunct w:val="0"/>
        <w:spacing w:before="1"/>
        <w:rPr>
          <w:rFonts w:ascii="Cambria" w:hAnsi="Cambria" w:cs="Cambria"/>
          <w:sz w:val="36"/>
          <w:szCs w:val="36"/>
        </w:rPr>
      </w:pPr>
    </w:p>
    <w:p w14:paraId="03401094" w14:textId="77777777" w:rsidR="00000000" w:rsidRDefault="00000000">
      <w:pPr>
        <w:pStyle w:val="BodyText"/>
        <w:kinsoku w:val="0"/>
        <w:overflowPunct w:val="0"/>
        <w:spacing w:line="276" w:lineRule="auto"/>
        <w:ind w:left="1969" w:right="1970"/>
        <w:jc w:val="center"/>
        <w:rPr>
          <w:rFonts w:ascii="Cambria" w:hAnsi="Cambria" w:cs="Cambria"/>
          <w:i/>
          <w:iCs/>
          <w:sz w:val="36"/>
          <w:szCs w:val="36"/>
        </w:rPr>
      </w:pPr>
      <w:r>
        <w:rPr>
          <w:rFonts w:ascii="Cambria" w:hAnsi="Cambria" w:cs="Cambria"/>
          <w:i/>
          <w:iCs/>
          <w:sz w:val="36"/>
          <w:szCs w:val="36"/>
        </w:rPr>
        <w:t>Fájlalapú</w:t>
      </w:r>
      <w:r>
        <w:rPr>
          <w:rFonts w:ascii="Cambria" w:hAnsi="Cambria" w:cs="Cambria"/>
          <w:i/>
          <w:iCs/>
          <w:spacing w:val="-20"/>
          <w:sz w:val="36"/>
          <w:szCs w:val="36"/>
        </w:rPr>
        <w:t xml:space="preserve"> </w:t>
      </w:r>
      <w:r>
        <w:rPr>
          <w:rFonts w:ascii="Cambria" w:hAnsi="Cambria" w:cs="Cambria"/>
          <w:i/>
          <w:iCs/>
          <w:sz w:val="36"/>
          <w:szCs w:val="36"/>
        </w:rPr>
        <w:t>dokumentumnyilvántartó rendszer készítése desktopra</w:t>
      </w:r>
    </w:p>
    <w:p w14:paraId="4BC8AF25" w14:textId="77777777" w:rsidR="00000000" w:rsidRDefault="00000000">
      <w:pPr>
        <w:pStyle w:val="BodyText"/>
        <w:kinsoku w:val="0"/>
        <w:overflowPunct w:val="0"/>
        <w:spacing w:before="359"/>
        <w:ind w:left="748" w:right="748"/>
        <w:jc w:val="center"/>
        <w:rPr>
          <w:rFonts w:ascii="Cambria" w:hAnsi="Cambria" w:cs="Cambria"/>
          <w:i/>
          <w:iCs/>
          <w:spacing w:val="-2"/>
          <w:sz w:val="36"/>
          <w:szCs w:val="36"/>
        </w:rPr>
      </w:pPr>
      <w:r>
        <w:rPr>
          <w:rFonts w:ascii="Cambria" w:hAnsi="Cambria" w:cs="Cambria"/>
          <w:i/>
          <w:iCs/>
          <w:sz w:val="36"/>
          <w:szCs w:val="36"/>
        </w:rPr>
        <w:t>Szoftverarchitektúrák</w:t>
      </w:r>
      <w:r>
        <w:rPr>
          <w:rFonts w:ascii="Cambria" w:hAnsi="Cambria" w:cs="Cambria"/>
          <w:i/>
          <w:iCs/>
          <w:spacing w:val="-8"/>
          <w:sz w:val="36"/>
          <w:szCs w:val="36"/>
        </w:rPr>
        <w:t xml:space="preserve"> </w:t>
      </w:r>
      <w:r>
        <w:rPr>
          <w:rFonts w:ascii="Cambria" w:hAnsi="Cambria" w:cs="Cambria"/>
          <w:i/>
          <w:iCs/>
          <w:sz w:val="36"/>
          <w:szCs w:val="36"/>
        </w:rPr>
        <w:t>tárgy</w:t>
      </w:r>
      <w:r>
        <w:rPr>
          <w:rFonts w:ascii="Cambria" w:hAnsi="Cambria" w:cs="Cambria"/>
          <w:i/>
          <w:iCs/>
          <w:spacing w:val="-4"/>
          <w:sz w:val="36"/>
          <w:szCs w:val="36"/>
        </w:rPr>
        <w:t xml:space="preserve"> </w:t>
      </w:r>
      <w:r>
        <w:rPr>
          <w:rFonts w:ascii="Cambria" w:hAnsi="Cambria" w:cs="Cambria"/>
          <w:i/>
          <w:iCs/>
          <w:sz w:val="36"/>
          <w:szCs w:val="36"/>
        </w:rPr>
        <w:t>házi</w:t>
      </w:r>
      <w:r>
        <w:rPr>
          <w:rFonts w:ascii="Cambria" w:hAnsi="Cambria" w:cs="Cambria"/>
          <w:i/>
          <w:iCs/>
          <w:spacing w:val="-5"/>
          <w:sz w:val="36"/>
          <w:szCs w:val="36"/>
        </w:rPr>
        <w:t xml:space="preserve"> </w:t>
      </w:r>
      <w:r>
        <w:rPr>
          <w:rFonts w:ascii="Cambria" w:hAnsi="Cambria" w:cs="Cambria"/>
          <w:i/>
          <w:iCs/>
          <w:spacing w:val="-2"/>
          <w:sz w:val="36"/>
          <w:szCs w:val="36"/>
        </w:rPr>
        <w:t>feladat</w:t>
      </w:r>
    </w:p>
    <w:p w14:paraId="6CF3ECD1" w14:textId="77777777" w:rsidR="00000000" w:rsidRDefault="00000000">
      <w:pPr>
        <w:pStyle w:val="BodyText"/>
        <w:kinsoku w:val="0"/>
        <w:overflowPunct w:val="0"/>
        <w:rPr>
          <w:rFonts w:ascii="Cambria" w:hAnsi="Cambria" w:cs="Cambria"/>
          <w:i/>
          <w:iCs/>
          <w:sz w:val="42"/>
          <w:szCs w:val="42"/>
        </w:rPr>
      </w:pPr>
    </w:p>
    <w:p w14:paraId="64D0FE9E" w14:textId="77777777" w:rsidR="00000000" w:rsidRDefault="00000000">
      <w:pPr>
        <w:pStyle w:val="BodyText"/>
        <w:kinsoku w:val="0"/>
        <w:overflowPunct w:val="0"/>
        <w:rPr>
          <w:rFonts w:ascii="Cambria" w:hAnsi="Cambria" w:cs="Cambria"/>
          <w:i/>
          <w:iCs/>
          <w:sz w:val="42"/>
          <w:szCs w:val="42"/>
        </w:rPr>
      </w:pPr>
    </w:p>
    <w:p w14:paraId="40C4D46E" w14:textId="77777777" w:rsidR="00000000" w:rsidRDefault="00000000">
      <w:pPr>
        <w:pStyle w:val="BodyText"/>
        <w:kinsoku w:val="0"/>
        <w:overflowPunct w:val="0"/>
        <w:rPr>
          <w:rFonts w:ascii="Cambria" w:hAnsi="Cambria" w:cs="Cambria"/>
          <w:i/>
          <w:iCs/>
          <w:sz w:val="42"/>
          <w:szCs w:val="42"/>
        </w:rPr>
      </w:pPr>
    </w:p>
    <w:p w14:paraId="5A16626A" w14:textId="77777777" w:rsidR="00000000" w:rsidRDefault="00000000">
      <w:pPr>
        <w:pStyle w:val="BodyText"/>
        <w:kinsoku w:val="0"/>
        <w:overflowPunct w:val="0"/>
        <w:rPr>
          <w:rFonts w:ascii="Cambria" w:hAnsi="Cambria" w:cs="Cambria"/>
          <w:i/>
          <w:iCs/>
          <w:sz w:val="42"/>
          <w:szCs w:val="42"/>
        </w:rPr>
      </w:pPr>
    </w:p>
    <w:p w14:paraId="27CA7046" w14:textId="77777777" w:rsidR="00000000" w:rsidRDefault="00000000">
      <w:pPr>
        <w:pStyle w:val="BodyText"/>
        <w:kinsoku w:val="0"/>
        <w:overflowPunct w:val="0"/>
        <w:spacing w:before="4"/>
        <w:rPr>
          <w:rFonts w:ascii="Cambria" w:hAnsi="Cambria" w:cs="Cambria"/>
          <w:i/>
          <w:iCs/>
          <w:sz w:val="52"/>
          <w:szCs w:val="52"/>
        </w:rPr>
      </w:pPr>
    </w:p>
    <w:p w14:paraId="1C41F942" w14:textId="77777777" w:rsidR="00000000" w:rsidRDefault="00000000">
      <w:pPr>
        <w:pStyle w:val="BodyText"/>
        <w:kinsoku w:val="0"/>
        <w:overflowPunct w:val="0"/>
        <w:ind w:left="5790"/>
        <w:rPr>
          <w:rFonts w:ascii="Cambria" w:hAnsi="Cambria" w:cs="Cambria"/>
          <w:spacing w:val="-2"/>
          <w:sz w:val="28"/>
          <w:szCs w:val="28"/>
        </w:rPr>
      </w:pPr>
      <w:r>
        <w:rPr>
          <w:rFonts w:ascii="Cambria" w:hAnsi="Cambria" w:cs="Cambria"/>
          <w:spacing w:val="-2"/>
          <w:sz w:val="28"/>
          <w:szCs w:val="28"/>
        </w:rPr>
        <w:t>Készítették:</w:t>
      </w:r>
    </w:p>
    <w:p w14:paraId="2A042BED" w14:textId="77777777" w:rsidR="00000000" w:rsidRDefault="00000000">
      <w:pPr>
        <w:pStyle w:val="BodyText"/>
        <w:kinsoku w:val="0"/>
        <w:overflowPunct w:val="0"/>
        <w:ind w:left="5790"/>
        <w:rPr>
          <w:rFonts w:ascii="Cambria" w:hAnsi="Cambria" w:cs="Cambria"/>
          <w:spacing w:val="-2"/>
          <w:sz w:val="28"/>
          <w:szCs w:val="28"/>
        </w:rPr>
        <w:sectPr w:rsidR="00000000">
          <w:headerReference w:type="default" r:id="rId10"/>
          <w:pgSz w:w="11910" w:h="16840"/>
          <w:pgMar w:top="1440" w:right="1300" w:bottom="280" w:left="1300" w:header="949" w:footer="0" w:gutter="0"/>
          <w:pgNumType w:start="1"/>
          <w:cols w:space="708"/>
          <w:noEndnote/>
        </w:sectPr>
      </w:pPr>
    </w:p>
    <w:p w14:paraId="7D15D97E" w14:textId="77777777" w:rsidR="00000000" w:rsidRDefault="00000000">
      <w:pPr>
        <w:pStyle w:val="BodyText"/>
        <w:kinsoku w:val="0"/>
        <w:overflowPunct w:val="0"/>
        <w:rPr>
          <w:rFonts w:ascii="Cambria" w:hAnsi="Cambria" w:cs="Cambria"/>
          <w:sz w:val="20"/>
          <w:szCs w:val="20"/>
        </w:rPr>
      </w:pPr>
    </w:p>
    <w:p w14:paraId="4A45B208" w14:textId="77777777" w:rsidR="00000000" w:rsidRDefault="00000000">
      <w:pPr>
        <w:pStyle w:val="BodyText"/>
        <w:kinsoku w:val="0"/>
        <w:overflowPunct w:val="0"/>
        <w:rPr>
          <w:rFonts w:ascii="Cambria" w:hAnsi="Cambria" w:cs="Cambria"/>
          <w:sz w:val="17"/>
          <w:szCs w:val="17"/>
        </w:rPr>
      </w:pPr>
    </w:p>
    <w:p w14:paraId="6ECBAF1A" w14:textId="77777777" w:rsidR="00000000" w:rsidRDefault="00000000">
      <w:pPr>
        <w:pStyle w:val="Heading1"/>
        <w:kinsoku w:val="0"/>
        <w:overflowPunct w:val="0"/>
        <w:spacing w:before="100"/>
        <w:rPr>
          <w:spacing w:val="-2"/>
        </w:rPr>
      </w:pPr>
      <w:bookmarkStart w:id="2" w:name="Tartalom"/>
      <w:bookmarkStart w:id="3" w:name="_bookmark0"/>
      <w:bookmarkEnd w:id="2"/>
      <w:bookmarkEnd w:id="3"/>
      <w:r>
        <w:rPr>
          <w:spacing w:val="-2"/>
        </w:rPr>
        <w:t>Tartalom</w:t>
      </w:r>
    </w:p>
    <w:p w14:paraId="17095C41" w14:textId="77777777" w:rsidR="00000000" w:rsidRDefault="00000000">
      <w:pPr>
        <w:pStyle w:val="BodyText"/>
        <w:tabs>
          <w:tab w:val="right" w:leader="dot" w:pos="8896"/>
        </w:tabs>
        <w:kinsoku w:val="0"/>
        <w:overflowPunct w:val="0"/>
        <w:spacing w:before="654"/>
        <w:ind w:left="402"/>
        <w:rPr>
          <w:spacing w:val="-10"/>
        </w:rPr>
      </w:pPr>
      <w:hyperlink w:anchor="bookmark0" w:history="1">
        <w:r>
          <w:rPr>
            <w:spacing w:val="-2"/>
          </w:rPr>
          <w:t>Tartalom</w:t>
        </w:r>
        <w:r>
          <w:tab/>
        </w:r>
        <w:r>
          <w:rPr>
            <w:spacing w:val="-10"/>
          </w:rPr>
          <w:t>2</w:t>
        </w:r>
      </w:hyperlink>
    </w:p>
    <w:p w14:paraId="5D24DAFD" w14:textId="77777777" w:rsidR="00000000" w:rsidRDefault="00000000">
      <w:pPr>
        <w:pStyle w:val="BodyText"/>
        <w:tabs>
          <w:tab w:val="right" w:leader="dot" w:pos="8897"/>
        </w:tabs>
        <w:kinsoku w:val="0"/>
        <w:overflowPunct w:val="0"/>
        <w:spacing w:before="141"/>
        <w:ind w:left="402"/>
        <w:rPr>
          <w:spacing w:val="-10"/>
        </w:rPr>
      </w:pPr>
      <w:hyperlink w:anchor="bookmark1" w:history="1">
        <w:r>
          <w:t>A</w:t>
        </w:r>
        <w:r>
          <w:rPr>
            <w:spacing w:val="-2"/>
          </w:rPr>
          <w:t xml:space="preserve"> </w:t>
        </w:r>
        <w:r>
          <w:t>rendszer</w:t>
        </w:r>
        <w:r>
          <w:rPr>
            <w:spacing w:val="-1"/>
          </w:rPr>
          <w:t xml:space="preserve"> </w:t>
        </w:r>
        <w:r>
          <w:t>célja,</w:t>
        </w:r>
        <w:r>
          <w:rPr>
            <w:spacing w:val="-1"/>
          </w:rPr>
          <w:t xml:space="preserve"> </w:t>
        </w:r>
        <w:r>
          <w:t>funkciói</w:t>
        </w:r>
        <w:r>
          <w:rPr>
            <w:spacing w:val="-1"/>
          </w:rPr>
          <w:t xml:space="preserve"> </w:t>
        </w:r>
        <w:r>
          <w:t>és</w:t>
        </w:r>
        <w:r>
          <w:rPr>
            <w:spacing w:val="-1"/>
          </w:rPr>
          <w:t xml:space="preserve"> </w:t>
        </w:r>
        <w:r>
          <w:rPr>
            <w:spacing w:val="-2"/>
          </w:rPr>
          <w:t>környezete</w:t>
        </w:r>
        <w:r>
          <w:tab/>
        </w:r>
        <w:r>
          <w:rPr>
            <w:spacing w:val="-10"/>
          </w:rPr>
          <w:t>4</w:t>
        </w:r>
      </w:hyperlink>
    </w:p>
    <w:p w14:paraId="69F210A5" w14:textId="77777777" w:rsidR="00000000" w:rsidRDefault="00000000">
      <w:pPr>
        <w:pStyle w:val="BodyText"/>
        <w:tabs>
          <w:tab w:val="right" w:leader="dot" w:pos="8897"/>
        </w:tabs>
        <w:kinsoku w:val="0"/>
        <w:overflowPunct w:val="0"/>
        <w:spacing w:before="142"/>
        <w:ind w:left="622"/>
        <w:rPr>
          <w:spacing w:val="-10"/>
        </w:rPr>
      </w:pPr>
      <w:hyperlink w:anchor="bookmark2" w:history="1">
        <w:r>
          <w:rPr>
            <w:spacing w:val="-2"/>
          </w:rPr>
          <w:t>Feladatkiírás</w:t>
        </w:r>
        <w:r>
          <w:tab/>
        </w:r>
        <w:r>
          <w:rPr>
            <w:spacing w:val="-10"/>
          </w:rPr>
          <w:t>4</w:t>
        </w:r>
      </w:hyperlink>
    </w:p>
    <w:p w14:paraId="067589FF" w14:textId="77777777" w:rsidR="00000000" w:rsidRDefault="00000000">
      <w:pPr>
        <w:pStyle w:val="BodyText"/>
        <w:tabs>
          <w:tab w:val="right" w:leader="dot" w:pos="8897"/>
        </w:tabs>
        <w:kinsoku w:val="0"/>
        <w:overflowPunct w:val="0"/>
        <w:spacing w:before="142"/>
        <w:ind w:left="622"/>
        <w:rPr>
          <w:spacing w:val="-10"/>
        </w:rPr>
      </w:pPr>
      <w:hyperlink w:anchor="bookmark3" w:history="1">
        <w:r>
          <w:t>A</w:t>
        </w:r>
        <w:r>
          <w:rPr>
            <w:spacing w:val="-2"/>
          </w:rPr>
          <w:t xml:space="preserve"> </w:t>
        </w:r>
        <w:r>
          <w:t>rendszer</w:t>
        </w:r>
        <w:r>
          <w:rPr>
            <w:spacing w:val="-1"/>
          </w:rPr>
          <w:t xml:space="preserve"> </w:t>
        </w:r>
        <w:r>
          <w:t>által</w:t>
        </w:r>
        <w:r>
          <w:rPr>
            <w:spacing w:val="-1"/>
          </w:rPr>
          <w:t xml:space="preserve"> </w:t>
        </w:r>
        <w:r>
          <w:t>biztosítandó</w:t>
        </w:r>
        <w:r>
          <w:rPr>
            <w:spacing w:val="-1"/>
          </w:rPr>
          <w:t xml:space="preserve"> </w:t>
        </w:r>
        <w:r>
          <w:t xml:space="preserve">tipikus </w:t>
        </w:r>
        <w:r>
          <w:rPr>
            <w:spacing w:val="-2"/>
          </w:rPr>
          <w:t>funkciók</w:t>
        </w:r>
        <w:r>
          <w:tab/>
        </w:r>
        <w:r>
          <w:rPr>
            <w:spacing w:val="-10"/>
          </w:rPr>
          <w:t>4</w:t>
        </w:r>
      </w:hyperlink>
    </w:p>
    <w:p w14:paraId="663BBF5F" w14:textId="77777777" w:rsidR="00000000" w:rsidRDefault="00000000">
      <w:pPr>
        <w:pStyle w:val="BodyText"/>
        <w:tabs>
          <w:tab w:val="right" w:leader="dot" w:pos="8897"/>
        </w:tabs>
        <w:kinsoku w:val="0"/>
        <w:overflowPunct w:val="0"/>
        <w:spacing w:before="141"/>
        <w:ind w:left="622"/>
        <w:rPr>
          <w:spacing w:val="-10"/>
        </w:rPr>
      </w:pPr>
      <w:hyperlink w:anchor="bookmark4" w:history="1">
        <w:r>
          <w:t>A</w:t>
        </w:r>
        <w:r>
          <w:rPr>
            <w:spacing w:val="-3"/>
          </w:rPr>
          <w:t xml:space="preserve"> </w:t>
        </w:r>
        <w:r>
          <w:t>program</w:t>
        </w:r>
        <w:r>
          <w:rPr>
            <w:spacing w:val="-2"/>
          </w:rPr>
          <w:t xml:space="preserve"> környezete</w:t>
        </w:r>
        <w:r>
          <w:tab/>
        </w:r>
        <w:r>
          <w:rPr>
            <w:spacing w:val="-10"/>
          </w:rPr>
          <w:t>5</w:t>
        </w:r>
      </w:hyperlink>
    </w:p>
    <w:p w14:paraId="1D298125" w14:textId="77777777" w:rsidR="00000000" w:rsidRDefault="00000000">
      <w:pPr>
        <w:pStyle w:val="BodyText"/>
        <w:tabs>
          <w:tab w:val="right" w:leader="dot" w:pos="8897"/>
        </w:tabs>
        <w:kinsoku w:val="0"/>
        <w:overflowPunct w:val="0"/>
        <w:spacing w:before="142"/>
        <w:ind w:left="402"/>
        <w:rPr>
          <w:spacing w:val="-10"/>
        </w:rPr>
      </w:pPr>
      <w:hyperlink w:anchor="bookmark5" w:history="1">
        <w:r>
          <w:rPr>
            <w:spacing w:val="-2"/>
          </w:rPr>
          <w:t>Megvalósítás</w:t>
        </w:r>
        <w:r>
          <w:tab/>
        </w:r>
        <w:r>
          <w:rPr>
            <w:spacing w:val="-10"/>
          </w:rPr>
          <w:t>6</w:t>
        </w:r>
      </w:hyperlink>
    </w:p>
    <w:p w14:paraId="5C4C35EA" w14:textId="77777777" w:rsidR="00000000" w:rsidRDefault="00000000">
      <w:pPr>
        <w:pStyle w:val="BodyText"/>
        <w:tabs>
          <w:tab w:val="right" w:leader="dot" w:pos="8897"/>
        </w:tabs>
        <w:kinsoku w:val="0"/>
        <w:overflowPunct w:val="0"/>
        <w:spacing w:before="142"/>
        <w:ind w:left="622"/>
        <w:rPr>
          <w:spacing w:val="-10"/>
        </w:rPr>
      </w:pPr>
      <w:hyperlink w:anchor="bookmark6" w:history="1">
        <w:r>
          <w:rPr>
            <w:spacing w:val="-2"/>
          </w:rPr>
          <w:t>Architektúra</w:t>
        </w:r>
        <w:r>
          <w:tab/>
        </w:r>
        <w:r>
          <w:rPr>
            <w:spacing w:val="-10"/>
          </w:rPr>
          <w:t>6</w:t>
        </w:r>
      </w:hyperlink>
    </w:p>
    <w:p w14:paraId="72BD4B2A" w14:textId="77777777" w:rsidR="00000000" w:rsidRDefault="00000000">
      <w:pPr>
        <w:pStyle w:val="BodyText"/>
        <w:tabs>
          <w:tab w:val="right" w:leader="dot" w:pos="8897"/>
        </w:tabs>
        <w:kinsoku w:val="0"/>
        <w:overflowPunct w:val="0"/>
        <w:spacing w:before="142"/>
        <w:ind w:left="841"/>
        <w:rPr>
          <w:spacing w:val="-10"/>
        </w:rPr>
      </w:pPr>
      <w:hyperlink w:anchor="bookmark8" w:history="1">
        <w:r>
          <w:t>Adatbázis</w:t>
        </w:r>
        <w:r>
          <w:rPr>
            <w:spacing w:val="-4"/>
          </w:rPr>
          <w:t xml:space="preserve"> </w:t>
        </w:r>
        <w:r>
          <w:rPr>
            <w:spacing w:val="-2"/>
          </w:rPr>
          <w:t>réteg</w:t>
        </w:r>
        <w:r>
          <w:tab/>
        </w:r>
        <w:r>
          <w:rPr>
            <w:spacing w:val="-10"/>
          </w:rPr>
          <w:t>7</w:t>
        </w:r>
      </w:hyperlink>
    </w:p>
    <w:p w14:paraId="62F97F72" w14:textId="77777777" w:rsidR="00000000" w:rsidRDefault="00000000">
      <w:pPr>
        <w:pStyle w:val="BodyText"/>
        <w:tabs>
          <w:tab w:val="right" w:leader="dot" w:pos="8897"/>
        </w:tabs>
        <w:kinsoku w:val="0"/>
        <w:overflowPunct w:val="0"/>
        <w:spacing w:before="141"/>
        <w:ind w:left="841"/>
        <w:rPr>
          <w:spacing w:val="-10"/>
        </w:rPr>
      </w:pPr>
      <w:hyperlink w:anchor="bookmark9" w:history="1">
        <w:r>
          <w:rPr>
            <w:spacing w:val="-2"/>
          </w:rPr>
          <w:t>Adatdefiníciók</w:t>
        </w:r>
        <w:r>
          <w:tab/>
        </w:r>
        <w:r>
          <w:rPr>
            <w:spacing w:val="-10"/>
          </w:rPr>
          <w:t>8</w:t>
        </w:r>
      </w:hyperlink>
    </w:p>
    <w:p w14:paraId="189B158D" w14:textId="77777777" w:rsidR="00000000" w:rsidRDefault="00000000">
      <w:pPr>
        <w:pStyle w:val="BodyText"/>
        <w:tabs>
          <w:tab w:val="right" w:leader="dot" w:pos="8897"/>
        </w:tabs>
        <w:kinsoku w:val="0"/>
        <w:overflowPunct w:val="0"/>
        <w:spacing w:before="140"/>
        <w:ind w:left="841"/>
        <w:rPr>
          <w:spacing w:val="-10"/>
        </w:rPr>
      </w:pPr>
      <w:hyperlink w:anchor="bookmark11" w:history="1">
        <w:r>
          <w:t>Adathozzáférési</w:t>
        </w:r>
        <w:r>
          <w:rPr>
            <w:spacing w:val="-4"/>
          </w:rPr>
          <w:t xml:space="preserve"> </w:t>
        </w:r>
        <w:r>
          <w:t>réteg</w:t>
        </w:r>
        <w:r>
          <w:rPr>
            <w:spacing w:val="-3"/>
          </w:rPr>
          <w:t xml:space="preserve"> </w:t>
        </w:r>
        <w:r>
          <w:t>(Data</w:t>
        </w:r>
        <w:r>
          <w:rPr>
            <w:spacing w:val="-3"/>
          </w:rPr>
          <w:t xml:space="preserve"> </w:t>
        </w:r>
        <w:r>
          <w:t>Access</w:t>
        </w:r>
        <w:r>
          <w:rPr>
            <w:spacing w:val="-1"/>
          </w:rPr>
          <w:t xml:space="preserve"> </w:t>
        </w:r>
        <w:r>
          <w:rPr>
            <w:spacing w:val="-2"/>
          </w:rPr>
          <w:t>Layer)</w:t>
        </w:r>
        <w:r>
          <w:tab/>
        </w:r>
        <w:r>
          <w:rPr>
            <w:spacing w:val="-10"/>
          </w:rPr>
          <w:t>9</w:t>
        </w:r>
      </w:hyperlink>
    </w:p>
    <w:p w14:paraId="10969399" w14:textId="77777777" w:rsidR="00000000" w:rsidRDefault="00000000">
      <w:pPr>
        <w:pStyle w:val="BodyText"/>
        <w:tabs>
          <w:tab w:val="right" w:leader="dot" w:pos="8897"/>
        </w:tabs>
        <w:kinsoku w:val="0"/>
        <w:overflowPunct w:val="0"/>
        <w:spacing w:before="141"/>
        <w:ind w:left="841"/>
        <w:rPr>
          <w:spacing w:val="-5"/>
        </w:rPr>
      </w:pPr>
      <w:hyperlink w:anchor="bookmark12" w:history="1">
        <w:r>
          <w:t>Üzleti</w:t>
        </w:r>
        <w:r>
          <w:rPr>
            <w:spacing w:val="-2"/>
          </w:rPr>
          <w:t xml:space="preserve"> </w:t>
        </w:r>
        <w:r>
          <w:t>logikai</w:t>
        </w:r>
        <w:r>
          <w:rPr>
            <w:spacing w:val="-2"/>
          </w:rPr>
          <w:t xml:space="preserve"> </w:t>
        </w:r>
        <w:r>
          <w:t>réteg</w:t>
        </w:r>
        <w:r>
          <w:rPr>
            <w:spacing w:val="-2"/>
          </w:rPr>
          <w:t xml:space="preserve"> </w:t>
        </w:r>
        <w:r>
          <w:t xml:space="preserve">(Business Logic </w:t>
        </w:r>
        <w:r>
          <w:rPr>
            <w:spacing w:val="-2"/>
          </w:rPr>
          <w:t>Layer)</w:t>
        </w:r>
        <w:r>
          <w:tab/>
        </w:r>
        <w:r>
          <w:rPr>
            <w:spacing w:val="-5"/>
          </w:rPr>
          <w:t>11</w:t>
        </w:r>
      </w:hyperlink>
    </w:p>
    <w:p w14:paraId="7BA91218" w14:textId="77777777" w:rsidR="00000000" w:rsidRDefault="00000000">
      <w:pPr>
        <w:pStyle w:val="BodyText"/>
        <w:tabs>
          <w:tab w:val="right" w:leader="dot" w:pos="8897"/>
        </w:tabs>
        <w:kinsoku w:val="0"/>
        <w:overflowPunct w:val="0"/>
        <w:spacing w:before="142"/>
        <w:ind w:left="841"/>
        <w:rPr>
          <w:spacing w:val="-5"/>
        </w:rPr>
      </w:pPr>
      <w:hyperlink w:anchor="bookmark13" w:history="1">
        <w:r>
          <w:t>Grafikus</w:t>
        </w:r>
        <w:r>
          <w:rPr>
            <w:spacing w:val="-2"/>
          </w:rPr>
          <w:t xml:space="preserve"> </w:t>
        </w:r>
        <w:r>
          <w:t>felhasználói</w:t>
        </w:r>
        <w:r>
          <w:rPr>
            <w:spacing w:val="-2"/>
          </w:rPr>
          <w:t xml:space="preserve"> felület</w:t>
        </w:r>
        <w:r>
          <w:tab/>
        </w:r>
        <w:r>
          <w:rPr>
            <w:spacing w:val="-5"/>
          </w:rPr>
          <w:t>12</w:t>
        </w:r>
      </w:hyperlink>
    </w:p>
    <w:p w14:paraId="202827CB" w14:textId="77777777" w:rsidR="00000000" w:rsidRDefault="00000000">
      <w:pPr>
        <w:pStyle w:val="BodyText"/>
        <w:tabs>
          <w:tab w:val="right" w:leader="dot" w:pos="8897"/>
        </w:tabs>
        <w:kinsoku w:val="0"/>
        <w:overflowPunct w:val="0"/>
        <w:spacing w:before="142"/>
        <w:ind w:left="841"/>
        <w:rPr>
          <w:spacing w:val="-5"/>
        </w:rPr>
      </w:pPr>
      <w:hyperlink w:anchor="bookmark20" w:history="1">
        <w:r>
          <w:t>Indexelő</w:t>
        </w:r>
        <w:r>
          <w:rPr>
            <w:spacing w:val="-4"/>
          </w:rPr>
          <w:t xml:space="preserve"> </w:t>
        </w:r>
        <w:r>
          <w:rPr>
            <w:spacing w:val="-2"/>
          </w:rPr>
          <w:t>réteg</w:t>
        </w:r>
        <w:r>
          <w:tab/>
        </w:r>
        <w:r>
          <w:rPr>
            <w:spacing w:val="-5"/>
          </w:rPr>
          <w:t>17</w:t>
        </w:r>
      </w:hyperlink>
    </w:p>
    <w:p w14:paraId="3F8B6100" w14:textId="77777777" w:rsidR="00000000" w:rsidRDefault="00000000">
      <w:pPr>
        <w:pStyle w:val="BodyText"/>
        <w:tabs>
          <w:tab w:val="right" w:leader="dot" w:pos="8897"/>
        </w:tabs>
        <w:kinsoku w:val="0"/>
        <w:overflowPunct w:val="0"/>
        <w:spacing w:before="141"/>
        <w:ind w:left="622"/>
        <w:rPr>
          <w:spacing w:val="-5"/>
        </w:rPr>
      </w:pPr>
      <w:hyperlink w:anchor="bookmark21" w:history="1">
        <w:r>
          <w:t>Adat-</w:t>
        </w:r>
        <w:r>
          <w:rPr>
            <w:spacing w:val="-3"/>
          </w:rPr>
          <w:t xml:space="preserve"> </w:t>
        </w:r>
        <w:r>
          <w:t>és</w:t>
        </w:r>
        <w:r>
          <w:rPr>
            <w:spacing w:val="-2"/>
          </w:rPr>
          <w:t xml:space="preserve"> adatbázisterv</w:t>
        </w:r>
        <w:r>
          <w:tab/>
        </w:r>
        <w:r>
          <w:rPr>
            <w:spacing w:val="-5"/>
          </w:rPr>
          <w:t>18</w:t>
        </w:r>
      </w:hyperlink>
    </w:p>
    <w:p w14:paraId="61151710" w14:textId="77777777" w:rsidR="00000000" w:rsidRDefault="00000000">
      <w:pPr>
        <w:pStyle w:val="BodyText"/>
        <w:tabs>
          <w:tab w:val="right" w:leader="dot" w:pos="8897"/>
        </w:tabs>
        <w:kinsoku w:val="0"/>
        <w:overflowPunct w:val="0"/>
        <w:spacing w:before="142"/>
        <w:ind w:left="841"/>
        <w:rPr>
          <w:spacing w:val="-5"/>
        </w:rPr>
      </w:pPr>
      <w:hyperlink w:anchor="bookmark22" w:history="1">
        <w:r>
          <w:t>Az</w:t>
        </w:r>
        <w:r>
          <w:rPr>
            <w:spacing w:val="-2"/>
          </w:rPr>
          <w:t xml:space="preserve"> </w:t>
        </w:r>
        <w:r>
          <w:t>ORMLite</w:t>
        </w:r>
        <w:r>
          <w:rPr>
            <w:spacing w:val="-3"/>
          </w:rPr>
          <w:t xml:space="preserve"> </w:t>
        </w:r>
        <w:r>
          <w:t>által</w:t>
        </w:r>
        <w:r>
          <w:rPr>
            <w:spacing w:val="-2"/>
          </w:rPr>
          <w:t xml:space="preserve"> </w:t>
        </w:r>
        <w:r>
          <w:t>támogatott</w:t>
        </w:r>
        <w:r>
          <w:rPr>
            <w:spacing w:val="-2"/>
          </w:rPr>
          <w:t xml:space="preserve"> kapcsolatmodell</w:t>
        </w:r>
        <w:r>
          <w:tab/>
        </w:r>
        <w:r>
          <w:rPr>
            <w:spacing w:val="-5"/>
          </w:rPr>
          <w:t>18</w:t>
        </w:r>
      </w:hyperlink>
    </w:p>
    <w:p w14:paraId="0122A765" w14:textId="77777777" w:rsidR="00000000" w:rsidRDefault="00000000">
      <w:pPr>
        <w:pStyle w:val="BodyText"/>
        <w:tabs>
          <w:tab w:val="right" w:leader="dot" w:pos="8897"/>
        </w:tabs>
        <w:kinsoku w:val="0"/>
        <w:overflowPunct w:val="0"/>
        <w:spacing w:before="142"/>
        <w:ind w:left="841"/>
        <w:rPr>
          <w:spacing w:val="-5"/>
        </w:rPr>
      </w:pPr>
      <w:hyperlink w:anchor="bookmark23" w:history="1">
        <w:r>
          <w:t>Az</w:t>
        </w:r>
        <w:r>
          <w:rPr>
            <w:spacing w:val="-2"/>
          </w:rPr>
          <w:t xml:space="preserve"> </w:t>
        </w:r>
        <w:r>
          <w:t>adatbázis</w:t>
        </w:r>
        <w:r>
          <w:rPr>
            <w:spacing w:val="-2"/>
          </w:rPr>
          <w:t xml:space="preserve"> </w:t>
        </w:r>
        <w:r>
          <w:t>entitás-relációs</w:t>
        </w:r>
        <w:r>
          <w:rPr>
            <w:spacing w:val="-2"/>
          </w:rPr>
          <w:t xml:space="preserve"> diagramja</w:t>
        </w:r>
        <w:r>
          <w:tab/>
        </w:r>
        <w:r>
          <w:rPr>
            <w:spacing w:val="-5"/>
          </w:rPr>
          <w:t>19</w:t>
        </w:r>
      </w:hyperlink>
    </w:p>
    <w:p w14:paraId="297C745B" w14:textId="77777777" w:rsidR="00000000" w:rsidRDefault="00000000">
      <w:pPr>
        <w:pStyle w:val="BodyText"/>
        <w:tabs>
          <w:tab w:val="right" w:leader="dot" w:pos="8896"/>
        </w:tabs>
        <w:kinsoku w:val="0"/>
        <w:overflowPunct w:val="0"/>
        <w:spacing w:before="141"/>
        <w:ind w:left="841"/>
        <w:rPr>
          <w:spacing w:val="-5"/>
        </w:rPr>
      </w:pPr>
      <w:hyperlink w:anchor="bookmark25" w:history="1">
        <w:r>
          <w:t>A</w:t>
        </w:r>
        <w:r>
          <w:rPr>
            <w:spacing w:val="-4"/>
          </w:rPr>
          <w:t xml:space="preserve"> </w:t>
        </w:r>
        <w:r>
          <w:t>program</w:t>
        </w:r>
        <w:r>
          <w:rPr>
            <w:spacing w:val="-2"/>
          </w:rPr>
          <w:t xml:space="preserve"> </w:t>
        </w:r>
        <w:r>
          <w:rPr>
            <w:spacing w:val="-2"/>
            <w:w w:val="95"/>
          </w:rPr>
          <w:t>objektummodellje</w:t>
        </w:r>
        <w:r>
          <w:tab/>
        </w:r>
        <w:r>
          <w:rPr>
            <w:spacing w:val="-5"/>
          </w:rPr>
          <w:t>20</w:t>
        </w:r>
      </w:hyperlink>
    </w:p>
    <w:p w14:paraId="26889669" w14:textId="77777777" w:rsidR="00000000" w:rsidRDefault="00000000">
      <w:pPr>
        <w:pStyle w:val="BodyText"/>
        <w:tabs>
          <w:tab w:val="right" w:leader="dot" w:pos="8897"/>
        </w:tabs>
        <w:kinsoku w:val="0"/>
        <w:overflowPunct w:val="0"/>
        <w:spacing w:before="142"/>
        <w:ind w:left="841"/>
        <w:rPr>
          <w:spacing w:val="-5"/>
        </w:rPr>
      </w:pPr>
      <w:hyperlink w:anchor="bookmark27" w:history="1">
        <w:r>
          <w:t>Dokumentum</w:t>
        </w:r>
        <w:r>
          <w:rPr>
            <w:spacing w:val="-6"/>
          </w:rPr>
          <w:t xml:space="preserve"> </w:t>
        </w:r>
        <w:r>
          <w:rPr>
            <w:spacing w:val="-2"/>
          </w:rPr>
          <w:t>entitás</w:t>
        </w:r>
        <w:r>
          <w:tab/>
        </w:r>
        <w:r>
          <w:rPr>
            <w:spacing w:val="-5"/>
          </w:rPr>
          <w:t>20</w:t>
        </w:r>
      </w:hyperlink>
    </w:p>
    <w:p w14:paraId="60FF06D5" w14:textId="77777777" w:rsidR="00000000" w:rsidRDefault="00000000">
      <w:pPr>
        <w:pStyle w:val="BodyText"/>
        <w:tabs>
          <w:tab w:val="right" w:leader="dot" w:pos="8897"/>
        </w:tabs>
        <w:kinsoku w:val="0"/>
        <w:overflowPunct w:val="0"/>
        <w:spacing w:before="142"/>
        <w:ind w:left="841"/>
        <w:rPr>
          <w:spacing w:val="-5"/>
        </w:rPr>
      </w:pPr>
      <w:hyperlink w:anchor="bookmark29" w:history="1">
        <w:r>
          <w:t>Dokumentumtípus</w:t>
        </w:r>
        <w:r>
          <w:rPr>
            <w:spacing w:val="-6"/>
          </w:rPr>
          <w:t xml:space="preserve"> </w:t>
        </w:r>
        <w:r>
          <w:rPr>
            <w:spacing w:val="-2"/>
          </w:rPr>
          <w:t>entitás</w:t>
        </w:r>
        <w:r>
          <w:tab/>
        </w:r>
        <w:r>
          <w:rPr>
            <w:spacing w:val="-5"/>
          </w:rPr>
          <w:t>22</w:t>
        </w:r>
      </w:hyperlink>
    </w:p>
    <w:p w14:paraId="32B602EB" w14:textId="77777777" w:rsidR="00000000" w:rsidRDefault="00000000">
      <w:pPr>
        <w:pStyle w:val="BodyText"/>
        <w:tabs>
          <w:tab w:val="right" w:leader="dot" w:pos="8897"/>
        </w:tabs>
        <w:kinsoku w:val="0"/>
        <w:overflowPunct w:val="0"/>
        <w:spacing w:before="141"/>
        <w:ind w:left="841"/>
        <w:rPr>
          <w:spacing w:val="-7"/>
        </w:rPr>
      </w:pPr>
      <w:hyperlink w:anchor="bookmark31" w:history="1">
        <w:r>
          <w:t>Címke</w:t>
        </w:r>
        <w:r>
          <w:rPr>
            <w:spacing w:val="-1"/>
          </w:rPr>
          <w:t xml:space="preserve"> </w:t>
        </w:r>
        <w:r>
          <w:rPr>
            <w:spacing w:val="-2"/>
          </w:rPr>
          <w:t>entitás</w:t>
        </w:r>
        <w:r>
          <w:tab/>
        </w:r>
        <w:r>
          <w:rPr>
            <w:spacing w:val="-7"/>
          </w:rPr>
          <w:t>23</w:t>
        </w:r>
      </w:hyperlink>
    </w:p>
    <w:p w14:paraId="0B9AB1F6" w14:textId="77777777" w:rsidR="00000000" w:rsidRDefault="00000000">
      <w:pPr>
        <w:pStyle w:val="BodyText"/>
        <w:tabs>
          <w:tab w:val="right" w:leader="dot" w:pos="8897"/>
        </w:tabs>
        <w:kinsoku w:val="0"/>
        <w:overflowPunct w:val="0"/>
        <w:spacing w:before="139"/>
        <w:ind w:left="841"/>
        <w:rPr>
          <w:spacing w:val="-5"/>
        </w:rPr>
      </w:pPr>
      <w:hyperlink w:anchor="bookmark32" w:history="1">
        <w:r>
          <w:t>Metaadat</w:t>
        </w:r>
        <w:r>
          <w:rPr>
            <w:spacing w:val="-7"/>
          </w:rPr>
          <w:t xml:space="preserve"> </w:t>
        </w:r>
        <w:r>
          <w:rPr>
            <w:spacing w:val="-2"/>
          </w:rPr>
          <w:t>entitás</w:t>
        </w:r>
        <w:r>
          <w:tab/>
        </w:r>
        <w:r>
          <w:rPr>
            <w:spacing w:val="-5"/>
          </w:rPr>
          <w:t>23</w:t>
        </w:r>
      </w:hyperlink>
    </w:p>
    <w:p w14:paraId="48A9F3DF" w14:textId="77777777" w:rsidR="00000000" w:rsidRDefault="00000000">
      <w:pPr>
        <w:pStyle w:val="BodyText"/>
        <w:tabs>
          <w:tab w:val="right" w:leader="dot" w:pos="8897"/>
        </w:tabs>
        <w:kinsoku w:val="0"/>
        <w:overflowPunct w:val="0"/>
        <w:spacing w:before="142"/>
        <w:ind w:left="841"/>
        <w:rPr>
          <w:spacing w:val="-5"/>
        </w:rPr>
      </w:pPr>
      <w:hyperlink w:anchor="bookmark33" w:history="1">
        <w:r>
          <w:t>Alapértelmezett</w:t>
        </w:r>
        <w:r>
          <w:rPr>
            <w:spacing w:val="-3"/>
          </w:rPr>
          <w:t xml:space="preserve"> </w:t>
        </w:r>
        <w:r>
          <w:t>metaadat</w:t>
        </w:r>
        <w:r>
          <w:rPr>
            <w:spacing w:val="-3"/>
          </w:rPr>
          <w:t xml:space="preserve"> </w:t>
        </w:r>
        <w:r>
          <w:rPr>
            <w:spacing w:val="-2"/>
            <w:w w:val="95"/>
          </w:rPr>
          <w:t>entitás</w:t>
        </w:r>
        <w:r>
          <w:tab/>
        </w:r>
        <w:r>
          <w:rPr>
            <w:spacing w:val="-5"/>
          </w:rPr>
          <w:t>24</w:t>
        </w:r>
      </w:hyperlink>
    </w:p>
    <w:p w14:paraId="3AFD931F" w14:textId="77777777" w:rsidR="00000000" w:rsidRDefault="00000000">
      <w:pPr>
        <w:pStyle w:val="BodyText"/>
        <w:tabs>
          <w:tab w:val="right" w:leader="dot" w:pos="8897"/>
        </w:tabs>
        <w:kinsoku w:val="0"/>
        <w:overflowPunct w:val="0"/>
        <w:spacing w:before="142"/>
        <w:ind w:left="841"/>
        <w:rPr>
          <w:spacing w:val="-5"/>
          <w:w w:val="95"/>
        </w:rPr>
      </w:pPr>
      <w:hyperlink w:anchor="bookmark34" w:history="1">
        <w:r>
          <w:t>Megjegyzés</w:t>
        </w:r>
        <w:r>
          <w:rPr>
            <w:spacing w:val="-7"/>
          </w:rPr>
          <w:t xml:space="preserve"> </w:t>
        </w:r>
        <w:r>
          <w:rPr>
            <w:spacing w:val="-2"/>
          </w:rPr>
          <w:t>entitás</w:t>
        </w:r>
        <w:r>
          <w:tab/>
        </w:r>
        <w:r>
          <w:rPr>
            <w:spacing w:val="-5"/>
            <w:w w:val="95"/>
          </w:rPr>
          <w:t>25</w:t>
        </w:r>
      </w:hyperlink>
    </w:p>
    <w:p w14:paraId="2D01CF53" w14:textId="77777777" w:rsidR="00000000" w:rsidRDefault="00000000">
      <w:pPr>
        <w:pStyle w:val="BodyText"/>
        <w:tabs>
          <w:tab w:val="right" w:leader="dot" w:pos="8897"/>
        </w:tabs>
        <w:kinsoku w:val="0"/>
        <w:overflowPunct w:val="0"/>
        <w:spacing w:before="141"/>
        <w:ind w:left="841"/>
        <w:rPr>
          <w:spacing w:val="-7"/>
        </w:rPr>
      </w:pPr>
      <w:hyperlink w:anchor="bookmark35" w:history="1">
        <w:r>
          <w:t>Dokumentum–címke</w:t>
        </w:r>
        <w:r>
          <w:rPr>
            <w:spacing w:val="-2"/>
          </w:rPr>
          <w:t xml:space="preserve"> </w:t>
        </w:r>
        <w:r>
          <w:t>összerendelés</w:t>
        </w:r>
        <w:r>
          <w:rPr>
            <w:spacing w:val="-1"/>
          </w:rPr>
          <w:t xml:space="preserve"> </w:t>
        </w:r>
        <w:r>
          <w:t>technikai</w:t>
        </w:r>
        <w:r>
          <w:rPr>
            <w:spacing w:val="-1"/>
          </w:rPr>
          <w:t xml:space="preserve"> </w:t>
        </w:r>
        <w:r>
          <w:rPr>
            <w:spacing w:val="-2"/>
          </w:rPr>
          <w:t>entitás</w:t>
        </w:r>
        <w:r>
          <w:tab/>
        </w:r>
        <w:r>
          <w:rPr>
            <w:spacing w:val="-7"/>
          </w:rPr>
          <w:t>25</w:t>
        </w:r>
      </w:hyperlink>
    </w:p>
    <w:p w14:paraId="397B6C6F" w14:textId="77777777" w:rsidR="00000000" w:rsidRDefault="00000000">
      <w:pPr>
        <w:pStyle w:val="BodyText"/>
        <w:tabs>
          <w:tab w:val="right" w:leader="dot" w:pos="8897"/>
        </w:tabs>
        <w:kinsoku w:val="0"/>
        <w:overflowPunct w:val="0"/>
        <w:spacing w:before="143"/>
        <w:ind w:left="622"/>
        <w:rPr>
          <w:spacing w:val="-5"/>
        </w:rPr>
      </w:pPr>
      <w:hyperlink w:anchor="bookmark36" w:history="1">
        <w:r>
          <w:rPr>
            <w:spacing w:val="-2"/>
          </w:rPr>
          <w:t>GUI-</w:t>
        </w:r>
        <w:r>
          <w:rPr>
            <w:spacing w:val="-4"/>
          </w:rPr>
          <w:t>terv</w:t>
        </w:r>
        <w:r>
          <w:tab/>
        </w:r>
        <w:r>
          <w:rPr>
            <w:spacing w:val="-5"/>
          </w:rPr>
          <w:t>26</w:t>
        </w:r>
      </w:hyperlink>
    </w:p>
    <w:p w14:paraId="4EFBAA87" w14:textId="77777777" w:rsidR="00000000" w:rsidRDefault="00000000">
      <w:pPr>
        <w:pStyle w:val="BodyText"/>
        <w:tabs>
          <w:tab w:val="right" w:leader="dot" w:pos="8897"/>
        </w:tabs>
        <w:kinsoku w:val="0"/>
        <w:overflowPunct w:val="0"/>
        <w:spacing w:before="141"/>
        <w:ind w:left="402"/>
        <w:rPr>
          <w:spacing w:val="-5"/>
        </w:rPr>
      </w:pPr>
      <w:hyperlink w:anchor="bookmark38" w:history="1">
        <w:r>
          <w:t>Telepítési</w:t>
        </w:r>
        <w:r>
          <w:rPr>
            <w:spacing w:val="-2"/>
          </w:rPr>
          <w:t xml:space="preserve"> leírás</w:t>
        </w:r>
        <w:r>
          <w:tab/>
        </w:r>
        <w:r>
          <w:rPr>
            <w:spacing w:val="-5"/>
          </w:rPr>
          <w:t>28</w:t>
        </w:r>
      </w:hyperlink>
    </w:p>
    <w:p w14:paraId="27C9CC78" w14:textId="77777777" w:rsidR="00000000" w:rsidRDefault="00000000">
      <w:pPr>
        <w:pStyle w:val="BodyText"/>
        <w:tabs>
          <w:tab w:val="right" w:leader="dot" w:pos="8897"/>
        </w:tabs>
        <w:kinsoku w:val="0"/>
        <w:overflowPunct w:val="0"/>
        <w:spacing w:before="142"/>
        <w:ind w:left="402"/>
        <w:rPr>
          <w:spacing w:val="-5"/>
        </w:rPr>
      </w:pPr>
      <w:hyperlink w:anchor="bookmark39" w:history="1">
        <w:r>
          <w:t>A</w:t>
        </w:r>
        <w:r>
          <w:rPr>
            <w:spacing w:val="-3"/>
          </w:rPr>
          <w:t xml:space="preserve"> </w:t>
        </w:r>
        <w:r>
          <w:t>program</w:t>
        </w:r>
        <w:r>
          <w:rPr>
            <w:spacing w:val="-2"/>
          </w:rPr>
          <w:t xml:space="preserve"> </w:t>
        </w:r>
        <w:r>
          <w:t>készítése</w:t>
        </w:r>
        <w:r>
          <w:rPr>
            <w:spacing w:val="-2"/>
          </w:rPr>
          <w:t xml:space="preserve"> </w:t>
        </w:r>
        <w:r>
          <w:t>során</w:t>
        </w:r>
        <w:r>
          <w:rPr>
            <w:spacing w:val="-2"/>
          </w:rPr>
          <w:t xml:space="preserve"> </w:t>
        </w:r>
        <w:r>
          <w:t>felhasznált</w:t>
        </w:r>
        <w:r>
          <w:rPr>
            <w:spacing w:val="-1"/>
          </w:rPr>
          <w:t xml:space="preserve"> </w:t>
        </w:r>
        <w:r>
          <w:rPr>
            <w:spacing w:val="-2"/>
          </w:rPr>
          <w:t>eszközök</w:t>
        </w:r>
        <w:r>
          <w:tab/>
        </w:r>
        <w:r>
          <w:rPr>
            <w:spacing w:val="-5"/>
          </w:rPr>
          <w:t>29</w:t>
        </w:r>
      </w:hyperlink>
    </w:p>
    <w:p w14:paraId="03B5DFC1" w14:textId="77777777" w:rsidR="00000000" w:rsidRDefault="00000000">
      <w:pPr>
        <w:pStyle w:val="BodyText"/>
        <w:tabs>
          <w:tab w:val="right" w:leader="dot" w:pos="8897"/>
        </w:tabs>
        <w:kinsoku w:val="0"/>
        <w:overflowPunct w:val="0"/>
        <w:spacing w:before="141"/>
        <w:ind w:left="402"/>
        <w:rPr>
          <w:spacing w:val="-5"/>
        </w:rPr>
      </w:pPr>
      <w:hyperlink w:anchor="bookmark40" w:history="1">
        <w:r>
          <w:rPr>
            <w:spacing w:val="-2"/>
          </w:rPr>
          <w:t>Összefoglalás</w:t>
        </w:r>
        <w:r>
          <w:tab/>
        </w:r>
        <w:r>
          <w:rPr>
            <w:spacing w:val="-5"/>
          </w:rPr>
          <w:t>30</w:t>
        </w:r>
      </w:hyperlink>
    </w:p>
    <w:p w14:paraId="73559F84" w14:textId="77777777" w:rsidR="00000000" w:rsidRDefault="00000000">
      <w:pPr>
        <w:pStyle w:val="BodyText"/>
        <w:tabs>
          <w:tab w:val="right" w:leader="dot" w:pos="8897"/>
        </w:tabs>
        <w:kinsoku w:val="0"/>
        <w:overflowPunct w:val="0"/>
        <w:spacing w:before="141"/>
        <w:ind w:left="402"/>
        <w:rPr>
          <w:spacing w:val="-5"/>
        </w:rPr>
        <w:sectPr w:rsidR="00000000">
          <w:pgSz w:w="11910" w:h="16840"/>
          <w:pgMar w:top="1440" w:right="1300" w:bottom="280" w:left="1300" w:header="949" w:footer="0" w:gutter="0"/>
          <w:cols w:space="708"/>
          <w:noEndnote/>
        </w:sectPr>
      </w:pPr>
    </w:p>
    <w:p w14:paraId="36D571D5" w14:textId="77777777" w:rsidR="00000000" w:rsidRDefault="00000000">
      <w:pPr>
        <w:pStyle w:val="BodyText"/>
        <w:tabs>
          <w:tab w:val="right" w:leader="dot" w:pos="8897"/>
        </w:tabs>
        <w:kinsoku w:val="0"/>
        <w:overflowPunct w:val="0"/>
        <w:spacing w:before="525"/>
        <w:ind w:left="402"/>
        <w:rPr>
          <w:spacing w:val="-5"/>
        </w:rPr>
      </w:pPr>
      <w:hyperlink w:anchor="bookmark41" w:history="1">
        <w:r>
          <w:t>Továbbfejlesztési</w:t>
        </w:r>
        <w:r>
          <w:rPr>
            <w:spacing w:val="-5"/>
          </w:rPr>
          <w:t xml:space="preserve"> </w:t>
        </w:r>
        <w:r>
          <w:rPr>
            <w:spacing w:val="-2"/>
          </w:rPr>
          <w:t>lehetőségek</w:t>
        </w:r>
        <w:r>
          <w:tab/>
        </w:r>
        <w:r>
          <w:rPr>
            <w:spacing w:val="-5"/>
          </w:rPr>
          <w:t>31</w:t>
        </w:r>
      </w:hyperlink>
    </w:p>
    <w:p w14:paraId="357CBAFE" w14:textId="77777777" w:rsidR="00000000" w:rsidRDefault="00000000">
      <w:pPr>
        <w:pStyle w:val="BodyText"/>
        <w:tabs>
          <w:tab w:val="right" w:leader="dot" w:pos="8897"/>
        </w:tabs>
        <w:kinsoku w:val="0"/>
        <w:overflowPunct w:val="0"/>
        <w:spacing w:before="141"/>
        <w:ind w:left="402"/>
        <w:rPr>
          <w:spacing w:val="-5"/>
        </w:rPr>
      </w:pPr>
      <w:hyperlink w:anchor="bookmark42" w:history="1">
        <w:r>
          <w:rPr>
            <w:spacing w:val="-2"/>
          </w:rPr>
          <w:t>Hivatkozások</w:t>
        </w:r>
        <w:r>
          <w:tab/>
        </w:r>
        <w:r>
          <w:rPr>
            <w:spacing w:val="-5"/>
          </w:rPr>
          <w:t>32</w:t>
        </w:r>
      </w:hyperlink>
    </w:p>
    <w:p w14:paraId="0D1E681C" w14:textId="77777777" w:rsidR="00000000" w:rsidRDefault="00000000">
      <w:pPr>
        <w:pStyle w:val="BodyText"/>
        <w:tabs>
          <w:tab w:val="right" w:leader="dot" w:pos="8897"/>
        </w:tabs>
        <w:kinsoku w:val="0"/>
        <w:overflowPunct w:val="0"/>
        <w:spacing w:before="141"/>
        <w:ind w:left="402"/>
        <w:rPr>
          <w:spacing w:val="-5"/>
        </w:rPr>
        <w:sectPr w:rsidR="00000000">
          <w:pgSz w:w="11910" w:h="16840"/>
          <w:pgMar w:top="1440" w:right="1300" w:bottom="280" w:left="1300" w:header="949" w:footer="0" w:gutter="0"/>
          <w:cols w:space="708"/>
          <w:noEndnote/>
        </w:sectPr>
      </w:pPr>
    </w:p>
    <w:p w14:paraId="628CB8BC" w14:textId="77777777" w:rsidR="00000000" w:rsidRDefault="00000000">
      <w:pPr>
        <w:pStyle w:val="BodyText"/>
        <w:kinsoku w:val="0"/>
        <w:overflowPunct w:val="0"/>
        <w:rPr>
          <w:sz w:val="55"/>
          <w:szCs w:val="55"/>
        </w:rPr>
      </w:pPr>
    </w:p>
    <w:p w14:paraId="4B97F7D6" w14:textId="77777777" w:rsidR="00000000" w:rsidRDefault="00000000">
      <w:pPr>
        <w:pStyle w:val="Heading1"/>
        <w:kinsoku w:val="0"/>
        <w:overflowPunct w:val="0"/>
        <w:spacing w:before="0"/>
        <w:rPr>
          <w:spacing w:val="-2"/>
        </w:rPr>
      </w:pPr>
      <w:bookmarkStart w:id="4" w:name="A rendszer célja, funkciói és környezete"/>
      <w:bookmarkStart w:id="5" w:name="_bookmark1"/>
      <w:bookmarkEnd w:id="4"/>
      <w:bookmarkEnd w:id="5"/>
      <w:r>
        <w:t>A</w:t>
      </w:r>
      <w:r>
        <w:rPr>
          <w:spacing w:val="-2"/>
        </w:rPr>
        <w:t xml:space="preserve"> </w:t>
      </w:r>
      <w:r>
        <w:t>rendszer</w:t>
      </w:r>
      <w:r>
        <w:rPr>
          <w:spacing w:val="-3"/>
        </w:rPr>
        <w:t xml:space="preserve"> </w:t>
      </w:r>
      <w:r>
        <w:t>célja,</w:t>
      </w:r>
      <w:r>
        <w:rPr>
          <w:spacing w:val="-1"/>
        </w:rPr>
        <w:t xml:space="preserve"> </w:t>
      </w:r>
      <w:r>
        <w:t>funkciói</w:t>
      </w:r>
      <w:r>
        <w:rPr>
          <w:spacing w:val="-3"/>
        </w:rPr>
        <w:t xml:space="preserve"> </w:t>
      </w:r>
      <w:r>
        <w:t>és</w:t>
      </w:r>
      <w:r>
        <w:rPr>
          <w:spacing w:val="-1"/>
        </w:rPr>
        <w:t xml:space="preserve"> </w:t>
      </w:r>
      <w:r>
        <w:rPr>
          <w:spacing w:val="-2"/>
        </w:rPr>
        <w:t>környezete</w:t>
      </w:r>
    </w:p>
    <w:p w14:paraId="200BAA08" w14:textId="77777777" w:rsidR="00000000" w:rsidRDefault="00000000">
      <w:pPr>
        <w:pStyle w:val="BodyText"/>
        <w:kinsoku w:val="0"/>
        <w:overflowPunct w:val="0"/>
        <w:spacing w:before="5"/>
        <w:rPr>
          <w:rFonts w:ascii="Cambria" w:hAnsi="Cambria" w:cs="Cambria"/>
          <w:b/>
          <w:bCs/>
          <w:sz w:val="56"/>
          <w:szCs w:val="56"/>
        </w:rPr>
      </w:pPr>
    </w:p>
    <w:p w14:paraId="7A86ADD9" w14:textId="77777777" w:rsidR="00000000" w:rsidRDefault="00000000">
      <w:pPr>
        <w:pStyle w:val="Heading2"/>
        <w:kinsoku w:val="0"/>
        <w:overflowPunct w:val="0"/>
        <w:rPr>
          <w:spacing w:val="-2"/>
        </w:rPr>
      </w:pPr>
      <w:bookmarkStart w:id="6" w:name="Feladatkiírás"/>
      <w:bookmarkStart w:id="7" w:name="_bookmark2"/>
      <w:bookmarkEnd w:id="6"/>
      <w:bookmarkEnd w:id="7"/>
      <w:r>
        <w:rPr>
          <w:spacing w:val="-2"/>
        </w:rPr>
        <w:t>Feladatkiírás</w:t>
      </w:r>
    </w:p>
    <w:p w14:paraId="1BC85FD6" w14:textId="77777777" w:rsidR="00000000" w:rsidRDefault="00000000">
      <w:pPr>
        <w:pStyle w:val="BodyText"/>
        <w:kinsoku w:val="0"/>
        <w:overflowPunct w:val="0"/>
        <w:spacing w:before="165" w:line="278" w:lineRule="auto"/>
        <w:ind w:left="402" w:right="402"/>
        <w:jc w:val="both"/>
      </w:pPr>
      <w:r>
        <w:t>Az elkészítendő szoftver egy asztali alkalmazás, amely képes dokumentumok (cikkek, könyvek, folyóiratok, weboldalak) rendezett, rendszerezett tárolására.</w:t>
      </w:r>
    </w:p>
    <w:p w14:paraId="71114DE9" w14:textId="77777777" w:rsidR="00000000" w:rsidRDefault="00000000">
      <w:pPr>
        <w:pStyle w:val="BodyText"/>
        <w:kinsoku w:val="0"/>
        <w:overflowPunct w:val="0"/>
        <w:spacing w:before="116" w:line="276" w:lineRule="auto"/>
        <w:ind w:left="402" w:right="402"/>
        <w:jc w:val="both"/>
      </w:pPr>
      <w:r>
        <w:t>A dokumentumok megjelenítése az operációs rendszer és egyéb, külső beszállítók által készített</w:t>
      </w:r>
      <w:r>
        <w:rPr>
          <w:spacing w:val="-1"/>
        </w:rPr>
        <w:t xml:space="preserve"> </w:t>
      </w:r>
      <w:r>
        <w:t>programok</w:t>
      </w:r>
      <w:r>
        <w:rPr>
          <w:spacing w:val="-1"/>
        </w:rPr>
        <w:t xml:space="preserve"> </w:t>
      </w:r>
      <w:r>
        <w:t>feladata,</w:t>
      </w:r>
      <w:r>
        <w:rPr>
          <w:spacing w:val="-2"/>
        </w:rPr>
        <w:t xml:space="preserve"> </w:t>
      </w:r>
      <w:r>
        <w:t>nem</w:t>
      </w:r>
      <w:r>
        <w:rPr>
          <w:spacing w:val="-1"/>
        </w:rPr>
        <w:t xml:space="preserve"> </w:t>
      </w:r>
      <w:r>
        <w:t>képezi</w:t>
      </w:r>
      <w:r>
        <w:rPr>
          <w:spacing w:val="-1"/>
        </w:rPr>
        <w:t xml:space="preserve"> </w:t>
      </w:r>
      <w:r>
        <w:t>jelen</w:t>
      </w:r>
      <w:r>
        <w:rPr>
          <w:spacing w:val="-1"/>
        </w:rPr>
        <w:t xml:space="preserve"> </w:t>
      </w:r>
      <w:r>
        <w:t>projekt</w:t>
      </w:r>
      <w:r>
        <w:rPr>
          <w:spacing w:val="-1"/>
        </w:rPr>
        <w:t xml:space="preserve"> </w:t>
      </w:r>
      <w:r>
        <w:t>témáját.</w:t>
      </w:r>
      <w:r>
        <w:rPr>
          <w:spacing w:val="-1"/>
        </w:rPr>
        <w:t xml:space="preserve"> </w:t>
      </w:r>
      <w:r>
        <w:t>Az</w:t>
      </w:r>
      <w:r>
        <w:rPr>
          <w:spacing w:val="-1"/>
        </w:rPr>
        <w:t xml:space="preserve"> </w:t>
      </w:r>
      <w:r>
        <w:t>elkészítendő</w:t>
      </w:r>
      <w:r>
        <w:rPr>
          <w:spacing w:val="-1"/>
        </w:rPr>
        <w:t xml:space="preserve"> </w:t>
      </w:r>
      <w:r>
        <w:t>szoftver célja a kereshetőség biztosítása sok dokumentum esetén.</w:t>
      </w:r>
    </w:p>
    <w:p w14:paraId="3FE6D430" w14:textId="77777777" w:rsidR="00000000" w:rsidRDefault="00000000">
      <w:pPr>
        <w:pStyle w:val="BodyText"/>
        <w:kinsoku w:val="0"/>
        <w:overflowPunct w:val="0"/>
        <w:spacing w:before="119"/>
        <w:ind w:left="402"/>
        <w:jc w:val="both"/>
        <w:rPr>
          <w:spacing w:val="-2"/>
        </w:rPr>
      </w:pPr>
      <w:r>
        <w:t>A</w:t>
      </w:r>
      <w:r>
        <w:rPr>
          <w:spacing w:val="-6"/>
        </w:rPr>
        <w:t xml:space="preserve"> </w:t>
      </w:r>
      <w:r>
        <w:t>feladat</w:t>
      </w:r>
      <w:r>
        <w:rPr>
          <w:spacing w:val="-1"/>
        </w:rPr>
        <w:t xml:space="preserve"> </w:t>
      </w:r>
      <w:r>
        <w:t>részletes</w:t>
      </w:r>
      <w:r>
        <w:rPr>
          <w:spacing w:val="-4"/>
        </w:rPr>
        <w:t xml:space="preserve"> </w:t>
      </w:r>
      <w:r>
        <w:t>specifikációja</w:t>
      </w:r>
      <w:r>
        <w:rPr>
          <w:spacing w:val="-3"/>
        </w:rPr>
        <w:t xml:space="preserve"> </w:t>
      </w:r>
      <w:r>
        <w:t>a</w:t>
      </w:r>
      <w:r>
        <w:rPr>
          <w:spacing w:val="-4"/>
        </w:rPr>
        <w:t xml:space="preserve"> </w:t>
      </w:r>
      <w:r>
        <w:t>követelményspecifikáció</w:t>
      </w:r>
      <w:r>
        <w:rPr>
          <w:spacing w:val="-3"/>
        </w:rPr>
        <w:t xml:space="preserve"> </w:t>
      </w:r>
      <w:r>
        <w:t>dokumentumban</w:t>
      </w:r>
      <w:r>
        <w:rPr>
          <w:spacing w:val="-2"/>
        </w:rPr>
        <w:t xml:space="preserve"> olvasható.</w:t>
      </w:r>
    </w:p>
    <w:p w14:paraId="156708B0" w14:textId="77777777" w:rsidR="00000000" w:rsidRDefault="00000000">
      <w:pPr>
        <w:pStyle w:val="BodyText"/>
        <w:kinsoku w:val="0"/>
        <w:overflowPunct w:val="0"/>
        <w:rPr>
          <w:sz w:val="26"/>
          <w:szCs w:val="26"/>
        </w:rPr>
      </w:pPr>
    </w:p>
    <w:p w14:paraId="2CC4F3D9" w14:textId="77777777" w:rsidR="00000000" w:rsidRDefault="00000000">
      <w:pPr>
        <w:pStyle w:val="Heading2"/>
        <w:kinsoku w:val="0"/>
        <w:overflowPunct w:val="0"/>
        <w:spacing w:before="228"/>
        <w:rPr>
          <w:spacing w:val="-2"/>
        </w:rPr>
      </w:pPr>
      <w:bookmarkStart w:id="8" w:name="A rendszer által biztosítandó tipikus fu"/>
      <w:bookmarkStart w:id="9" w:name="_bookmark3"/>
      <w:bookmarkEnd w:id="8"/>
      <w:bookmarkEnd w:id="9"/>
      <w:r>
        <w:t>A</w:t>
      </w:r>
      <w:r>
        <w:rPr>
          <w:spacing w:val="-7"/>
        </w:rPr>
        <w:t xml:space="preserve"> </w:t>
      </w:r>
      <w:r>
        <w:t>rendszer</w:t>
      </w:r>
      <w:r>
        <w:rPr>
          <w:spacing w:val="-7"/>
        </w:rPr>
        <w:t xml:space="preserve"> </w:t>
      </w:r>
      <w:r>
        <w:t>által</w:t>
      </w:r>
      <w:r>
        <w:rPr>
          <w:spacing w:val="-4"/>
        </w:rPr>
        <w:t xml:space="preserve"> </w:t>
      </w:r>
      <w:r>
        <w:t>biztosítandó</w:t>
      </w:r>
      <w:r>
        <w:rPr>
          <w:spacing w:val="-7"/>
        </w:rPr>
        <w:t xml:space="preserve"> </w:t>
      </w:r>
      <w:r>
        <w:t>tipikus</w:t>
      </w:r>
      <w:r>
        <w:rPr>
          <w:spacing w:val="-5"/>
        </w:rPr>
        <w:t xml:space="preserve"> </w:t>
      </w:r>
      <w:r>
        <w:rPr>
          <w:spacing w:val="-2"/>
        </w:rPr>
        <w:t>funkciók</w:t>
      </w:r>
    </w:p>
    <w:p w14:paraId="1ACB903F" w14:textId="77777777" w:rsidR="00000000" w:rsidRDefault="00000000">
      <w:pPr>
        <w:pStyle w:val="BodyText"/>
        <w:kinsoku w:val="0"/>
        <w:overflowPunct w:val="0"/>
        <w:spacing w:before="165" w:line="276" w:lineRule="auto"/>
        <w:ind w:left="402" w:right="397"/>
        <w:jc w:val="both"/>
      </w:pPr>
      <w:r>
        <w:t>Vázlatosan az alábbi funkciók biztosítását várjuk el a rendszertől. (A funkciók részletes definíciója szintén a követelményspecifikáció dokumentumban olvasható.)</w:t>
      </w:r>
    </w:p>
    <w:p w14:paraId="0E696E26" w14:textId="77777777" w:rsidR="00000000" w:rsidRDefault="00000000">
      <w:pPr>
        <w:pStyle w:val="ListParagraph"/>
        <w:numPr>
          <w:ilvl w:val="0"/>
          <w:numId w:val="4"/>
        </w:numPr>
        <w:tabs>
          <w:tab w:val="left" w:pos="1122"/>
        </w:tabs>
        <w:kinsoku w:val="0"/>
        <w:overflowPunct w:val="0"/>
        <w:spacing w:before="200" w:line="273" w:lineRule="auto"/>
        <w:ind w:right="398"/>
      </w:pPr>
      <w:r>
        <w:t>dokumentum</w:t>
      </w:r>
      <w:r>
        <w:rPr>
          <w:spacing w:val="33"/>
        </w:rPr>
        <w:t xml:space="preserve"> </w:t>
      </w:r>
      <w:r>
        <w:t>beindexelése</w:t>
      </w:r>
      <w:r>
        <w:rPr>
          <w:spacing w:val="32"/>
        </w:rPr>
        <w:t xml:space="preserve"> </w:t>
      </w:r>
      <w:r>
        <w:t>(kézi</w:t>
      </w:r>
      <w:r>
        <w:rPr>
          <w:spacing w:val="33"/>
        </w:rPr>
        <w:t xml:space="preserve"> </w:t>
      </w:r>
      <w:r>
        <w:t>hozzáadás</w:t>
      </w:r>
      <w:r>
        <w:rPr>
          <w:spacing w:val="32"/>
        </w:rPr>
        <w:t xml:space="preserve"> </w:t>
      </w:r>
      <w:r>
        <w:t>alapján</w:t>
      </w:r>
      <w:r>
        <w:rPr>
          <w:spacing w:val="32"/>
        </w:rPr>
        <w:t xml:space="preserve"> </w:t>
      </w:r>
      <w:r>
        <w:t>vagy megadott</w:t>
      </w:r>
      <w:r>
        <w:rPr>
          <w:spacing w:val="33"/>
        </w:rPr>
        <w:t xml:space="preserve"> </w:t>
      </w:r>
      <w:r>
        <w:t>mappák</w:t>
      </w:r>
      <w:r>
        <w:rPr>
          <w:spacing w:val="32"/>
        </w:rPr>
        <w:t xml:space="preserve"> </w:t>
      </w:r>
      <w:r>
        <w:t>fi- gyelése alapján automatikusan egy dokumentum létrehozásakor)</w:t>
      </w:r>
    </w:p>
    <w:p w14:paraId="7DB35030" w14:textId="77777777" w:rsidR="00000000" w:rsidRDefault="00000000">
      <w:pPr>
        <w:pStyle w:val="ListParagraph"/>
        <w:numPr>
          <w:ilvl w:val="0"/>
          <w:numId w:val="4"/>
        </w:numPr>
        <w:tabs>
          <w:tab w:val="left" w:pos="1122"/>
        </w:tabs>
        <w:kinsoku w:val="0"/>
        <w:overflowPunct w:val="0"/>
        <w:spacing w:before="120"/>
        <w:rPr>
          <w:spacing w:val="-2"/>
        </w:rPr>
      </w:pPr>
      <w:r>
        <w:t>dokumentum</w:t>
      </w:r>
      <w:r>
        <w:rPr>
          <w:spacing w:val="-1"/>
        </w:rPr>
        <w:t xml:space="preserve"> </w:t>
      </w:r>
      <w:r>
        <w:t>kezelése, amely</w:t>
      </w:r>
      <w:r>
        <w:rPr>
          <w:spacing w:val="-5"/>
        </w:rPr>
        <w:t xml:space="preserve"> </w:t>
      </w:r>
      <w:r>
        <w:t xml:space="preserve">magában </w:t>
      </w:r>
      <w:r>
        <w:rPr>
          <w:spacing w:val="-2"/>
        </w:rPr>
        <w:t>foglalja:</w:t>
      </w:r>
    </w:p>
    <w:p w14:paraId="63183DF7" w14:textId="77777777" w:rsidR="00000000" w:rsidRDefault="00000000">
      <w:pPr>
        <w:pStyle w:val="ListParagraph"/>
        <w:numPr>
          <w:ilvl w:val="1"/>
          <w:numId w:val="4"/>
        </w:numPr>
        <w:tabs>
          <w:tab w:val="left" w:pos="1842"/>
        </w:tabs>
        <w:kinsoku w:val="0"/>
        <w:overflowPunct w:val="0"/>
        <w:spacing w:before="163"/>
        <w:rPr>
          <w:spacing w:val="-2"/>
        </w:rPr>
      </w:pPr>
      <w:r>
        <w:t>dokumentumról</w:t>
      </w:r>
      <w:r>
        <w:rPr>
          <w:spacing w:val="-2"/>
        </w:rPr>
        <w:t xml:space="preserve"> </w:t>
      </w:r>
      <w:r>
        <w:t>tárolt</w:t>
      </w:r>
      <w:r>
        <w:rPr>
          <w:spacing w:val="-2"/>
        </w:rPr>
        <w:t xml:space="preserve"> </w:t>
      </w:r>
      <w:r>
        <w:t>metaadatok</w:t>
      </w:r>
      <w:r>
        <w:rPr>
          <w:spacing w:val="-2"/>
        </w:rPr>
        <w:t xml:space="preserve"> </w:t>
      </w:r>
      <w:r>
        <w:t>megtekintése,</w:t>
      </w:r>
      <w:r>
        <w:rPr>
          <w:spacing w:val="-2"/>
        </w:rPr>
        <w:t xml:space="preserve"> módosítása</w:t>
      </w:r>
    </w:p>
    <w:p w14:paraId="340E28BD" w14:textId="77777777" w:rsidR="00000000" w:rsidRDefault="00000000">
      <w:pPr>
        <w:pStyle w:val="ListParagraph"/>
        <w:numPr>
          <w:ilvl w:val="1"/>
          <w:numId w:val="4"/>
        </w:numPr>
        <w:tabs>
          <w:tab w:val="left" w:pos="1842"/>
        </w:tabs>
        <w:kinsoku w:val="0"/>
        <w:overflowPunct w:val="0"/>
        <w:spacing w:before="141"/>
        <w:rPr>
          <w:spacing w:val="-2"/>
        </w:rPr>
      </w:pPr>
      <w:r>
        <w:t>dokumentum</w:t>
      </w:r>
      <w:r>
        <w:rPr>
          <w:spacing w:val="-3"/>
        </w:rPr>
        <w:t xml:space="preserve"> </w:t>
      </w:r>
      <w:r>
        <w:t>másolása,</w:t>
      </w:r>
      <w:r>
        <w:rPr>
          <w:spacing w:val="-2"/>
        </w:rPr>
        <w:t xml:space="preserve"> </w:t>
      </w:r>
      <w:r>
        <w:t>áthelyezése</w:t>
      </w:r>
      <w:r>
        <w:rPr>
          <w:spacing w:val="-2"/>
        </w:rPr>
        <w:t xml:space="preserve"> </w:t>
      </w:r>
      <w:r>
        <w:t>(helyben</w:t>
      </w:r>
      <w:r>
        <w:rPr>
          <w:spacing w:val="-2"/>
        </w:rPr>
        <w:t xml:space="preserve"> </w:t>
      </w:r>
      <w:r>
        <w:t>tárolt</w:t>
      </w:r>
      <w:r>
        <w:rPr>
          <w:spacing w:val="-2"/>
        </w:rPr>
        <w:t xml:space="preserve"> </w:t>
      </w:r>
      <w:r>
        <w:t>fájlok</w:t>
      </w:r>
      <w:r>
        <w:rPr>
          <w:spacing w:val="-2"/>
        </w:rPr>
        <w:t xml:space="preserve"> esetén)</w:t>
      </w:r>
    </w:p>
    <w:p w14:paraId="1E3DA5BE" w14:textId="77777777" w:rsidR="00000000" w:rsidRDefault="00000000">
      <w:pPr>
        <w:pStyle w:val="ListParagraph"/>
        <w:numPr>
          <w:ilvl w:val="1"/>
          <w:numId w:val="4"/>
        </w:numPr>
        <w:tabs>
          <w:tab w:val="left" w:pos="1842"/>
        </w:tabs>
        <w:kinsoku w:val="0"/>
        <w:overflowPunct w:val="0"/>
        <w:spacing w:before="141"/>
        <w:rPr>
          <w:spacing w:val="-2"/>
        </w:rPr>
      </w:pPr>
      <w:r>
        <w:t>dokumentum</w:t>
      </w:r>
      <w:r>
        <w:rPr>
          <w:spacing w:val="-2"/>
        </w:rPr>
        <w:t xml:space="preserve"> </w:t>
      </w:r>
      <w:r>
        <w:t>törlése</w:t>
      </w:r>
      <w:r>
        <w:rPr>
          <w:spacing w:val="-3"/>
        </w:rPr>
        <w:t xml:space="preserve"> </w:t>
      </w:r>
      <w:r>
        <w:t>(helyben</w:t>
      </w:r>
      <w:r>
        <w:rPr>
          <w:spacing w:val="-1"/>
        </w:rPr>
        <w:t xml:space="preserve"> </w:t>
      </w:r>
      <w:r>
        <w:t>tárolt</w:t>
      </w:r>
      <w:r>
        <w:rPr>
          <w:spacing w:val="-1"/>
        </w:rPr>
        <w:t xml:space="preserve"> </w:t>
      </w:r>
      <w:r>
        <w:t>fájlok</w:t>
      </w:r>
      <w:r>
        <w:rPr>
          <w:spacing w:val="-1"/>
        </w:rPr>
        <w:t xml:space="preserve"> </w:t>
      </w:r>
      <w:r>
        <w:rPr>
          <w:spacing w:val="-2"/>
        </w:rPr>
        <w:t>esetén)</w:t>
      </w:r>
    </w:p>
    <w:p w14:paraId="3E0C1DA6" w14:textId="77777777" w:rsidR="00000000" w:rsidRDefault="00000000">
      <w:pPr>
        <w:pStyle w:val="ListParagraph"/>
        <w:numPr>
          <w:ilvl w:val="1"/>
          <w:numId w:val="4"/>
        </w:numPr>
        <w:tabs>
          <w:tab w:val="left" w:pos="1842"/>
        </w:tabs>
        <w:kinsoku w:val="0"/>
        <w:overflowPunct w:val="0"/>
        <w:spacing w:before="143" w:line="256" w:lineRule="auto"/>
        <w:ind w:right="403"/>
      </w:pPr>
      <w:r>
        <w:t>dokumentum megnyitásának kezdeményezése (az operációs rendszerben hozzárendelt programmal)</w:t>
      </w:r>
    </w:p>
    <w:p w14:paraId="71DA48E9" w14:textId="77777777" w:rsidR="00000000" w:rsidRDefault="00000000">
      <w:pPr>
        <w:pStyle w:val="ListParagraph"/>
        <w:numPr>
          <w:ilvl w:val="0"/>
          <w:numId w:val="4"/>
        </w:numPr>
        <w:tabs>
          <w:tab w:val="left" w:pos="1122"/>
        </w:tabs>
        <w:kinsoku w:val="0"/>
        <w:overflowPunct w:val="0"/>
        <w:spacing w:before="142"/>
        <w:ind w:hanging="361"/>
        <w:rPr>
          <w:spacing w:val="-2"/>
        </w:rPr>
      </w:pPr>
      <w:r>
        <w:t>dokumentumok</w:t>
      </w:r>
      <w:r>
        <w:rPr>
          <w:spacing w:val="-4"/>
        </w:rPr>
        <w:t xml:space="preserve"> </w:t>
      </w:r>
      <w:r>
        <w:t>keresése, szűrése,</w:t>
      </w:r>
      <w:r>
        <w:rPr>
          <w:spacing w:val="-2"/>
        </w:rPr>
        <w:t xml:space="preserve"> </w:t>
      </w:r>
      <w:r>
        <w:t>amely</w:t>
      </w:r>
      <w:r>
        <w:rPr>
          <w:spacing w:val="-7"/>
        </w:rPr>
        <w:t xml:space="preserve"> </w:t>
      </w:r>
      <w:r>
        <w:t>magában</w:t>
      </w:r>
      <w:r>
        <w:rPr>
          <w:spacing w:val="1"/>
        </w:rPr>
        <w:t xml:space="preserve"> </w:t>
      </w:r>
      <w:r>
        <w:rPr>
          <w:spacing w:val="-2"/>
        </w:rPr>
        <w:t>foglalja:</w:t>
      </w:r>
    </w:p>
    <w:p w14:paraId="5E2C0A27" w14:textId="77777777" w:rsidR="00000000" w:rsidRDefault="00000000">
      <w:pPr>
        <w:pStyle w:val="ListParagraph"/>
        <w:numPr>
          <w:ilvl w:val="1"/>
          <w:numId w:val="4"/>
        </w:numPr>
        <w:tabs>
          <w:tab w:val="left" w:pos="1842"/>
        </w:tabs>
        <w:kinsoku w:val="0"/>
        <w:overflowPunct w:val="0"/>
        <w:spacing w:line="259" w:lineRule="auto"/>
        <w:ind w:left="1841" w:right="403"/>
      </w:pPr>
      <w:r>
        <w:t>dokumentumok</w:t>
      </w:r>
      <w:r>
        <w:rPr>
          <w:spacing w:val="35"/>
        </w:rPr>
        <w:t xml:space="preserve"> </w:t>
      </w:r>
      <w:r>
        <w:t>keresése</w:t>
      </w:r>
      <w:r>
        <w:rPr>
          <w:spacing w:val="36"/>
        </w:rPr>
        <w:t xml:space="preserve"> </w:t>
      </w:r>
      <w:r>
        <w:t>metaadataik</w:t>
      </w:r>
      <w:r>
        <w:rPr>
          <w:spacing w:val="35"/>
        </w:rPr>
        <w:t xml:space="preserve"> </w:t>
      </w:r>
      <w:r>
        <w:t>alapján</w:t>
      </w:r>
      <w:r>
        <w:rPr>
          <w:spacing w:val="35"/>
        </w:rPr>
        <w:t xml:space="preserve"> </w:t>
      </w:r>
      <w:r>
        <w:t>(szabadszavas</w:t>
      </w:r>
      <w:r>
        <w:rPr>
          <w:spacing w:val="35"/>
        </w:rPr>
        <w:t xml:space="preserve"> </w:t>
      </w:r>
      <w:r>
        <w:t>keresés</w:t>
      </w:r>
      <w:r>
        <w:rPr>
          <w:spacing w:val="35"/>
        </w:rPr>
        <w:t xml:space="preserve"> </w:t>
      </w:r>
      <w:r>
        <w:t>az összes metaadat alapján)</w:t>
      </w:r>
    </w:p>
    <w:p w14:paraId="5A8E6F94" w14:textId="77777777" w:rsidR="00000000" w:rsidRDefault="00000000">
      <w:pPr>
        <w:pStyle w:val="ListParagraph"/>
        <w:numPr>
          <w:ilvl w:val="1"/>
          <w:numId w:val="4"/>
        </w:numPr>
        <w:tabs>
          <w:tab w:val="left" w:pos="1842"/>
        </w:tabs>
        <w:kinsoku w:val="0"/>
        <w:overflowPunct w:val="0"/>
        <w:spacing w:before="140"/>
        <w:ind w:hanging="361"/>
        <w:rPr>
          <w:spacing w:val="-2"/>
        </w:rPr>
      </w:pPr>
      <w:r>
        <w:t>dokumentumok</w:t>
      </w:r>
      <w:r>
        <w:rPr>
          <w:spacing w:val="-4"/>
        </w:rPr>
        <w:t xml:space="preserve"> </w:t>
      </w:r>
      <w:r>
        <w:t>listájának</w:t>
      </w:r>
      <w:r>
        <w:rPr>
          <w:spacing w:val="-1"/>
        </w:rPr>
        <w:t xml:space="preserve"> </w:t>
      </w:r>
      <w:r>
        <w:t>megjelenítése</w:t>
      </w:r>
      <w:r>
        <w:rPr>
          <w:spacing w:val="-3"/>
        </w:rPr>
        <w:t xml:space="preserve"> </w:t>
      </w:r>
      <w:r>
        <w:t>címkéik</w:t>
      </w:r>
      <w:r>
        <w:rPr>
          <w:spacing w:val="1"/>
        </w:rPr>
        <w:t xml:space="preserve"> </w:t>
      </w:r>
      <w:r>
        <w:rPr>
          <w:spacing w:val="-2"/>
        </w:rPr>
        <w:t>alapján</w:t>
      </w:r>
    </w:p>
    <w:p w14:paraId="255B72CF" w14:textId="77777777" w:rsidR="00000000" w:rsidRDefault="00000000">
      <w:pPr>
        <w:pStyle w:val="ListParagraph"/>
        <w:numPr>
          <w:ilvl w:val="2"/>
          <w:numId w:val="4"/>
        </w:numPr>
        <w:tabs>
          <w:tab w:val="left" w:pos="2563"/>
        </w:tabs>
        <w:kinsoku w:val="0"/>
        <w:overflowPunct w:val="0"/>
        <w:spacing w:before="140"/>
        <w:ind w:hanging="362"/>
        <w:rPr>
          <w:spacing w:val="-2"/>
        </w:rPr>
      </w:pPr>
      <w:r>
        <w:t>egy</w:t>
      </w:r>
      <w:r>
        <w:rPr>
          <w:spacing w:val="-6"/>
        </w:rPr>
        <w:t xml:space="preserve"> </w:t>
      </w:r>
      <w:r>
        <w:t xml:space="preserve">megadott címkével ellátott dokumentumok </w:t>
      </w:r>
      <w:r>
        <w:rPr>
          <w:spacing w:val="-2"/>
        </w:rPr>
        <w:t>listázása</w:t>
      </w:r>
    </w:p>
    <w:p w14:paraId="40503435" w14:textId="77777777" w:rsidR="00000000" w:rsidRDefault="00000000">
      <w:pPr>
        <w:pStyle w:val="ListParagraph"/>
        <w:numPr>
          <w:ilvl w:val="2"/>
          <w:numId w:val="4"/>
        </w:numPr>
        <w:tabs>
          <w:tab w:val="left" w:pos="2563"/>
        </w:tabs>
        <w:kinsoku w:val="0"/>
        <w:overflowPunct w:val="0"/>
        <w:spacing w:before="162" w:line="278" w:lineRule="auto"/>
        <w:ind w:right="399"/>
      </w:pPr>
      <w:r>
        <w:t>megadott</w:t>
      </w:r>
      <w:r>
        <w:rPr>
          <w:spacing w:val="-1"/>
        </w:rPr>
        <w:t xml:space="preserve"> </w:t>
      </w:r>
      <w:r>
        <w:t>címkék</w:t>
      </w:r>
      <w:r>
        <w:rPr>
          <w:spacing w:val="-2"/>
        </w:rPr>
        <w:t xml:space="preserve"> </w:t>
      </w:r>
      <w:r>
        <w:t>mindegyikével</w:t>
      </w:r>
      <w:r>
        <w:rPr>
          <w:spacing w:val="-1"/>
        </w:rPr>
        <w:t xml:space="preserve"> </w:t>
      </w:r>
      <w:r>
        <w:t>ellátott</w:t>
      </w:r>
      <w:r>
        <w:rPr>
          <w:spacing w:val="-1"/>
        </w:rPr>
        <w:t xml:space="preserve"> </w:t>
      </w:r>
      <w:r>
        <w:t>dokumentumok</w:t>
      </w:r>
      <w:r>
        <w:rPr>
          <w:spacing w:val="-1"/>
        </w:rPr>
        <w:t xml:space="preserve"> </w:t>
      </w:r>
      <w:r>
        <w:t>listázása („és kapcsolat”)</w:t>
      </w:r>
    </w:p>
    <w:p w14:paraId="5FEFBA41" w14:textId="77777777" w:rsidR="00000000" w:rsidRDefault="00000000">
      <w:pPr>
        <w:pStyle w:val="ListParagraph"/>
        <w:numPr>
          <w:ilvl w:val="2"/>
          <w:numId w:val="4"/>
        </w:numPr>
        <w:tabs>
          <w:tab w:val="left" w:pos="2563"/>
        </w:tabs>
        <w:kinsoku w:val="0"/>
        <w:overflowPunct w:val="0"/>
        <w:spacing w:before="116" w:line="276" w:lineRule="auto"/>
        <w:ind w:right="395"/>
      </w:pPr>
      <w:r>
        <w:t>megadott címkék valamelyikével ellátott dokumentumok listázá- sa („vagy kapcsolat”)</w:t>
      </w:r>
    </w:p>
    <w:p w14:paraId="0AC94A20" w14:textId="77777777" w:rsidR="00000000" w:rsidRDefault="00000000">
      <w:pPr>
        <w:pStyle w:val="ListParagraph"/>
        <w:numPr>
          <w:ilvl w:val="2"/>
          <w:numId w:val="4"/>
        </w:numPr>
        <w:tabs>
          <w:tab w:val="left" w:pos="2563"/>
        </w:tabs>
        <w:kinsoku w:val="0"/>
        <w:overflowPunct w:val="0"/>
        <w:spacing w:before="116" w:line="276" w:lineRule="auto"/>
        <w:ind w:right="395"/>
        <w:sectPr w:rsidR="00000000">
          <w:pgSz w:w="11910" w:h="16840"/>
          <w:pgMar w:top="1440" w:right="1300" w:bottom="280" w:left="1300" w:header="949" w:footer="0" w:gutter="0"/>
          <w:cols w:space="708"/>
          <w:noEndnote/>
        </w:sectPr>
      </w:pPr>
    </w:p>
    <w:p w14:paraId="672D606D" w14:textId="77777777" w:rsidR="00000000" w:rsidRDefault="00000000">
      <w:pPr>
        <w:pStyle w:val="BodyText"/>
        <w:kinsoku w:val="0"/>
        <w:overflowPunct w:val="0"/>
        <w:rPr>
          <w:sz w:val="20"/>
          <w:szCs w:val="20"/>
        </w:rPr>
      </w:pPr>
    </w:p>
    <w:p w14:paraId="52D91548" w14:textId="77777777" w:rsidR="00000000" w:rsidRDefault="00000000">
      <w:pPr>
        <w:pStyle w:val="BodyText"/>
        <w:kinsoku w:val="0"/>
        <w:overflowPunct w:val="0"/>
        <w:spacing w:before="10"/>
        <w:rPr>
          <w:sz w:val="17"/>
          <w:szCs w:val="17"/>
        </w:rPr>
      </w:pPr>
    </w:p>
    <w:p w14:paraId="6D124345" w14:textId="77777777" w:rsidR="00000000" w:rsidRDefault="00000000">
      <w:pPr>
        <w:pStyle w:val="ListParagraph"/>
        <w:numPr>
          <w:ilvl w:val="2"/>
          <w:numId w:val="4"/>
        </w:numPr>
        <w:tabs>
          <w:tab w:val="left" w:pos="2563"/>
        </w:tabs>
        <w:kinsoku w:val="0"/>
        <w:overflowPunct w:val="0"/>
        <w:spacing w:before="92" w:line="276" w:lineRule="auto"/>
        <w:ind w:right="397"/>
        <w:jc w:val="both"/>
      </w:pPr>
      <w:r>
        <w:t>bizonyos metaadat alapján megadott tartományba eső dokumen- tumok listázása (pl. a 2006–2008 közti megjelenési év adattal rendelkező dokumentumok megjelenítése)</w:t>
      </w:r>
    </w:p>
    <w:p w14:paraId="70AB9F48" w14:textId="77777777" w:rsidR="00000000" w:rsidRDefault="00000000">
      <w:pPr>
        <w:pStyle w:val="ListParagraph"/>
        <w:numPr>
          <w:ilvl w:val="1"/>
          <w:numId w:val="4"/>
        </w:numPr>
        <w:tabs>
          <w:tab w:val="left" w:pos="1842"/>
        </w:tabs>
        <w:kinsoku w:val="0"/>
        <w:overflowPunct w:val="0"/>
        <w:spacing w:before="120"/>
        <w:ind w:hanging="361"/>
        <w:jc w:val="both"/>
        <w:rPr>
          <w:spacing w:val="-2"/>
        </w:rPr>
      </w:pPr>
      <w:r>
        <w:t>dokumentumok</w:t>
      </w:r>
      <w:r>
        <w:rPr>
          <w:spacing w:val="-4"/>
        </w:rPr>
        <w:t xml:space="preserve"> </w:t>
      </w:r>
      <w:r>
        <w:t>tárolt</w:t>
      </w:r>
      <w:r>
        <w:rPr>
          <w:spacing w:val="-2"/>
        </w:rPr>
        <w:t xml:space="preserve"> </w:t>
      </w:r>
      <w:r>
        <w:t>metaadatainak</w:t>
      </w:r>
      <w:r>
        <w:rPr>
          <w:spacing w:val="1"/>
        </w:rPr>
        <w:t xml:space="preserve"> </w:t>
      </w:r>
      <w:r>
        <w:t>exportálása</w:t>
      </w:r>
      <w:r>
        <w:rPr>
          <w:spacing w:val="-1"/>
        </w:rPr>
        <w:t xml:space="preserve"> </w:t>
      </w:r>
      <w:r>
        <w:t>BibTeX</w:t>
      </w:r>
      <w:r>
        <w:rPr>
          <w:spacing w:val="-3"/>
        </w:rPr>
        <w:t xml:space="preserve"> </w:t>
      </w:r>
      <w:r>
        <w:rPr>
          <w:spacing w:val="-2"/>
        </w:rPr>
        <w:t>formátumban</w:t>
      </w:r>
    </w:p>
    <w:p w14:paraId="030A78AF" w14:textId="77777777" w:rsidR="00000000" w:rsidRDefault="00000000">
      <w:pPr>
        <w:pStyle w:val="ListParagraph"/>
        <w:numPr>
          <w:ilvl w:val="0"/>
          <w:numId w:val="4"/>
        </w:numPr>
        <w:tabs>
          <w:tab w:val="left" w:pos="1122"/>
        </w:tabs>
        <w:kinsoku w:val="0"/>
        <w:overflowPunct w:val="0"/>
        <w:spacing w:before="141"/>
        <w:ind w:hanging="361"/>
        <w:jc w:val="both"/>
        <w:rPr>
          <w:spacing w:val="-2"/>
        </w:rPr>
      </w:pPr>
      <w:r>
        <w:t>dokumentum</w:t>
      </w:r>
      <w:r>
        <w:rPr>
          <w:spacing w:val="-2"/>
        </w:rPr>
        <w:t xml:space="preserve"> </w:t>
      </w:r>
      <w:r>
        <w:t>eltávolítása</w:t>
      </w:r>
      <w:r>
        <w:rPr>
          <w:spacing w:val="-2"/>
        </w:rPr>
        <w:t xml:space="preserve"> </w:t>
      </w:r>
      <w:r>
        <w:t>a</w:t>
      </w:r>
      <w:r>
        <w:rPr>
          <w:spacing w:val="-2"/>
        </w:rPr>
        <w:t xml:space="preserve"> </w:t>
      </w:r>
      <w:r>
        <w:t>program</w:t>
      </w:r>
      <w:r>
        <w:rPr>
          <w:spacing w:val="1"/>
        </w:rPr>
        <w:t xml:space="preserve"> </w:t>
      </w:r>
      <w:r>
        <w:rPr>
          <w:spacing w:val="-2"/>
        </w:rPr>
        <w:t>adatbázisából</w:t>
      </w:r>
    </w:p>
    <w:p w14:paraId="43C477DD" w14:textId="77777777" w:rsidR="00000000" w:rsidRDefault="00000000">
      <w:pPr>
        <w:pStyle w:val="BodyText"/>
        <w:kinsoku w:val="0"/>
        <w:overflowPunct w:val="0"/>
        <w:rPr>
          <w:sz w:val="28"/>
          <w:szCs w:val="28"/>
        </w:rPr>
      </w:pPr>
    </w:p>
    <w:p w14:paraId="63372C28" w14:textId="77777777" w:rsidR="00000000" w:rsidRDefault="00000000">
      <w:pPr>
        <w:pStyle w:val="Heading2"/>
        <w:kinsoku w:val="0"/>
        <w:overflowPunct w:val="0"/>
        <w:spacing w:before="201"/>
        <w:jc w:val="both"/>
        <w:rPr>
          <w:spacing w:val="-2"/>
        </w:rPr>
      </w:pPr>
      <w:bookmarkStart w:id="10" w:name="A program környezete"/>
      <w:bookmarkStart w:id="11" w:name="_bookmark4"/>
      <w:bookmarkEnd w:id="10"/>
      <w:bookmarkEnd w:id="11"/>
      <w:r>
        <w:t>A</w:t>
      </w:r>
      <w:r>
        <w:rPr>
          <w:spacing w:val="-2"/>
        </w:rPr>
        <w:t xml:space="preserve"> </w:t>
      </w:r>
      <w:r>
        <w:t>program</w:t>
      </w:r>
      <w:r>
        <w:rPr>
          <w:spacing w:val="-2"/>
        </w:rPr>
        <w:t xml:space="preserve"> környezete</w:t>
      </w:r>
    </w:p>
    <w:p w14:paraId="56A5E753" w14:textId="77777777" w:rsidR="00000000" w:rsidRDefault="00000000">
      <w:pPr>
        <w:pStyle w:val="BodyText"/>
        <w:kinsoku w:val="0"/>
        <w:overflowPunct w:val="0"/>
        <w:spacing w:before="168" w:line="276" w:lineRule="auto"/>
        <w:ind w:left="402" w:right="393"/>
        <w:jc w:val="both"/>
      </w:pPr>
      <w:r>
        <w:t>A szoftvert vastagkliens alkalmazásként készítettük el. Annak érdekében, hogy több operációs rendszeren (Windows, Mac OS stb.) is futtatható legyen, platformfüggetlen megoldásokat választottunk. A programot Java nyelven fejlesztettük, a grafikus felület- hez az SWT-t használtuk, az adatbázis rétegben pedig az SQLite adatbázismotort hasz- náltuk fel. Ezek mind platformfüggetlen komponensek.</w:t>
      </w:r>
    </w:p>
    <w:p w14:paraId="35A85177" w14:textId="77777777" w:rsidR="00000000" w:rsidRDefault="00000000">
      <w:pPr>
        <w:pStyle w:val="BodyText"/>
        <w:kinsoku w:val="0"/>
        <w:overflowPunct w:val="0"/>
        <w:spacing w:before="199" w:line="276" w:lineRule="auto"/>
        <w:ind w:left="402" w:right="394"/>
        <w:jc w:val="both"/>
      </w:pPr>
      <w:r>
        <w:t>A DocuMaison program képes a kezelt dokumentumok megnyitására is, azaz laza kap- csolatban áll a használt dokumentumok megjelenítőprogramjaival is. Mivel a felhaszná- lón múlik, hogy milyen dokumentumokat tárol a rendszerben, ezért csak annyi követel- ményt támasztunk, hogy a dokumentumokhoz tartozó fájlokhoz az operációs rendszer rendeljen</w:t>
      </w:r>
      <w:r>
        <w:rPr>
          <w:spacing w:val="-3"/>
        </w:rPr>
        <w:t xml:space="preserve"> </w:t>
      </w:r>
      <w:r>
        <w:t>hozzá</w:t>
      </w:r>
      <w:r>
        <w:rPr>
          <w:spacing w:val="-4"/>
        </w:rPr>
        <w:t xml:space="preserve"> </w:t>
      </w:r>
      <w:r>
        <w:t>megfelelő</w:t>
      </w:r>
      <w:r>
        <w:rPr>
          <w:spacing w:val="-3"/>
        </w:rPr>
        <w:t xml:space="preserve"> </w:t>
      </w:r>
      <w:r>
        <w:t>megjelenítőprogramokat.</w:t>
      </w:r>
      <w:r>
        <w:rPr>
          <w:spacing w:val="-3"/>
        </w:rPr>
        <w:t xml:space="preserve"> </w:t>
      </w:r>
      <w:r>
        <w:t>A</w:t>
      </w:r>
      <w:r>
        <w:rPr>
          <w:spacing w:val="-4"/>
        </w:rPr>
        <w:t xml:space="preserve"> </w:t>
      </w:r>
      <w:r>
        <w:t>DocuMaison</w:t>
      </w:r>
      <w:r>
        <w:rPr>
          <w:spacing w:val="-3"/>
        </w:rPr>
        <w:t xml:space="preserve"> </w:t>
      </w:r>
      <w:r>
        <w:t>program</w:t>
      </w:r>
      <w:r>
        <w:rPr>
          <w:spacing w:val="-3"/>
        </w:rPr>
        <w:t xml:space="preserve"> </w:t>
      </w:r>
      <w:r>
        <w:t>mindössze a fájlok megnyitását kezdeményezi az operációs rendszernél, ennél szorosabb kapcso- latban nem áll a megjelenítőprogramokkal.</w:t>
      </w:r>
    </w:p>
    <w:p w14:paraId="154A14CE" w14:textId="77777777" w:rsidR="00000000" w:rsidRDefault="00000000">
      <w:pPr>
        <w:pStyle w:val="BodyText"/>
        <w:kinsoku w:val="0"/>
        <w:overflowPunct w:val="0"/>
        <w:spacing w:before="200" w:line="278" w:lineRule="auto"/>
        <w:ind w:left="402" w:right="394"/>
        <w:jc w:val="both"/>
      </w:pPr>
      <w:r>
        <w:t>A program más, a manapság használatos számítógépek által nem teljesített követel- ményt nem támaszt.</w:t>
      </w:r>
    </w:p>
    <w:p w14:paraId="560CDCC1" w14:textId="77777777" w:rsidR="00000000" w:rsidRDefault="00000000">
      <w:pPr>
        <w:pStyle w:val="BodyText"/>
        <w:kinsoku w:val="0"/>
        <w:overflowPunct w:val="0"/>
        <w:spacing w:before="200" w:line="278" w:lineRule="auto"/>
        <w:ind w:left="402" w:right="394"/>
        <w:jc w:val="both"/>
        <w:sectPr w:rsidR="00000000">
          <w:pgSz w:w="11910" w:h="16840"/>
          <w:pgMar w:top="1440" w:right="1300" w:bottom="280" w:left="1300" w:header="949" w:footer="0" w:gutter="0"/>
          <w:cols w:space="708"/>
          <w:noEndnote/>
        </w:sectPr>
      </w:pPr>
    </w:p>
    <w:p w14:paraId="467DC19D" w14:textId="77777777" w:rsidR="00000000" w:rsidRDefault="00000000">
      <w:pPr>
        <w:pStyle w:val="BodyText"/>
        <w:kinsoku w:val="0"/>
        <w:overflowPunct w:val="0"/>
        <w:rPr>
          <w:sz w:val="20"/>
          <w:szCs w:val="20"/>
        </w:rPr>
      </w:pPr>
    </w:p>
    <w:p w14:paraId="61797448" w14:textId="77777777" w:rsidR="00000000" w:rsidRDefault="00000000">
      <w:pPr>
        <w:pStyle w:val="BodyText"/>
        <w:kinsoku w:val="0"/>
        <w:overflowPunct w:val="0"/>
        <w:spacing w:before="8"/>
        <w:rPr>
          <w:sz w:val="17"/>
          <w:szCs w:val="17"/>
        </w:rPr>
      </w:pPr>
    </w:p>
    <w:p w14:paraId="0B6EDC9B" w14:textId="77777777" w:rsidR="00000000" w:rsidRDefault="00000000">
      <w:pPr>
        <w:pStyle w:val="Heading1"/>
        <w:kinsoku w:val="0"/>
        <w:overflowPunct w:val="0"/>
        <w:rPr>
          <w:spacing w:val="-2"/>
        </w:rPr>
      </w:pPr>
      <w:bookmarkStart w:id="12" w:name="Megvalósítás"/>
      <w:bookmarkStart w:id="13" w:name="_bookmark5"/>
      <w:bookmarkEnd w:id="12"/>
      <w:bookmarkEnd w:id="13"/>
      <w:r>
        <w:rPr>
          <w:spacing w:val="-2"/>
        </w:rPr>
        <w:t>Megvalósítás</w:t>
      </w:r>
    </w:p>
    <w:p w14:paraId="3711CFBF" w14:textId="77777777" w:rsidR="00000000" w:rsidRDefault="00000000">
      <w:pPr>
        <w:pStyle w:val="BodyText"/>
        <w:kinsoku w:val="0"/>
        <w:overflowPunct w:val="0"/>
        <w:spacing w:before="11"/>
        <w:rPr>
          <w:rFonts w:ascii="Cambria" w:hAnsi="Cambria" w:cs="Cambria"/>
          <w:b/>
          <w:bCs/>
          <w:sz w:val="55"/>
          <w:szCs w:val="55"/>
        </w:rPr>
      </w:pPr>
    </w:p>
    <w:p w14:paraId="415B9705" w14:textId="77777777" w:rsidR="00000000" w:rsidRDefault="00000000">
      <w:pPr>
        <w:pStyle w:val="BodyText"/>
        <w:kinsoku w:val="0"/>
        <w:overflowPunct w:val="0"/>
        <w:spacing w:line="276" w:lineRule="auto"/>
        <w:ind w:left="402" w:right="394"/>
        <w:jc w:val="both"/>
      </w:pPr>
      <w:r>
        <w:t>Az alkalmazást a feladatkiírásnak megfelelően egy többrétegű alkalmazásként készítet- tük el. Bár az egyes rétegek jól definiáltan különválnak egymással, mégsem valósítanak meg pl. kliens-szerver felépítést, erre egy vastagkliens alkalmazásnál nincs is szükség.</w:t>
      </w:r>
    </w:p>
    <w:p w14:paraId="71BD8357" w14:textId="77777777" w:rsidR="00000000" w:rsidRDefault="00000000">
      <w:pPr>
        <w:pStyle w:val="BodyText"/>
        <w:kinsoku w:val="0"/>
        <w:overflowPunct w:val="0"/>
        <w:spacing w:before="200" w:line="259" w:lineRule="auto"/>
        <w:ind w:left="402" w:right="396"/>
        <w:jc w:val="both"/>
      </w:pPr>
      <w:r>
        <w:t xml:space="preserve">Az általunk elkészített programot DocuMaison (kiejtése: </w:t>
      </w:r>
      <w:r>
        <w:rPr>
          <w:w w:val="111"/>
        </w:rPr>
        <w:t>[</w:t>
      </w:r>
      <w:r>
        <w:rPr>
          <w:spacing w:val="-1"/>
          <w:w w:val="111"/>
        </w:rPr>
        <w:t>dok</w:t>
      </w:r>
      <w:r>
        <w:rPr>
          <w:w w:val="111"/>
        </w:rPr>
        <w:t>u</w:t>
      </w:r>
      <w:r>
        <w:rPr>
          <w:spacing w:val="-1"/>
          <w:w w:val="111"/>
        </w:rPr>
        <w:t>mɛ</w:t>
      </w:r>
      <w:r>
        <w:rPr>
          <w:spacing w:val="-2"/>
          <w:w w:val="111"/>
        </w:rPr>
        <w:t>z</w:t>
      </w:r>
      <w:r>
        <w:rPr>
          <w:spacing w:val="-2"/>
          <w:w w:val="72"/>
        </w:rPr>
        <w:t>O</w:t>
      </w:r>
      <w:r>
        <w:rPr>
          <w:spacing w:val="-1"/>
          <w:w w:val="12"/>
          <w:position w:val="-4"/>
        </w:rPr>
        <w:t>˜</w:t>
      </w:r>
      <w:r>
        <w:rPr>
          <w:w w:val="111"/>
        </w:rPr>
        <w:t>]</w:t>
      </w:r>
      <w:r>
        <w:rPr>
          <w:spacing w:val="-1"/>
          <w:w w:val="111"/>
        </w:rPr>
        <w:t>)</w:t>
      </w:r>
      <w:r>
        <w:rPr>
          <w:spacing w:val="-1"/>
          <w:w w:val="99"/>
        </w:rPr>
        <w:t xml:space="preserve"> </w:t>
      </w:r>
      <w:r>
        <w:t>névre keresztel- tük, utalva</w:t>
      </w:r>
      <w:r>
        <w:rPr>
          <w:spacing w:val="-1"/>
        </w:rPr>
        <w:t xml:space="preserve"> </w:t>
      </w:r>
      <w:r>
        <w:t>arra, hogy</w:t>
      </w:r>
      <w:r>
        <w:rPr>
          <w:spacing w:val="-5"/>
        </w:rPr>
        <w:t xml:space="preserve"> </w:t>
      </w:r>
      <w:r>
        <w:t>a</w:t>
      </w:r>
      <w:r>
        <w:rPr>
          <w:spacing w:val="-1"/>
        </w:rPr>
        <w:t xml:space="preserve"> </w:t>
      </w:r>
      <w:r>
        <w:t>fontos dokumentumainknak szeretnénk</w:t>
      </w:r>
      <w:r>
        <w:rPr>
          <w:spacing w:val="-1"/>
        </w:rPr>
        <w:t xml:space="preserve"> </w:t>
      </w:r>
      <w:r>
        <w:t>egy</w:t>
      </w:r>
      <w:r>
        <w:rPr>
          <w:spacing w:val="-5"/>
        </w:rPr>
        <w:t xml:space="preserve"> </w:t>
      </w:r>
      <w:r>
        <w:t>„házat”</w:t>
      </w:r>
      <w:r>
        <w:rPr>
          <w:spacing w:val="-1"/>
        </w:rPr>
        <w:t xml:space="preserve"> </w:t>
      </w:r>
      <w:r>
        <w:t>építeni, ahol boldogan élhetnek.</w:t>
      </w:r>
    </w:p>
    <w:p w14:paraId="0E64895C" w14:textId="77777777" w:rsidR="00000000" w:rsidRDefault="00000000">
      <w:pPr>
        <w:pStyle w:val="BodyText"/>
        <w:kinsoku w:val="0"/>
        <w:overflowPunct w:val="0"/>
        <w:spacing w:before="217" w:line="276" w:lineRule="auto"/>
        <w:ind w:left="402" w:right="396"/>
        <w:jc w:val="both"/>
      </w:pPr>
      <w:r>
        <w:t>A fejezetben áttekintést adunk a program architektúrájáról, bemutatjuk az egyes kom- ponensek feladatait és felelősségeit, továbbá részletesen ismertetjük a használt adatmo- dellt és a grafikus felhasználói felület felépítését.</w:t>
      </w:r>
    </w:p>
    <w:p w14:paraId="41F63F80" w14:textId="77777777" w:rsidR="00000000" w:rsidRDefault="00000000">
      <w:pPr>
        <w:pStyle w:val="BodyText"/>
        <w:kinsoku w:val="0"/>
        <w:overflowPunct w:val="0"/>
        <w:rPr>
          <w:sz w:val="26"/>
          <w:szCs w:val="26"/>
        </w:rPr>
      </w:pPr>
    </w:p>
    <w:p w14:paraId="1EEEEA5E" w14:textId="77777777" w:rsidR="00000000" w:rsidRDefault="00000000">
      <w:pPr>
        <w:pStyle w:val="Heading2"/>
        <w:kinsoku w:val="0"/>
        <w:overflowPunct w:val="0"/>
        <w:spacing w:before="184"/>
        <w:rPr>
          <w:spacing w:val="-2"/>
        </w:rPr>
      </w:pPr>
      <w:bookmarkStart w:id="14" w:name="Architektúra"/>
      <w:bookmarkStart w:id="15" w:name="_bookmark6"/>
      <w:bookmarkEnd w:id="14"/>
      <w:bookmarkEnd w:id="15"/>
      <w:r>
        <w:rPr>
          <w:spacing w:val="-2"/>
        </w:rPr>
        <w:t>Architektúra</w:t>
      </w:r>
    </w:p>
    <w:p w14:paraId="4EA1DBF5" w14:textId="77777777" w:rsidR="00000000" w:rsidRDefault="00000000">
      <w:pPr>
        <w:pStyle w:val="BodyText"/>
        <w:kinsoku w:val="0"/>
        <w:overflowPunct w:val="0"/>
        <w:spacing w:before="167"/>
        <w:ind w:left="402"/>
        <w:jc w:val="both"/>
        <w:rPr>
          <w:spacing w:val="-2"/>
        </w:rPr>
      </w:pPr>
      <w:r>
        <w:t>A</w:t>
      </w:r>
      <w:r>
        <w:rPr>
          <w:spacing w:val="29"/>
        </w:rPr>
        <w:t xml:space="preserve"> </w:t>
      </w:r>
      <w:r>
        <w:t>DocuMaison</w:t>
      </w:r>
      <w:r>
        <w:rPr>
          <w:spacing w:val="30"/>
        </w:rPr>
        <w:t xml:space="preserve"> </w:t>
      </w:r>
      <w:r>
        <w:t>architektúrája</w:t>
      </w:r>
      <w:r>
        <w:rPr>
          <w:spacing w:val="30"/>
        </w:rPr>
        <w:t xml:space="preserve"> </w:t>
      </w:r>
      <w:r>
        <w:t>6</w:t>
      </w:r>
      <w:r>
        <w:rPr>
          <w:spacing w:val="29"/>
        </w:rPr>
        <w:t xml:space="preserve"> </w:t>
      </w:r>
      <w:r>
        <w:t>különálló</w:t>
      </w:r>
      <w:r>
        <w:rPr>
          <w:spacing w:val="31"/>
        </w:rPr>
        <w:t xml:space="preserve"> </w:t>
      </w:r>
      <w:r>
        <w:t>modulra</w:t>
      </w:r>
      <w:r>
        <w:rPr>
          <w:spacing w:val="29"/>
        </w:rPr>
        <w:t xml:space="preserve"> </w:t>
      </w:r>
      <w:r>
        <w:t>bontható.</w:t>
      </w:r>
      <w:r>
        <w:rPr>
          <w:spacing w:val="33"/>
        </w:rPr>
        <w:t xml:space="preserve"> </w:t>
      </w:r>
      <w:r>
        <w:t>Ebből</w:t>
      </w:r>
      <w:r>
        <w:rPr>
          <w:spacing w:val="31"/>
        </w:rPr>
        <w:t xml:space="preserve"> </w:t>
      </w:r>
      <w:r>
        <w:t>négy</w:t>
      </w:r>
      <w:r>
        <w:rPr>
          <w:spacing w:val="28"/>
        </w:rPr>
        <w:t xml:space="preserve"> </w:t>
      </w:r>
      <w:r>
        <w:t>a</w:t>
      </w:r>
      <w:r>
        <w:rPr>
          <w:spacing w:val="30"/>
        </w:rPr>
        <w:t xml:space="preserve"> </w:t>
      </w:r>
      <w:r>
        <w:rPr>
          <w:spacing w:val="-2"/>
        </w:rPr>
        <w:t>klasszikus</w:t>
      </w:r>
    </w:p>
    <w:p w14:paraId="32802E9B" w14:textId="77777777" w:rsidR="00000000" w:rsidRDefault="00000000">
      <w:pPr>
        <w:pStyle w:val="BodyText"/>
        <w:kinsoku w:val="0"/>
        <w:overflowPunct w:val="0"/>
        <w:spacing w:before="44"/>
        <w:ind w:left="402"/>
        <w:jc w:val="both"/>
        <w:rPr>
          <w:spacing w:val="-4"/>
        </w:rPr>
      </w:pPr>
      <w:r>
        <w:t>N-rétegű</w:t>
      </w:r>
      <w:r>
        <w:rPr>
          <w:spacing w:val="-3"/>
        </w:rPr>
        <w:t xml:space="preserve"> </w:t>
      </w:r>
      <w:r>
        <w:t>alkalmazás</w:t>
      </w:r>
      <w:r>
        <w:rPr>
          <w:spacing w:val="-3"/>
        </w:rPr>
        <w:t xml:space="preserve"> </w:t>
      </w:r>
      <w:r>
        <w:t>architektúrának</w:t>
      </w:r>
      <w:r>
        <w:rPr>
          <w:spacing w:val="-2"/>
        </w:rPr>
        <w:t xml:space="preserve"> </w:t>
      </w:r>
      <w:r>
        <w:t>felel</w:t>
      </w:r>
      <w:r>
        <w:rPr>
          <w:spacing w:val="-1"/>
        </w:rPr>
        <w:t xml:space="preserve"> </w:t>
      </w:r>
      <w:r>
        <w:rPr>
          <w:spacing w:val="-4"/>
        </w:rPr>
        <w:t>meg:</w:t>
      </w:r>
    </w:p>
    <w:p w14:paraId="7A88B9A9" w14:textId="77777777" w:rsidR="00000000" w:rsidRDefault="00000000">
      <w:pPr>
        <w:pStyle w:val="BodyText"/>
        <w:kinsoku w:val="0"/>
        <w:overflowPunct w:val="0"/>
        <w:spacing w:before="9"/>
        <w:rPr>
          <w:sz w:val="20"/>
          <w:szCs w:val="20"/>
        </w:rPr>
      </w:pPr>
    </w:p>
    <w:p w14:paraId="6A4781ED" w14:textId="77777777" w:rsidR="00000000" w:rsidRDefault="00000000">
      <w:pPr>
        <w:pStyle w:val="ListParagraph"/>
        <w:numPr>
          <w:ilvl w:val="0"/>
          <w:numId w:val="4"/>
        </w:numPr>
        <w:tabs>
          <w:tab w:val="left" w:pos="1122"/>
        </w:tabs>
        <w:kinsoku w:val="0"/>
        <w:overflowPunct w:val="0"/>
        <w:spacing w:before="0"/>
        <w:ind w:hanging="361"/>
        <w:rPr>
          <w:spacing w:val="-5"/>
        </w:rPr>
      </w:pPr>
      <w:r>
        <w:t>adatbázisréteg</w:t>
      </w:r>
      <w:r>
        <w:rPr>
          <w:spacing w:val="-3"/>
        </w:rPr>
        <w:t xml:space="preserve"> </w:t>
      </w:r>
      <w:r>
        <w:t>(Database</w:t>
      </w:r>
      <w:r>
        <w:rPr>
          <w:spacing w:val="-3"/>
        </w:rPr>
        <w:t xml:space="preserve"> </w:t>
      </w:r>
      <w:r>
        <w:t>Layer,</w:t>
      </w:r>
      <w:r>
        <w:rPr>
          <w:spacing w:val="-2"/>
        </w:rPr>
        <w:t xml:space="preserve"> </w:t>
      </w:r>
      <w:r>
        <w:rPr>
          <w:spacing w:val="-5"/>
        </w:rPr>
        <w:t>DB)</w:t>
      </w:r>
    </w:p>
    <w:p w14:paraId="545052EA" w14:textId="77777777" w:rsidR="00000000" w:rsidRDefault="00000000">
      <w:pPr>
        <w:pStyle w:val="ListParagraph"/>
        <w:numPr>
          <w:ilvl w:val="0"/>
          <w:numId w:val="4"/>
        </w:numPr>
        <w:tabs>
          <w:tab w:val="left" w:pos="1122"/>
        </w:tabs>
        <w:kinsoku w:val="0"/>
        <w:overflowPunct w:val="0"/>
        <w:spacing w:before="162"/>
        <w:ind w:hanging="361"/>
        <w:rPr>
          <w:spacing w:val="-4"/>
        </w:rPr>
      </w:pPr>
      <w:r>
        <w:t>adatelérési</w:t>
      </w:r>
      <w:r>
        <w:rPr>
          <w:spacing w:val="-4"/>
        </w:rPr>
        <w:t xml:space="preserve"> </w:t>
      </w:r>
      <w:r>
        <w:t>réteg</w:t>
      </w:r>
      <w:r>
        <w:rPr>
          <w:spacing w:val="-2"/>
        </w:rPr>
        <w:t xml:space="preserve"> </w:t>
      </w:r>
      <w:r>
        <w:t>(Data</w:t>
      </w:r>
      <w:r>
        <w:rPr>
          <w:spacing w:val="-2"/>
        </w:rPr>
        <w:t xml:space="preserve"> </w:t>
      </w:r>
      <w:r>
        <w:t>Access</w:t>
      </w:r>
      <w:r>
        <w:rPr>
          <w:spacing w:val="-2"/>
        </w:rPr>
        <w:t xml:space="preserve"> </w:t>
      </w:r>
      <w:r>
        <w:t>Layer,</w:t>
      </w:r>
      <w:r>
        <w:rPr>
          <w:spacing w:val="-2"/>
        </w:rPr>
        <w:t xml:space="preserve"> </w:t>
      </w:r>
      <w:r>
        <w:rPr>
          <w:spacing w:val="-4"/>
        </w:rPr>
        <w:t>DAL)</w:t>
      </w:r>
    </w:p>
    <w:p w14:paraId="2889B17A" w14:textId="77777777" w:rsidR="00000000" w:rsidRDefault="00000000">
      <w:pPr>
        <w:pStyle w:val="ListParagraph"/>
        <w:numPr>
          <w:ilvl w:val="0"/>
          <w:numId w:val="4"/>
        </w:numPr>
        <w:tabs>
          <w:tab w:val="left" w:pos="1122"/>
        </w:tabs>
        <w:kinsoku w:val="0"/>
        <w:overflowPunct w:val="0"/>
        <w:ind w:hanging="361"/>
        <w:rPr>
          <w:spacing w:val="-4"/>
        </w:rPr>
      </w:pPr>
      <w:r>
        <w:t>üzleti</w:t>
      </w:r>
      <w:r>
        <w:rPr>
          <w:spacing w:val="-2"/>
        </w:rPr>
        <w:t xml:space="preserve"> </w:t>
      </w:r>
      <w:r>
        <w:t>logika</w:t>
      </w:r>
      <w:r>
        <w:rPr>
          <w:spacing w:val="-2"/>
        </w:rPr>
        <w:t xml:space="preserve"> </w:t>
      </w:r>
      <w:r>
        <w:t>rétege</w:t>
      </w:r>
      <w:r>
        <w:rPr>
          <w:spacing w:val="-3"/>
        </w:rPr>
        <w:t xml:space="preserve"> </w:t>
      </w:r>
      <w:r>
        <w:t>(Business Logic</w:t>
      </w:r>
      <w:r>
        <w:rPr>
          <w:spacing w:val="-1"/>
        </w:rPr>
        <w:t xml:space="preserve"> </w:t>
      </w:r>
      <w:r>
        <w:t>Layer,</w:t>
      </w:r>
      <w:r>
        <w:rPr>
          <w:spacing w:val="-1"/>
        </w:rPr>
        <w:t xml:space="preserve"> </w:t>
      </w:r>
      <w:r>
        <w:rPr>
          <w:spacing w:val="-4"/>
        </w:rPr>
        <w:t>BLL)</w:t>
      </w:r>
    </w:p>
    <w:p w14:paraId="456A6053" w14:textId="77777777" w:rsidR="00000000" w:rsidRDefault="00000000">
      <w:pPr>
        <w:pStyle w:val="ListParagraph"/>
        <w:numPr>
          <w:ilvl w:val="0"/>
          <w:numId w:val="4"/>
        </w:numPr>
        <w:tabs>
          <w:tab w:val="left" w:pos="1122"/>
        </w:tabs>
        <w:kinsoku w:val="0"/>
        <w:overflowPunct w:val="0"/>
        <w:spacing w:line="372" w:lineRule="auto"/>
        <w:ind w:left="402" w:right="3212" w:firstLine="359"/>
      </w:pPr>
      <w:r>
        <w:t>felhasználói</w:t>
      </w:r>
      <w:r>
        <w:rPr>
          <w:spacing w:val="-8"/>
        </w:rPr>
        <w:t xml:space="preserve"> </w:t>
      </w:r>
      <w:r>
        <w:t>felület</w:t>
      </w:r>
      <w:r>
        <w:rPr>
          <w:spacing w:val="-8"/>
        </w:rPr>
        <w:t xml:space="preserve"> </w:t>
      </w:r>
      <w:r>
        <w:t>(Graphical</w:t>
      </w:r>
      <w:r>
        <w:rPr>
          <w:spacing w:val="-8"/>
        </w:rPr>
        <w:t xml:space="preserve"> </w:t>
      </w:r>
      <w:r>
        <w:t>User</w:t>
      </w:r>
      <w:r>
        <w:rPr>
          <w:spacing w:val="-7"/>
        </w:rPr>
        <w:t xml:space="preserve"> </w:t>
      </w:r>
      <w:r>
        <w:t>Interface,</w:t>
      </w:r>
      <w:r>
        <w:rPr>
          <w:spacing w:val="-6"/>
        </w:rPr>
        <w:t xml:space="preserve"> </w:t>
      </w:r>
      <w:r>
        <w:t>GUI) Ezeket kiegészítettük még két különálló komponenssel:</w:t>
      </w:r>
    </w:p>
    <w:p w14:paraId="1CFE232D" w14:textId="77777777" w:rsidR="00000000" w:rsidRDefault="00000000">
      <w:pPr>
        <w:pStyle w:val="ListParagraph"/>
        <w:numPr>
          <w:ilvl w:val="0"/>
          <w:numId w:val="4"/>
        </w:numPr>
        <w:tabs>
          <w:tab w:val="left" w:pos="1122"/>
        </w:tabs>
        <w:kinsoku w:val="0"/>
        <w:overflowPunct w:val="0"/>
        <w:spacing w:before="9"/>
        <w:ind w:hanging="361"/>
        <w:rPr>
          <w:spacing w:val="-2"/>
        </w:rPr>
      </w:pPr>
      <w:r>
        <w:t>indexelést</w:t>
      </w:r>
      <w:r>
        <w:rPr>
          <w:spacing w:val="-2"/>
        </w:rPr>
        <w:t xml:space="preserve"> </w:t>
      </w:r>
      <w:r>
        <w:t>biztosító</w:t>
      </w:r>
      <w:r>
        <w:rPr>
          <w:spacing w:val="-2"/>
        </w:rPr>
        <w:t xml:space="preserve"> </w:t>
      </w:r>
      <w:r>
        <w:t>réteg</w:t>
      </w:r>
      <w:r>
        <w:rPr>
          <w:spacing w:val="-2"/>
        </w:rPr>
        <w:t xml:space="preserve"> </w:t>
      </w:r>
      <w:r>
        <w:t>(File</w:t>
      </w:r>
      <w:r>
        <w:rPr>
          <w:spacing w:val="-1"/>
        </w:rPr>
        <w:t xml:space="preserve"> </w:t>
      </w:r>
      <w:r>
        <w:t>Indexing</w:t>
      </w:r>
      <w:r>
        <w:rPr>
          <w:spacing w:val="1"/>
        </w:rPr>
        <w:t xml:space="preserve"> </w:t>
      </w:r>
      <w:r>
        <w:rPr>
          <w:spacing w:val="-2"/>
        </w:rPr>
        <w:t>Layer),</w:t>
      </w:r>
    </w:p>
    <w:p w14:paraId="5C9832B6" w14:textId="77777777" w:rsidR="00000000" w:rsidRDefault="00000000">
      <w:pPr>
        <w:pStyle w:val="ListParagraph"/>
        <w:numPr>
          <w:ilvl w:val="0"/>
          <w:numId w:val="4"/>
        </w:numPr>
        <w:tabs>
          <w:tab w:val="left" w:pos="1122"/>
        </w:tabs>
        <w:kinsoku w:val="0"/>
        <w:overflowPunct w:val="0"/>
        <w:spacing w:before="162"/>
        <w:ind w:hanging="361"/>
        <w:rPr>
          <w:spacing w:val="-2"/>
        </w:rPr>
      </w:pPr>
      <w:r>
        <w:t>adatdefiníciók</w:t>
      </w:r>
      <w:r>
        <w:rPr>
          <w:spacing w:val="-4"/>
        </w:rPr>
        <w:t xml:space="preserve"> </w:t>
      </w:r>
      <w:r>
        <w:t>(Data</w:t>
      </w:r>
      <w:r>
        <w:rPr>
          <w:spacing w:val="-3"/>
        </w:rPr>
        <w:t xml:space="preserve"> </w:t>
      </w:r>
      <w:r>
        <w:rPr>
          <w:spacing w:val="-2"/>
        </w:rPr>
        <w:t>Definitions).</w:t>
      </w:r>
    </w:p>
    <w:p w14:paraId="55DE6741" w14:textId="77777777" w:rsidR="00000000" w:rsidRDefault="00000000">
      <w:pPr>
        <w:pStyle w:val="BodyText"/>
        <w:kinsoku w:val="0"/>
        <w:overflowPunct w:val="0"/>
        <w:spacing w:before="160" w:line="276" w:lineRule="auto"/>
        <w:ind w:left="402" w:right="401"/>
        <w:jc w:val="both"/>
      </w:pPr>
      <w:r>
        <w:t xml:space="preserve">Az egyes komponensek kapcsolatait mutatja be az </w:t>
      </w:r>
      <w:hyperlink w:anchor="bookmark7" w:history="1">
        <w:r>
          <w:t>1. ábra.</w:t>
        </w:r>
      </w:hyperlink>
      <w:r>
        <w:t xml:space="preserve"> A fejezet hátralévő részében az egyes komponensek feladatait és felelősségeit ismertetjük.</w:t>
      </w:r>
    </w:p>
    <w:p w14:paraId="502BFB1C" w14:textId="77777777" w:rsidR="00000000" w:rsidRDefault="00000000">
      <w:pPr>
        <w:pStyle w:val="BodyText"/>
        <w:kinsoku w:val="0"/>
        <w:overflowPunct w:val="0"/>
        <w:spacing w:before="160" w:line="276" w:lineRule="auto"/>
        <w:ind w:left="402" w:right="401"/>
        <w:jc w:val="both"/>
        <w:sectPr w:rsidR="00000000">
          <w:pgSz w:w="11910" w:h="16840"/>
          <w:pgMar w:top="1440" w:right="1300" w:bottom="280" w:left="1300" w:header="949" w:footer="0" w:gutter="0"/>
          <w:cols w:space="708"/>
          <w:noEndnote/>
        </w:sectPr>
      </w:pPr>
    </w:p>
    <w:p w14:paraId="424D3A7D" w14:textId="78C6A2DC" w:rsidR="00000000" w:rsidRDefault="00525BC3">
      <w:pPr>
        <w:pStyle w:val="BodyText"/>
        <w:kinsoku w:val="0"/>
        <w:overflowPunct w:val="0"/>
        <w:rPr>
          <w:sz w:val="20"/>
          <w:szCs w:val="20"/>
        </w:rPr>
      </w:pPr>
      <w:r>
        <w:rPr>
          <w:noProof/>
        </w:rPr>
        <w:lastRenderedPageBreak/>
        <mc:AlternateContent>
          <mc:Choice Requires="wps">
            <w:drawing>
              <wp:anchor distT="0" distB="0" distL="114300" distR="114300" simplePos="0" relativeHeight="251637760" behindDoc="0" locked="0" layoutInCell="0" allowOverlap="1" wp14:anchorId="680D0FC4" wp14:editId="6B38B00C">
                <wp:simplePos x="0" y="0"/>
                <wp:positionH relativeFrom="page">
                  <wp:posOffset>5750560</wp:posOffset>
                </wp:positionH>
                <wp:positionV relativeFrom="page">
                  <wp:posOffset>2882900</wp:posOffset>
                </wp:positionV>
                <wp:extent cx="386080" cy="1023620"/>
                <wp:effectExtent l="0" t="0" r="0" b="0"/>
                <wp:wrapNone/>
                <wp:docPr id="27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03998" w14:textId="77777777" w:rsidR="00000000" w:rsidRDefault="00000000">
                            <w:pPr>
                              <w:pStyle w:val="BodyText"/>
                              <w:kinsoku w:val="0"/>
                              <w:overflowPunct w:val="0"/>
                              <w:spacing w:line="302" w:lineRule="exact"/>
                              <w:ind w:left="11" w:right="14"/>
                              <w:jc w:val="center"/>
                              <w:rPr>
                                <w:rFonts w:ascii="Calibri" w:hAnsi="Calibri" w:cs="Calibri"/>
                                <w:b/>
                                <w:bCs/>
                                <w:spacing w:val="-4"/>
                                <w:sz w:val="28"/>
                                <w:szCs w:val="28"/>
                              </w:rPr>
                            </w:pPr>
                            <w:r>
                              <w:rPr>
                                <w:rFonts w:ascii="Calibri" w:hAnsi="Calibri" w:cs="Calibri"/>
                                <w:b/>
                                <w:bCs/>
                                <w:spacing w:val="-4"/>
                                <w:sz w:val="28"/>
                                <w:szCs w:val="28"/>
                              </w:rPr>
                              <w:t>Data</w:t>
                            </w:r>
                          </w:p>
                          <w:p w14:paraId="7D8E77FF" w14:textId="77777777" w:rsidR="00000000" w:rsidRDefault="00000000">
                            <w:pPr>
                              <w:pStyle w:val="BodyText"/>
                              <w:kinsoku w:val="0"/>
                              <w:overflowPunct w:val="0"/>
                              <w:spacing w:line="290" w:lineRule="exact"/>
                              <w:ind w:left="14" w:right="14"/>
                              <w:jc w:val="center"/>
                              <w:rPr>
                                <w:rFonts w:ascii="Calibri" w:hAnsi="Calibri" w:cs="Calibri"/>
                                <w:spacing w:val="-2"/>
                              </w:rPr>
                            </w:pPr>
                            <w:r>
                              <w:rPr>
                                <w:rFonts w:ascii="Calibri" w:hAnsi="Calibri" w:cs="Calibri"/>
                              </w:rPr>
                              <w:t>Data</w:t>
                            </w:r>
                            <w:r>
                              <w:rPr>
                                <w:spacing w:val="-11"/>
                              </w:rPr>
                              <w:t xml:space="preserve"> </w:t>
                            </w:r>
                            <w:r>
                              <w:rPr>
                                <w:rFonts w:ascii="Calibri" w:hAnsi="Calibri" w:cs="Calibri"/>
                                <w:spacing w:val="-2"/>
                              </w:rPr>
                              <w:t>Definitions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D0FC4" id="_x0000_t202" coordsize="21600,21600" o:spt="202" path="m,l,21600r21600,l21600,xe">
                <v:stroke joinstyle="miter"/>
                <v:path gradientshapeok="t" o:connecttype="rect"/>
              </v:shapetype>
              <v:shape id="Text Box 7" o:spid="_x0000_s1027" type="#_x0000_t202" style="position:absolute;margin-left:452.8pt;margin-top:227pt;width:30.4pt;height:80.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" o:allowincell="f" filled="f" stroked="f">
                <v:textbox style="layout-flow:vertical;mso-layout-flow-alt:bottom-to-top" inset="0,0,0,0">
                  <w:txbxContent>
                    <w:p w14:paraId="63603998" w14:textId="77777777" w:rsidR="00000000" w:rsidRDefault="00000000">
                      <w:pPr>
                        <w:pStyle w:val="BodyText"/>
                        <w:kinsoku w:val="0"/>
                        <w:overflowPunct w:val="0"/>
                        <w:spacing w:line="302" w:lineRule="exact"/>
                        <w:ind w:left="11" w:right="14"/>
                        <w:jc w:val="center"/>
                        <w:rPr>
                          <w:rFonts w:ascii="Calibri" w:hAnsi="Calibri" w:cs="Calibri"/>
                          <w:b/>
                          <w:bCs/>
                          <w:spacing w:val="-4"/>
                          <w:sz w:val="28"/>
                          <w:szCs w:val="28"/>
                        </w:rPr>
                      </w:pPr>
                      <w:r>
                        <w:rPr>
                          <w:rFonts w:ascii="Calibri" w:hAnsi="Calibri" w:cs="Calibri"/>
                          <w:b/>
                          <w:bCs/>
                          <w:spacing w:val="-4"/>
                          <w:sz w:val="28"/>
                          <w:szCs w:val="28"/>
                        </w:rPr>
                        <w:t>Data</w:t>
                      </w:r>
                    </w:p>
                    <w:p w14:paraId="7D8E77FF" w14:textId="77777777" w:rsidR="00000000" w:rsidRDefault="00000000">
                      <w:pPr>
                        <w:pStyle w:val="BodyText"/>
                        <w:kinsoku w:val="0"/>
                        <w:overflowPunct w:val="0"/>
                        <w:spacing w:line="290" w:lineRule="exact"/>
                        <w:ind w:left="14" w:right="14"/>
                        <w:jc w:val="center"/>
                        <w:rPr>
                          <w:rFonts w:ascii="Calibri" w:hAnsi="Calibri" w:cs="Calibri"/>
                          <w:spacing w:val="-2"/>
                        </w:rPr>
                      </w:pPr>
                      <w:r>
                        <w:rPr>
                          <w:rFonts w:ascii="Calibri" w:hAnsi="Calibri" w:cs="Calibri"/>
                        </w:rPr>
                        <w:t>Data</w:t>
                      </w:r>
                      <w:r>
                        <w:rPr>
                          <w:spacing w:val="-11"/>
                        </w:rPr>
                        <w:t xml:space="preserve"> </w:t>
                      </w:r>
                      <w:r>
                        <w:rPr>
                          <w:rFonts w:ascii="Calibri" w:hAnsi="Calibri" w:cs="Calibri"/>
                          <w:spacing w:val="-2"/>
                        </w:rPr>
                        <w:t>Definitions</w:t>
                      </w:r>
                    </w:p>
                  </w:txbxContent>
                </v:textbox>
                <w10:wrap anchorx="page" anchory="page"/>
              </v:shape>
            </w:pict>
          </mc:Fallback>
        </mc:AlternateContent>
      </w:r>
    </w:p>
    <w:p w14:paraId="27C994AB" w14:textId="77777777" w:rsidR="00000000" w:rsidRDefault="00000000">
      <w:pPr>
        <w:pStyle w:val="BodyText"/>
        <w:kinsoku w:val="0"/>
        <w:overflowPunct w:val="0"/>
        <w:rPr>
          <w:sz w:val="20"/>
          <w:szCs w:val="20"/>
        </w:rPr>
      </w:pPr>
    </w:p>
    <w:p w14:paraId="7B5933FE" w14:textId="77777777" w:rsidR="00000000" w:rsidRDefault="00000000">
      <w:pPr>
        <w:pStyle w:val="BodyText"/>
        <w:kinsoku w:val="0"/>
        <w:overflowPunct w:val="0"/>
        <w:rPr>
          <w:sz w:val="20"/>
          <w:szCs w:val="20"/>
        </w:rPr>
      </w:pPr>
    </w:p>
    <w:p w14:paraId="282C893E" w14:textId="77777777" w:rsidR="00000000" w:rsidRDefault="00000000">
      <w:pPr>
        <w:pStyle w:val="BodyText"/>
        <w:kinsoku w:val="0"/>
        <w:overflowPunct w:val="0"/>
        <w:rPr>
          <w:sz w:val="20"/>
          <w:szCs w:val="20"/>
        </w:rPr>
      </w:pPr>
    </w:p>
    <w:p w14:paraId="4F99CDA3" w14:textId="77777777" w:rsidR="00000000" w:rsidRDefault="00000000">
      <w:pPr>
        <w:pStyle w:val="BodyText"/>
        <w:kinsoku w:val="0"/>
        <w:overflowPunct w:val="0"/>
        <w:rPr>
          <w:sz w:val="20"/>
          <w:szCs w:val="20"/>
        </w:rPr>
      </w:pPr>
    </w:p>
    <w:p w14:paraId="5A72D64E" w14:textId="77777777" w:rsidR="00000000" w:rsidRDefault="00000000">
      <w:pPr>
        <w:pStyle w:val="BodyText"/>
        <w:kinsoku w:val="0"/>
        <w:overflowPunct w:val="0"/>
        <w:rPr>
          <w:sz w:val="20"/>
          <w:szCs w:val="20"/>
        </w:rPr>
      </w:pPr>
    </w:p>
    <w:p w14:paraId="0294645A" w14:textId="77777777" w:rsidR="00000000" w:rsidRDefault="00000000">
      <w:pPr>
        <w:pStyle w:val="BodyText"/>
        <w:kinsoku w:val="0"/>
        <w:overflowPunct w:val="0"/>
        <w:rPr>
          <w:sz w:val="20"/>
          <w:szCs w:val="20"/>
        </w:rPr>
      </w:pPr>
    </w:p>
    <w:p w14:paraId="11DA8765" w14:textId="77777777" w:rsidR="00000000" w:rsidRDefault="00000000">
      <w:pPr>
        <w:pStyle w:val="BodyText"/>
        <w:kinsoku w:val="0"/>
        <w:overflowPunct w:val="0"/>
        <w:rPr>
          <w:sz w:val="20"/>
          <w:szCs w:val="20"/>
        </w:rPr>
      </w:pPr>
    </w:p>
    <w:p w14:paraId="0788F81A" w14:textId="77777777" w:rsidR="00000000" w:rsidRDefault="00000000">
      <w:pPr>
        <w:pStyle w:val="BodyText"/>
        <w:kinsoku w:val="0"/>
        <w:overflowPunct w:val="0"/>
        <w:rPr>
          <w:sz w:val="20"/>
          <w:szCs w:val="20"/>
        </w:rPr>
      </w:pPr>
    </w:p>
    <w:p w14:paraId="2CA2AFB9" w14:textId="77777777" w:rsidR="00000000" w:rsidRDefault="00000000">
      <w:pPr>
        <w:pStyle w:val="BodyText"/>
        <w:kinsoku w:val="0"/>
        <w:overflowPunct w:val="0"/>
        <w:rPr>
          <w:sz w:val="20"/>
          <w:szCs w:val="20"/>
        </w:rPr>
      </w:pPr>
    </w:p>
    <w:p w14:paraId="783C2179" w14:textId="77777777" w:rsidR="00000000" w:rsidRDefault="00000000">
      <w:pPr>
        <w:pStyle w:val="BodyText"/>
        <w:kinsoku w:val="0"/>
        <w:overflowPunct w:val="0"/>
        <w:rPr>
          <w:sz w:val="20"/>
          <w:szCs w:val="20"/>
        </w:rPr>
      </w:pPr>
    </w:p>
    <w:p w14:paraId="35DD13EC" w14:textId="77777777" w:rsidR="00000000" w:rsidRDefault="00000000">
      <w:pPr>
        <w:pStyle w:val="BodyText"/>
        <w:kinsoku w:val="0"/>
        <w:overflowPunct w:val="0"/>
        <w:rPr>
          <w:sz w:val="20"/>
          <w:szCs w:val="20"/>
        </w:rPr>
      </w:pPr>
    </w:p>
    <w:p w14:paraId="7D520D09" w14:textId="77777777" w:rsidR="00000000" w:rsidRDefault="00000000">
      <w:pPr>
        <w:pStyle w:val="BodyText"/>
        <w:kinsoku w:val="0"/>
        <w:overflowPunct w:val="0"/>
        <w:rPr>
          <w:sz w:val="20"/>
          <w:szCs w:val="20"/>
        </w:rPr>
      </w:pPr>
    </w:p>
    <w:p w14:paraId="4FCB1D56" w14:textId="77777777" w:rsidR="00000000" w:rsidRDefault="00000000">
      <w:pPr>
        <w:pStyle w:val="BodyText"/>
        <w:kinsoku w:val="0"/>
        <w:overflowPunct w:val="0"/>
        <w:rPr>
          <w:sz w:val="20"/>
          <w:szCs w:val="20"/>
        </w:rPr>
      </w:pPr>
    </w:p>
    <w:p w14:paraId="3E314AE1" w14:textId="77777777" w:rsidR="00000000" w:rsidRDefault="00000000">
      <w:pPr>
        <w:pStyle w:val="BodyText"/>
        <w:kinsoku w:val="0"/>
        <w:overflowPunct w:val="0"/>
        <w:rPr>
          <w:sz w:val="20"/>
          <w:szCs w:val="20"/>
        </w:rPr>
      </w:pPr>
    </w:p>
    <w:p w14:paraId="04125D07" w14:textId="77777777" w:rsidR="00000000" w:rsidRDefault="00000000">
      <w:pPr>
        <w:pStyle w:val="BodyText"/>
        <w:kinsoku w:val="0"/>
        <w:overflowPunct w:val="0"/>
        <w:rPr>
          <w:sz w:val="20"/>
          <w:szCs w:val="20"/>
        </w:rPr>
      </w:pPr>
    </w:p>
    <w:p w14:paraId="4F878D5D" w14:textId="77777777" w:rsidR="00000000" w:rsidRDefault="00000000">
      <w:pPr>
        <w:pStyle w:val="BodyText"/>
        <w:kinsoku w:val="0"/>
        <w:overflowPunct w:val="0"/>
        <w:rPr>
          <w:sz w:val="20"/>
          <w:szCs w:val="20"/>
        </w:rPr>
      </w:pPr>
    </w:p>
    <w:p w14:paraId="1E470EFD" w14:textId="77777777" w:rsidR="00000000" w:rsidRDefault="00000000">
      <w:pPr>
        <w:pStyle w:val="BodyText"/>
        <w:kinsoku w:val="0"/>
        <w:overflowPunct w:val="0"/>
        <w:rPr>
          <w:sz w:val="20"/>
          <w:szCs w:val="20"/>
        </w:rPr>
      </w:pPr>
    </w:p>
    <w:p w14:paraId="2716D076" w14:textId="77777777" w:rsidR="00000000" w:rsidRDefault="00000000">
      <w:pPr>
        <w:pStyle w:val="BodyText"/>
        <w:kinsoku w:val="0"/>
        <w:overflowPunct w:val="0"/>
        <w:rPr>
          <w:sz w:val="20"/>
          <w:szCs w:val="20"/>
        </w:rPr>
      </w:pPr>
    </w:p>
    <w:p w14:paraId="3147FC76" w14:textId="77777777" w:rsidR="00000000" w:rsidRDefault="00000000">
      <w:pPr>
        <w:pStyle w:val="BodyText"/>
        <w:kinsoku w:val="0"/>
        <w:overflowPunct w:val="0"/>
        <w:rPr>
          <w:sz w:val="20"/>
          <w:szCs w:val="20"/>
        </w:rPr>
      </w:pPr>
    </w:p>
    <w:p w14:paraId="31ACFA2F" w14:textId="77777777" w:rsidR="00000000" w:rsidRDefault="00000000">
      <w:pPr>
        <w:pStyle w:val="BodyText"/>
        <w:kinsoku w:val="0"/>
        <w:overflowPunct w:val="0"/>
        <w:rPr>
          <w:sz w:val="20"/>
          <w:szCs w:val="20"/>
        </w:rPr>
      </w:pPr>
    </w:p>
    <w:p w14:paraId="5406A335" w14:textId="77777777" w:rsidR="00000000" w:rsidRDefault="00000000">
      <w:pPr>
        <w:pStyle w:val="BodyText"/>
        <w:kinsoku w:val="0"/>
        <w:overflowPunct w:val="0"/>
        <w:rPr>
          <w:sz w:val="20"/>
          <w:szCs w:val="20"/>
        </w:rPr>
      </w:pPr>
    </w:p>
    <w:p w14:paraId="1DB002B2" w14:textId="77777777" w:rsidR="00000000" w:rsidRDefault="00000000">
      <w:pPr>
        <w:pStyle w:val="BodyText"/>
        <w:kinsoku w:val="0"/>
        <w:overflowPunct w:val="0"/>
        <w:rPr>
          <w:sz w:val="20"/>
          <w:szCs w:val="20"/>
        </w:rPr>
      </w:pPr>
    </w:p>
    <w:p w14:paraId="0464235C" w14:textId="77777777" w:rsidR="00000000" w:rsidRDefault="00000000">
      <w:pPr>
        <w:pStyle w:val="BodyText"/>
        <w:kinsoku w:val="0"/>
        <w:overflowPunct w:val="0"/>
        <w:rPr>
          <w:sz w:val="20"/>
          <w:szCs w:val="20"/>
        </w:rPr>
      </w:pPr>
    </w:p>
    <w:p w14:paraId="10AD38D9" w14:textId="77777777" w:rsidR="00000000" w:rsidRDefault="00000000">
      <w:pPr>
        <w:pStyle w:val="BodyText"/>
        <w:kinsoku w:val="0"/>
        <w:overflowPunct w:val="0"/>
        <w:rPr>
          <w:sz w:val="20"/>
          <w:szCs w:val="20"/>
        </w:rPr>
      </w:pPr>
    </w:p>
    <w:p w14:paraId="606A87B0" w14:textId="77777777" w:rsidR="00000000" w:rsidRDefault="00000000">
      <w:pPr>
        <w:pStyle w:val="BodyText"/>
        <w:kinsoku w:val="0"/>
        <w:overflowPunct w:val="0"/>
        <w:rPr>
          <w:sz w:val="20"/>
          <w:szCs w:val="20"/>
        </w:rPr>
      </w:pPr>
    </w:p>
    <w:p w14:paraId="71E4673E" w14:textId="77777777" w:rsidR="00000000" w:rsidRDefault="00000000">
      <w:pPr>
        <w:pStyle w:val="BodyText"/>
        <w:kinsoku w:val="0"/>
        <w:overflowPunct w:val="0"/>
        <w:rPr>
          <w:sz w:val="20"/>
          <w:szCs w:val="20"/>
        </w:rPr>
      </w:pPr>
    </w:p>
    <w:p w14:paraId="62599C79" w14:textId="77777777" w:rsidR="00000000" w:rsidRDefault="00000000">
      <w:pPr>
        <w:pStyle w:val="BodyText"/>
        <w:kinsoku w:val="0"/>
        <w:overflowPunct w:val="0"/>
        <w:rPr>
          <w:sz w:val="20"/>
          <w:szCs w:val="20"/>
        </w:rPr>
      </w:pPr>
    </w:p>
    <w:p w14:paraId="22D4BDFA" w14:textId="77777777" w:rsidR="00000000" w:rsidRDefault="00000000">
      <w:pPr>
        <w:pStyle w:val="BodyText"/>
        <w:kinsoku w:val="0"/>
        <w:overflowPunct w:val="0"/>
        <w:rPr>
          <w:sz w:val="20"/>
          <w:szCs w:val="20"/>
        </w:rPr>
      </w:pPr>
    </w:p>
    <w:p w14:paraId="5688E880" w14:textId="77777777" w:rsidR="00000000" w:rsidRDefault="00000000">
      <w:pPr>
        <w:pStyle w:val="BodyText"/>
        <w:kinsoku w:val="0"/>
        <w:overflowPunct w:val="0"/>
        <w:rPr>
          <w:sz w:val="20"/>
          <w:szCs w:val="20"/>
        </w:rPr>
      </w:pPr>
    </w:p>
    <w:p w14:paraId="5D4C57AE" w14:textId="77777777" w:rsidR="00000000" w:rsidRDefault="00000000">
      <w:pPr>
        <w:pStyle w:val="BodyText"/>
        <w:kinsoku w:val="0"/>
        <w:overflowPunct w:val="0"/>
        <w:spacing w:before="4"/>
        <w:rPr>
          <w:sz w:val="21"/>
          <w:szCs w:val="21"/>
        </w:rPr>
      </w:pPr>
    </w:p>
    <w:p w14:paraId="54CC9E9A" w14:textId="1F42162C" w:rsidR="00000000" w:rsidRDefault="00525BC3">
      <w:pPr>
        <w:pStyle w:val="ListParagraph"/>
        <w:numPr>
          <w:ilvl w:val="0"/>
          <w:numId w:val="3"/>
        </w:numPr>
        <w:tabs>
          <w:tab w:val="left" w:pos="3674"/>
        </w:tabs>
        <w:kinsoku w:val="0"/>
        <w:overflowPunct w:val="0"/>
        <w:spacing w:before="1"/>
        <w:ind w:hanging="183"/>
        <w:rPr>
          <w:spacing w:val="-2"/>
          <w:sz w:val="18"/>
          <w:szCs w:val="18"/>
        </w:rPr>
      </w:pPr>
      <w:r>
        <w:rPr>
          <w:noProof/>
        </w:rPr>
        <mc:AlternateContent>
          <mc:Choice Requires="wpg">
            <w:drawing>
              <wp:anchor distT="0" distB="0" distL="114300" distR="114300" simplePos="0" relativeHeight="251638784" behindDoc="0" locked="0" layoutInCell="0" allowOverlap="1" wp14:anchorId="5822C777" wp14:editId="0D94C479">
                <wp:simplePos x="0" y="0"/>
                <wp:positionH relativeFrom="page">
                  <wp:posOffset>1336675</wp:posOffset>
                </wp:positionH>
                <wp:positionV relativeFrom="paragraph">
                  <wp:posOffset>-4177665</wp:posOffset>
                </wp:positionV>
                <wp:extent cx="4886325" cy="4003675"/>
                <wp:effectExtent l="0" t="0" r="0" b="0"/>
                <wp:wrapNone/>
                <wp:docPr id="2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6325" cy="4003675"/>
                          <a:chOff x="2105" y="-6579"/>
                          <a:chExt cx="7695" cy="6305"/>
                        </a:xfrm>
                      </wpg:grpSpPr>
                      <wps:wsp>
                        <wps:cNvPr id="217" name="Freeform 9"/>
                        <wps:cNvSpPr>
                          <a:spLocks/>
                        </wps:cNvSpPr>
                        <wps:spPr bwMode="auto">
                          <a:xfrm>
                            <a:off x="2136" y="-6163"/>
                            <a:ext cx="6842" cy="5887"/>
                          </a:xfrm>
                          <a:custGeom>
                            <a:avLst/>
                            <a:gdLst>
                              <a:gd name="T0" fmla="*/ 6841 w 6842"/>
                              <a:gd name="T1" fmla="*/ 0 h 5887"/>
                              <a:gd name="T2" fmla="*/ 0 w 6842"/>
                              <a:gd name="T3" fmla="*/ 0 h 5887"/>
                              <a:gd name="T4" fmla="*/ 0 w 6842"/>
                              <a:gd name="T5" fmla="*/ 5858 h 5887"/>
                              <a:gd name="T6" fmla="*/ 0 w 6842"/>
                              <a:gd name="T7" fmla="*/ 5886 h 5887"/>
                              <a:gd name="T8" fmla="*/ 6841 w 6842"/>
                              <a:gd name="T9" fmla="*/ 5886 h 5887"/>
                              <a:gd name="T10" fmla="*/ 6841 w 6842"/>
                              <a:gd name="T11" fmla="*/ 5858 h 5887"/>
                              <a:gd name="T12" fmla="*/ 6841 w 6842"/>
                              <a:gd name="T13" fmla="*/ 0 h 5887"/>
                            </a:gdLst>
                            <a:ahLst/>
                            <a:cxnLst>
                              <a:cxn ang="0">
                                <a:pos x="T0" y="T1"/>
                              </a:cxn>
                              <a:cxn ang="0">
                                <a:pos x="T2" y="T3"/>
                              </a:cxn>
                              <a:cxn ang="0">
                                <a:pos x="T4" y="T5"/>
                              </a:cxn>
                              <a:cxn ang="0">
                                <a:pos x="T6" y="T7"/>
                              </a:cxn>
                              <a:cxn ang="0">
                                <a:pos x="T8" y="T9"/>
                              </a:cxn>
                              <a:cxn ang="0">
                                <a:pos x="T10" y="T11"/>
                              </a:cxn>
                              <a:cxn ang="0">
                                <a:pos x="T12" y="T13"/>
                              </a:cxn>
                            </a:cxnLst>
                            <a:rect l="0" t="0" r="r" b="b"/>
                            <a:pathLst>
                              <a:path w="6842" h="5887">
                                <a:moveTo>
                                  <a:pt x="6841" y="0"/>
                                </a:moveTo>
                                <a:lnTo>
                                  <a:pt x="0" y="0"/>
                                </a:lnTo>
                                <a:lnTo>
                                  <a:pt x="0" y="5858"/>
                                </a:lnTo>
                                <a:lnTo>
                                  <a:pt x="0" y="5886"/>
                                </a:lnTo>
                                <a:lnTo>
                                  <a:pt x="6841" y="5886"/>
                                </a:lnTo>
                                <a:lnTo>
                                  <a:pt x="6841" y="5858"/>
                                </a:lnTo>
                                <a:lnTo>
                                  <a:pt x="6841" y="0"/>
                                </a:lnTo>
                                <a:close/>
                              </a:path>
                            </a:pathLst>
                          </a:custGeom>
                          <a:solidFill>
                            <a:srgbClr val="745746">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18" name="Group 10"/>
                        <wpg:cNvGrpSpPr>
                          <a:grpSpLocks/>
                        </wpg:cNvGrpSpPr>
                        <wpg:grpSpPr bwMode="auto">
                          <a:xfrm>
                            <a:off x="2136" y="-6163"/>
                            <a:ext cx="6842" cy="5887"/>
                            <a:chOff x="2136" y="-6163"/>
                            <a:chExt cx="6842" cy="5887"/>
                          </a:xfrm>
                        </wpg:grpSpPr>
                        <wps:wsp>
                          <wps:cNvPr id="219" name="Freeform 11"/>
                          <wps:cNvSpPr>
                            <a:spLocks/>
                          </wps:cNvSpPr>
                          <wps:spPr bwMode="auto">
                            <a:xfrm>
                              <a:off x="2136" y="-6163"/>
                              <a:ext cx="6842" cy="5887"/>
                            </a:xfrm>
                            <a:custGeom>
                              <a:avLst/>
                              <a:gdLst>
                                <a:gd name="T0" fmla="*/ 6841 w 6842"/>
                                <a:gd name="T1" fmla="*/ 5886 h 5887"/>
                                <a:gd name="T2" fmla="*/ 6841 w 6842"/>
                                <a:gd name="T3" fmla="*/ 5886 h 5887"/>
                              </a:gdLst>
                              <a:ahLst/>
                              <a:cxnLst>
                                <a:cxn ang="0">
                                  <a:pos x="T0" y="T1"/>
                                </a:cxn>
                                <a:cxn ang="0">
                                  <a:pos x="T2" y="T3"/>
                                </a:cxn>
                              </a:cxnLst>
                              <a:rect l="0" t="0" r="r" b="b"/>
                              <a:pathLst>
                                <a:path w="6842" h="5887">
                                  <a:moveTo>
                                    <a:pt x="6841" y="5886"/>
                                  </a:moveTo>
                                  <a:lnTo>
                                    <a:pt x="6841" y="5886"/>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2"/>
                          <wps:cNvSpPr>
                            <a:spLocks/>
                          </wps:cNvSpPr>
                          <wps:spPr bwMode="auto">
                            <a:xfrm>
                              <a:off x="2136" y="-6163"/>
                              <a:ext cx="6842" cy="5887"/>
                            </a:xfrm>
                            <a:custGeom>
                              <a:avLst/>
                              <a:gdLst>
                                <a:gd name="T0" fmla="*/ 0 w 6842"/>
                                <a:gd name="T1" fmla="*/ 0 h 5887"/>
                                <a:gd name="T2" fmla="*/ 0 w 6842"/>
                                <a:gd name="T3" fmla="*/ 0 h 5887"/>
                                <a:gd name="T4" fmla="*/ 0 w 6842"/>
                                <a:gd name="T5" fmla="*/ 5886 h 5887"/>
                                <a:gd name="T6" fmla="*/ 6841 w 6842"/>
                                <a:gd name="T7" fmla="*/ 5886 h 5887"/>
                              </a:gdLst>
                              <a:ahLst/>
                              <a:cxnLst>
                                <a:cxn ang="0">
                                  <a:pos x="T0" y="T1"/>
                                </a:cxn>
                                <a:cxn ang="0">
                                  <a:pos x="T2" y="T3"/>
                                </a:cxn>
                                <a:cxn ang="0">
                                  <a:pos x="T4" y="T5"/>
                                </a:cxn>
                                <a:cxn ang="0">
                                  <a:pos x="T6" y="T7"/>
                                </a:cxn>
                              </a:cxnLst>
                              <a:rect l="0" t="0" r="r" b="b"/>
                              <a:pathLst>
                                <a:path w="6842" h="5887">
                                  <a:moveTo>
                                    <a:pt x="0" y="0"/>
                                  </a:moveTo>
                                  <a:lnTo>
                                    <a:pt x="0" y="0"/>
                                  </a:lnTo>
                                  <a:lnTo>
                                    <a:pt x="0" y="5886"/>
                                  </a:lnTo>
                                  <a:lnTo>
                                    <a:pt x="6841" y="5886"/>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1" name="Freeform 13"/>
                        <wps:cNvSpPr>
                          <a:spLocks/>
                        </wps:cNvSpPr>
                        <wps:spPr bwMode="auto">
                          <a:xfrm>
                            <a:off x="8978" y="-305"/>
                            <a:ext cx="1" cy="29"/>
                          </a:xfrm>
                          <a:custGeom>
                            <a:avLst/>
                            <a:gdLst>
                              <a:gd name="T0" fmla="*/ 0 w 1"/>
                              <a:gd name="T1" fmla="*/ 0 h 29"/>
                              <a:gd name="T2" fmla="*/ 0 w 1"/>
                              <a:gd name="T3" fmla="*/ 28 h 29"/>
                            </a:gdLst>
                            <a:ahLst/>
                            <a:cxnLst>
                              <a:cxn ang="0">
                                <a:pos x="T0" y="T1"/>
                              </a:cxn>
                              <a:cxn ang="0">
                                <a:pos x="T2" y="T3"/>
                              </a:cxn>
                            </a:cxnLst>
                            <a:rect l="0" t="0" r="r" b="b"/>
                            <a:pathLst>
                              <a:path w="1" h="29">
                                <a:moveTo>
                                  <a:pt x="0" y="0"/>
                                </a:moveTo>
                                <a:lnTo>
                                  <a:pt x="0" y="28"/>
                                </a:lnTo>
                              </a:path>
                            </a:pathLst>
                          </a:custGeom>
                          <a:noFill/>
                          <a:ln w="3173">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08" y="-6192"/>
                            <a:ext cx="6840" cy="5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15"/>
                        <wps:cNvSpPr>
                          <a:spLocks/>
                        </wps:cNvSpPr>
                        <wps:spPr bwMode="auto">
                          <a:xfrm>
                            <a:off x="2107" y="-6192"/>
                            <a:ext cx="6842" cy="5887"/>
                          </a:xfrm>
                          <a:custGeom>
                            <a:avLst/>
                            <a:gdLst>
                              <a:gd name="T0" fmla="*/ 0 w 6842"/>
                              <a:gd name="T1" fmla="*/ 5886 h 5887"/>
                              <a:gd name="T2" fmla="*/ 6841 w 6842"/>
                              <a:gd name="T3" fmla="*/ 5886 h 5887"/>
                              <a:gd name="T4" fmla="*/ 6841 w 6842"/>
                              <a:gd name="T5" fmla="*/ 0 h 5887"/>
                              <a:gd name="T6" fmla="*/ 0 w 6842"/>
                              <a:gd name="T7" fmla="*/ 0 h 5887"/>
                              <a:gd name="T8" fmla="*/ 0 w 6842"/>
                              <a:gd name="T9" fmla="*/ 5886 h 5887"/>
                            </a:gdLst>
                            <a:ahLst/>
                            <a:cxnLst>
                              <a:cxn ang="0">
                                <a:pos x="T0" y="T1"/>
                              </a:cxn>
                              <a:cxn ang="0">
                                <a:pos x="T2" y="T3"/>
                              </a:cxn>
                              <a:cxn ang="0">
                                <a:pos x="T4" y="T5"/>
                              </a:cxn>
                              <a:cxn ang="0">
                                <a:pos x="T6" y="T7"/>
                              </a:cxn>
                              <a:cxn ang="0">
                                <a:pos x="T8" y="T9"/>
                              </a:cxn>
                            </a:cxnLst>
                            <a:rect l="0" t="0" r="r" b="b"/>
                            <a:pathLst>
                              <a:path w="6842" h="5887">
                                <a:moveTo>
                                  <a:pt x="0" y="5886"/>
                                </a:moveTo>
                                <a:lnTo>
                                  <a:pt x="6841" y="5886"/>
                                </a:lnTo>
                                <a:lnTo>
                                  <a:pt x="6841" y="0"/>
                                </a:lnTo>
                                <a:lnTo>
                                  <a:pt x="0" y="0"/>
                                </a:lnTo>
                                <a:lnTo>
                                  <a:pt x="0" y="5886"/>
                                </a:lnTo>
                                <a:close/>
                              </a:path>
                            </a:pathLst>
                          </a:custGeom>
                          <a:noFill/>
                          <a:ln w="3168">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4" name="Group 16"/>
                        <wpg:cNvGrpSpPr>
                          <a:grpSpLocks/>
                        </wpg:cNvGrpSpPr>
                        <wpg:grpSpPr bwMode="auto">
                          <a:xfrm>
                            <a:off x="4708" y="-1579"/>
                            <a:ext cx="1358" cy="1019"/>
                            <a:chOff x="4708" y="-1579"/>
                            <a:chExt cx="1358" cy="1019"/>
                          </a:xfrm>
                        </wpg:grpSpPr>
                        <wps:wsp>
                          <wps:cNvPr id="225" name="Freeform 17"/>
                          <wps:cNvSpPr>
                            <a:spLocks/>
                          </wps:cNvSpPr>
                          <wps:spPr bwMode="auto">
                            <a:xfrm>
                              <a:off x="4708" y="-1579"/>
                              <a:ext cx="1358" cy="1019"/>
                            </a:xfrm>
                            <a:custGeom>
                              <a:avLst/>
                              <a:gdLst>
                                <a:gd name="T0" fmla="*/ 0 w 1358"/>
                                <a:gd name="T1" fmla="*/ 169 h 1019"/>
                                <a:gd name="T2" fmla="*/ 0 w 1358"/>
                                <a:gd name="T3" fmla="*/ 849 h 1019"/>
                                <a:gd name="T4" fmla="*/ 8 w 1358"/>
                                <a:gd name="T5" fmla="*/ 876 h 1019"/>
                                <a:gd name="T6" fmla="*/ 34 w 1358"/>
                                <a:gd name="T7" fmla="*/ 902 h 1019"/>
                                <a:gd name="T8" fmla="*/ 75 w 1358"/>
                                <a:gd name="T9" fmla="*/ 927 h 1019"/>
                                <a:gd name="T10" fmla="*/ 130 w 1358"/>
                                <a:gd name="T11" fmla="*/ 949 h 1019"/>
                                <a:gd name="T12" fmla="*/ 198 w 1358"/>
                                <a:gd name="T13" fmla="*/ 969 h 1019"/>
                                <a:gd name="T14" fmla="*/ 277 w 1358"/>
                                <a:gd name="T15" fmla="*/ 986 h 1019"/>
                                <a:gd name="T16" fmla="*/ 366 w 1358"/>
                                <a:gd name="T17" fmla="*/ 999 h 1019"/>
                                <a:gd name="T18" fmla="*/ 464 w 1358"/>
                                <a:gd name="T19" fmla="*/ 1010 h 1019"/>
                                <a:gd name="T20" fmla="*/ 568 w 1358"/>
                                <a:gd name="T21" fmla="*/ 1016 h 1019"/>
                                <a:gd name="T22" fmla="*/ 678 w 1358"/>
                                <a:gd name="T23" fmla="*/ 1018 h 1019"/>
                                <a:gd name="T24" fmla="*/ 788 w 1358"/>
                                <a:gd name="T25" fmla="*/ 1016 h 1019"/>
                                <a:gd name="T26" fmla="*/ 893 w 1358"/>
                                <a:gd name="T27" fmla="*/ 1010 h 1019"/>
                                <a:gd name="T28" fmla="*/ 990 w 1358"/>
                                <a:gd name="T29" fmla="*/ 999 h 1019"/>
                                <a:gd name="T30" fmla="*/ 1079 w 1358"/>
                                <a:gd name="T31" fmla="*/ 986 h 1019"/>
                                <a:gd name="T32" fmla="*/ 1158 w 1358"/>
                                <a:gd name="T33" fmla="*/ 969 h 1019"/>
                                <a:gd name="T34" fmla="*/ 1226 w 1358"/>
                                <a:gd name="T35" fmla="*/ 949 h 1019"/>
                                <a:gd name="T36" fmla="*/ 1281 w 1358"/>
                                <a:gd name="T37" fmla="*/ 927 h 1019"/>
                                <a:gd name="T38" fmla="*/ 1322 w 1358"/>
                                <a:gd name="T39" fmla="*/ 902 h 1019"/>
                                <a:gd name="T40" fmla="*/ 1348 w 1358"/>
                                <a:gd name="T41" fmla="*/ 876 h 1019"/>
                                <a:gd name="T42" fmla="*/ 1357 w 1358"/>
                                <a:gd name="T43" fmla="*/ 849 h 1019"/>
                                <a:gd name="T44" fmla="*/ 1357 w 1358"/>
                                <a:gd name="T45" fmla="*/ 339 h 1019"/>
                                <a:gd name="T46" fmla="*/ 678 w 1358"/>
                                <a:gd name="T47" fmla="*/ 339 h 1019"/>
                                <a:gd name="T48" fmla="*/ 568 w 1358"/>
                                <a:gd name="T49" fmla="*/ 337 h 1019"/>
                                <a:gd name="T50" fmla="*/ 464 w 1358"/>
                                <a:gd name="T51" fmla="*/ 330 h 1019"/>
                                <a:gd name="T52" fmla="*/ 366 w 1358"/>
                                <a:gd name="T53" fmla="*/ 320 h 1019"/>
                                <a:gd name="T54" fmla="*/ 277 w 1358"/>
                                <a:gd name="T55" fmla="*/ 306 h 1019"/>
                                <a:gd name="T56" fmla="*/ 198 w 1358"/>
                                <a:gd name="T57" fmla="*/ 289 h 1019"/>
                                <a:gd name="T58" fmla="*/ 130 w 1358"/>
                                <a:gd name="T59" fmla="*/ 270 h 1019"/>
                                <a:gd name="T60" fmla="*/ 75 w 1358"/>
                                <a:gd name="T61" fmla="*/ 247 h 1019"/>
                                <a:gd name="T62" fmla="*/ 34 w 1358"/>
                                <a:gd name="T63" fmla="*/ 223 h 1019"/>
                                <a:gd name="T64" fmla="*/ 8 w 1358"/>
                                <a:gd name="T65" fmla="*/ 197 h 1019"/>
                                <a:gd name="T66" fmla="*/ 0 w 1358"/>
                                <a:gd name="T67" fmla="*/ 169 h 1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58" h="1019">
                                  <a:moveTo>
                                    <a:pt x="0" y="169"/>
                                  </a:moveTo>
                                  <a:lnTo>
                                    <a:pt x="0" y="849"/>
                                  </a:lnTo>
                                  <a:lnTo>
                                    <a:pt x="8" y="876"/>
                                  </a:lnTo>
                                  <a:lnTo>
                                    <a:pt x="34" y="902"/>
                                  </a:lnTo>
                                  <a:lnTo>
                                    <a:pt x="75" y="927"/>
                                  </a:lnTo>
                                  <a:lnTo>
                                    <a:pt x="130" y="949"/>
                                  </a:lnTo>
                                  <a:lnTo>
                                    <a:pt x="198" y="969"/>
                                  </a:lnTo>
                                  <a:lnTo>
                                    <a:pt x="277" y="986"/>
                                  </a:lnTo>
                                  <a:lnTo>
                                    <a:pt x="366" y="999"/>
                                  </a:lnTo>
                                  <a:lnTo>
                                    <a:pt x="464" y="1010"/>
                                  </a:lnTo>
                                  <a:lnTo>
                                    <a:pt x="568" y="1016"/>
                                  </a:lnTo>
                                  <a:lnTo>
                                    <a:pt x="678" y="1018"/>
                                  </a:lnTo>
                                  <a:lnTo>
                                    <a:pt x="788" y="1016"/>
                                  </a:lnTo>
                                  <a:lnTo>
                                    <a:pt x="893" y="1010"/>
                                  </a:lnTo>
                                  <a:lnTo>
                                    <a:pt x="990" y="999"/>
                                  </a:lnTo>
                                  <a:lnTo>
                                    <a:pt x="1079" y="986"/>
                                  </a:lnTo>
                                  <a:lnTo>
                                    <a:pt x="1158" y="969"/>
                                  </a:lnTo>
                                  <a:lnTo>
                                    <a:pt x="1226" y="949"/>
                                  </a:lnTo>
                                  <a:lnTo>
                                    <a:pt x="1281" y="927"/>
                                  </a:lnTo>
                                  <a:lnTo>
                                    <a:pt x="1322" y="902"/>
                                  </a:lnTo>
                                  <a:lnTo>
                                    <a:pt x="1348" y="876"/>
                                  </a:lnTo>
                                  <a:lnTo>
                                    <a:pt x="1357" y="849"/>
                                  </a:lnTo>
                                  <a:lnTo>
                                    <a:pt x="1357" y="339"/>
                                  </a:lnTo>
                                  <a:lnTo>
                                    <a:pt x="678" y="339"/>
                                  </a:lnTo>
                                  <a:lnTo>
                                    <a:pt x="568" y="337"/>
                                  </a:lnTo>
                                  <a:lnTo>
                                    <a:pt x="464" y="330"/>
                                  </a:lnTo>
                                  <a:lnTo>
                                    <a:pt x="366" y="320"/>
                                  </a:lnTo>
                                  <a:lnTo>
                                    <a:pt x="277" y="306"/>
                                  </a:lnTo>
                                  <a:lnTo>
                                    <a:pt x="198" y="289"/>
                                  </a:lnTo>
                                  <a:lnTo>
                                    <a:pt x="130" y="270"/>
                                  </a:lnTo>
                                  <a:lnTo>
                                    <a:pt x="75" y="247"/>
                                  </a:lnTo>
                                  <a:lnTo>
                                    <a:pt x="34" y="223"/>
                                  </a:lnTo>
                                  <a:lnTo>
                                    <a:pt x="8" y="197"/>
                                  </a:lnTo>
                                  <a:lnTo>
                                    <a:pt x="0" y="169"/>
                                  </a:lnTo>
                                  <a:close/>
                                </a:path>
                              </a:pathLst>
                            </a:custGeom>
                            <a:solidFill>
                              <a:srgbClr val="EEAE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8"/>
                          <wps:cNvSpPr>
                            <a:spLocks/>
                          </wps:cNvSpPr>
                          <wps:spPr bwMode="auto">
                            <a:xfrm>
                              <a:off x="4708" y="-1579"/>
                              <a:ext cx="1358" cy="1019"/>
                            </a:xfrm>
                            <a:custGeom>
                              <a:avLst/>
                              <a:gdLst>
                                <a:gd name="T0" fmla="*/ 678 w 1358"/>
                                <a:gd name="T1" fmla="*/ 0 h 1019"/>
                                <a:gd name="T2" fmla="*/ 568 w 1358"/>
                                <a:gd name="T3" fmla="*/ 2 h 1019"/>
                                <a:gd name="T4" fmla="*/ 464 w 1358"/>
                                <a:gd name="T5" fmla="*/ 8 h 1019"/>
                                <a:gd name="T6" fmla="*/ 366 w 1358"/>
                                <a:gd name="T7" fmla="*/ 18 h 1019"/>
                                <a:gd name="T8" fmla="*/ 277 w 1358"/>
                                <a:gd name="T9" fmla="*/ 32 h 1019"/>
                                <a:gd name="T10" fmla="*/ 198 w 1358"/>
                                <a:gd name="T11" fmla="*/ 49 h 1019"/>
                                <a:gd name="T12" fmla="*/ 130 w 1358"/>
                                <a:gd name="T13" fmla="*/ 69 h 1019"/>
                                <a:gd name="T14" fmla="*/ 75 w 1358"/>
                                <a:gd name="T15" fmla="*/ 91 h 1019"/>
                                <a:gd name="T16" fmla="*/ 34 w 1358"/>
                                <a:gd name="T17" fmla="*/ 116 h 1019"/>
                                <a:gd name="T18" fmla="*/ 8 w 1358"/>
                                <a:gd name="T19" fmla="*/ 142 h 1019"/>
                                <a:gd name="T20" fmla="*/ 0 w 1358"/>
                                <a:gd name="T21" fmla="*/ 169 h 1019"/>
                                <a:gd name="T22" fmla="*/ 8 w 1358"/>
                                <a:gd name="T23" fmla="*/ 197 h 1019"/>
                                <a:gd name="T24" fmla="*/ 34 w 1358"/>
                                <a:gd name="T25" fmla="*/ 223 h 1019"/>
                                <a:gd name="T26" fmla="*/ 75 w 1358"/>
                                <a:gd name="T27" fmla="*/ 247 h 1019"/>
                                <a:gd name="T28" fmla="*/ 130 w 1358"/>
                                <a:gd name="T29" fmla="*/ 270 h 1019"/>
                                <a:gd name="T30" fmla="*/ 198 w 1358"/>
                                <a:gd name="T31" fmla="*/ 289 h 1019"/>
                                <a:gd name="T32" fmla="*/ 277 w 1358"/>
                                <a:gd name="T33" fmla="*/ 306 h 1019"/>
                                <a:gd name="T34" fmla="*/ 366 w 1358"/>
                                <a:gd name="T35" fmla="*/ 320 h 1019"/>
                                <a:gd name="T36" fmla="*/ 464 w 1358"/>
                                <a:gd name="T37" fmla="*/ 330 h 1019"/>
                                <a:gd name="T38" fmla="*/ 568 w 1358"/>
                                <a:gd name="T39" fmla="*/ 337 h 1019"/>
                                <a:gd name="T40" fmla="*/ 678 w 1358"/>
                                <a:gd name="T41" fmla="*/ 339 h 1019"/>
                                <a:gd name="T42" fmla="*/ 788 w 1358"/>
                                <a:gd name="T43" fmla="*/ 337 h 1019"/>
                                <a:gd name="T44" fmla="*/ 893 w 1358"/>
                                <a:gd name="T45" fmla="*/ 330 h 1019"/>
                                <a:gd name="T46" fmla="*/ 990 w 1358"/>
                                <a:gd name="T47" fmla="*/ 320 h 1019"/>
                                <a:gd name="T48" fmla="*/ 1079 w 1358"/>
                                <a:gd name="T49" fmla="*/ 306 h 1019"/>
                                <a:gd name="T50" fmla="*/ 1158 w 1358"/>
                                <a:gd name="T51" fmla="*/ 289 h 1019"/>
                                <a:gd name="T52" fmla="*/ 1226 w 1358"/>
                                <a:gd name="T53" fmla="*/ 270 h 1019"/>
                                <a:gd name="T54" fmla="*/ 1281 w 1358"/>
                                <a:gd name="T55" fmla="*/ 247 h 1019"/>
                                <a:gd name="T56" fmla="*/ 1322 w 1358"/>
                                <a:gd name="T57" fmla="*/ 223 h 1019"/>
                                <a:gd name="T58" fmla="*/ 1348 w 1358"/>
                                <a:gd name="T59" fmla="*/ 197 h 1019"/>
                                <a:gd name="T60" fmla="*/ 1357 w 1358"/>
                                <a:gd name="T61" fmla="*/ 169 h 1019"/>
                                <a:gd name="T62" fmla="*/ 1348 w 1358"/>
                                <a:gd name="T63" fmla="*/ 142 h 1019"/>
                                <a:gd name="T64" fmla="*/ 1322 w 1358"/>
                                <a:gd name="T65" fmla="*/ 116 h 1019"/>
                                <a:gd name="T66" fmla="*/ 1281 w 1358"/>
                                <a:gd name="T67" fmla="*/ 91 h 1019"/>
                                <a:gd name="T68" fmla="*/ 1226 w 1358"/>
                                <a:gd name="T69" fmla="*/ 69 h 1019"/>
                                <a:gd name="T70" fmla="*/ 1158 w 1358"/>
                                <a:gd name="T71" fmla="*/ 49 h 1019"/>
                                <a:gd name="T72" fmla="*/ 1079 w 1358"/>
                                <a:gd name="T73" fmla="*/ 32 h 1019"/>
                                <a:gd name="T74" fmla="*/ 990 w 1358"/>
                                <a:gd name="T75" fmla="*/ 18 h 1019"/>
                                <a:gd name="T76" fmla="*/ 893 w 1358"/>
                                <a:gd name="T77" fmla="*/ 8 h 1019"/>
                                <a:gd name="T78" fmla="*/ 788 w 1358"/>
                                <a:gd name="T79" fmla="*/ 2 h 1019"/>
                                <a:gd name="T80" fmla="*/ 678 w 1358"/>
                                <a:gd name="T81" fmla="*/ 0 h 1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58" h="1019">
                                  <a:moveTo>
                                    <a:pt x="678" y="0"/>
                                  </a:moveTo>
                                  <a:lnTo>
                                    <a:pt x="568" y="2"/>
                                  </a:lnTo>
                                  <a:lnTo>
                                    <a:pt x="464" y="8"/>
                                  </a:lnTo>
                                  <a:lnTo>
                                    <a:pt x="366" y="18"/>
                                  </a:lnTo>
                                  <a:lnTo>
                                    <a:pt x="277" y="32"/>
                                  </a:lnTo>
                                  <a:lnTo>
                                    <a:pt x="198" y="49"/>
                                  </a:lnTo>
                                  <a:lnTo>
                                    <a:pt x="130" y="69"/>
                                  </a:lnTo>
                                  <a:lnTo>
                                    <a:pt x="75" y="91"/>
                                  </a:lnTo>
                                  <a:lnTo>
                                    <a:pt x="34" y="116"/>
                                  </a:lnTo>
                                  <a:lnTo>
                                    <a:pt x="8" y="142"/>
                                  </a:lnTo>
                                  <a:lnTo>
                                    <a:pt x="0" y="169"/>
                                  </a:lnTo>
                                  <a:lnTo>
                                    <a:pt x="8" y="197"/>
                                  </a:lnTo>
                                  <a:lnTo>
                                    <a:pt x="34" y="223"/>
                                  </a:lnTo>
                                  <a:lnTo>
                                    <a:pt x="75" y="247"/>
                                  </a:lnTo>
                                  <a:lnTo>
                                    <a:pt x="130" y="270"/>
                                  </a:lnTo>
                                  <a:lnTo>
                                    <a:pt x="198" y="289"/>
                                  </a:lnTo>
                                  <a:lnTo>
                                    <a:pt x="277" y="306"/>
                                  </a:lnTo>
                                  <a:lnTo>
                                    <a:pt x="366" y="320"/>
                                  </a:lnTo>
                                  <a:lnTo>
                                    <a:pt x="464" y="330"/>
                                  </a:lnTo>
                                  <a:lnTo>
                                    <a:pt x="568" y="337"/>
                                  </a:lnTo>
                                  <a:lnTo>
                                    <a:pt x="678" y="339"/>
                                  </a:lnTo>
                                  <a:lnTo>
                                    <a:pt x="788" y="337"/>
                                  </a:lnTo>
                                  <a:lnTo>
                                    <a:pt x="893" y="330"/>
                                  </a:lnTo>
                                  <a:lnTo>
                                    <a:pt x="990" y="320"/>
                                  </a:lnTo>
                                  <a:lnTo>
                                    <a:pt x="1079" y="306"/>
                                  </a:lnTo>
                                  <a:lnTo>
                                    <a:pt x="1158" y="289"/>
                                  </a:lnTo>
                                  <a:lnTo>
                                    <a:pt x="1226" y="270"/>
                                  </a:lnTo>
                                  <a:lnTo>
                                    <a:pt x="1281" y="247"/>
                                  </a:lnTo>
                                  <a:lnTo>
                                    <a:pt x="1322" y="223"/>
                                  </a:lnTo>
                                  <a:lnTo>
                                    <a:pt x="1348" y="197"/>
                                  </a:lnTo>
                                  <a:lnTo>
                                    <a:pt x="1357" y="169"/>
                                  </a:lnTo>
                                  <a:lnTo>
                                    <a:pt x="1348" y="142"/>
                                  </a:lnTo>
                                  <a:lnTo>
                                    <a:pt x="1322" y="116"/>
                                  </a:lnTo>
                                  <a:lnTo>
                                    <a:pt x="1281" y="91"/>
                                  </a:lnTo>
                                  <a:lnTo>
                                    <a:pt x="1226" y="69"/>
                                  </a:lnTo>
                                  <a:lnTo>
                                    <a:pt x="1158" y="49"/>
                                  </a:lnTo>
                                  <a:lnTo>
                                    <a:pt x="1079" y="32"/>
                                  </a:lnTo>
                                  <a:lnTo>
                                    <a:pt x="990" y="18"/>
                                  </a:lnTo>
                                  <a:lnTo>
                                    <a:pt x="893" y="8"/>
                                  </a:lnTo>
                                  <a:lnTo>
                                    <a:pt x="788" y="2"/>
                                  </a:lnTo>
                                  <a:lnTo>
                                    <a:pt x="678" y="0"/>
                                  </a:lnTo>
                                  <a:close/>
                                </a:path>
                              </a:pathLst>
                            </a:custGeom>
                            <a:solidFill>
                              <a:srgbClr val="EEAE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9"/>
                          <wps:cNvSpPr>
                            <a:spLocks/>
                          </wps:cNvSpPr>
                          <wps:spPr bwMode="auto">
                            <a:xfrm>
                              <a:off x="4708" y="-1579"/>
                              <a:ext cx="1358" cy="1019"/>
                            </a:xfrm>
                            <a:custGeom>
                              <a:avLst/>
                              <a:gdLst>
                                <a:gd name="T0" fmla="*/ 1357 w 1358"/>
                                <a:gd name="T1" fmla="*/ 169 h 1019"/>
                                <a:gd name="T2" fmla="*/ 1348 w 1358"/>
                                <a:gd name="T3" fmla="*/ 197 h 1019"/>
                                <a:gd name="T4" fmla="*/ 1322 w 1358"/>
                                <a:gd name="T5" fmla="*/ 223 h 1019"/>
                                <a:gd name="T6" fmla="*/ 1281 w 1358"/>
                                <a:gd name="T7" fmla="*/ 247 h 1019"/>
                                <a:gd name="T8" fmla="*/ 1226 w 1358"/>
                                <a:gd name="T9" fmla="*/ 270 h 1019"/>
                                <a:gd name="T10" fmla="*/ 1158 w 1358"/>
                                <a:gd name="T11" fmla="*/ 289 h 1019"/>
                                <a:gd name="T12" fmla="*/ 1079 w 1358"/>
                                <a:gd name="T13" fmla="*/ 306 h 1019"/>
                                <a:gd name="T14" fmla="*/ 990 w 1358"/>
                                <a:gd name="T15" fmla="*/ 320 h 1019"/>
                                <a:gd name="T16" fmla="*/ 893 w 1358"/>
                                <a:gd name="T17" fmla="*/ 330 h 1019"/>
                                <a:gd name="T18" fmla="*/ 788 w 1358"/>
                                <a:gd name="T19" fmla="*/ 337 h 1019"/>
                                <a:gd name="T20" fmla="*/ 678 w 1358"/>
                                <a:gd name="T21" fmla="*/ 339 h 1019"/>
                                <a:gd name="T22" fmla="*/ 1357 w 1358"/>
                                <a:gd name="T23" fmla="*/ 339 h 1019"/>
                                <a:gd name="T24" fmla="*/ 1357 w 1358"/>
                                <a:gd name="T25" fmla="*/ 169 h 1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58" h="1019">
                                  <a:moveTo>
                                    <a:pt x="1357" y="169"/>
                                  </a:moveTo>
                                  <a:lnTo>
                                    <a:pt x="1348" y="197"/>
                                  </a:lnTo>
                                  <a:lnTo>
                                    <a:pt x="1322" y="223"/>
                                  </a:lnTo>
                                  <a:lnTo>
                                    <a:pt x="1281" y="247"/>
                                  </a:lnTo>
                                  <a:lnTo>
                                    <a:pt x="1226" y="270"/>
                                  </a:lnTo>
                                  <a:lnTo>
                                    <a:pt x="1158" y="289"/>
                                  </a:lnTo>
                                  <a:lnTo>
                                    <a:pt x="1079" y="306"/>
                                  </a:lnTo>
                                  <a:lnTo>
                                    <a:pt x="990" y="320"/>
                                  </a:lnTo>
                                  <a:lnTo>
                                    <a:pt x="893" y="330"/>
                                  </a:lnTo>
                                  <a:lnTo>
                                    <a:pt x="788" y="337"/>
                                  </a:lnTo>
                                  <a:lnTo>
                                    <a:pt x="678" y="339"/>
                                  </a:lnTo>
                                  <a:lnTo>
                                    <a:pt x="1357" y="339"/>
                                  </a:lnTo>
                                  <a:lnTo>
                                    <a:pt x="1357" y="169"/>
                                  </a:lnTo>
                                  <a:close/>
                                </a:path>
                              </a:pathLst>
                            </a:custGeom>
                            <a:solidFill>
                              <a:srgbClr val="EEAE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20"/>
                        <wpg:cNvGrpSpPr>
                          <a:grpSpLocks/>
                        </wpg:cNvGrpSpPr>
                        <wpg:grpSpPr bwMode="auto">
                          <a:xfrm>
                            <a:off x="4708" y="-1579"/>
                            <a:ext cx="1358" cy="1019"/>
                            <a:chOff x="4708" y="-1579"/>
                            <a:chExt cx="1358" cy="1019"/>
                          </a:xfrm>
                        </wpg:grpSpPr>
                        <wps:wsp>
                          <wps:cNvPr id="229" name="Freeform 21"/>
                          <wps:cNvSpPr>
                            <a:spLocks/>
                          </wps:cNvSpPr>
                          <wps:spPr bwMode="auto">
                            <a:xfrm>
                              <a:off x="4708" y="-1579"/>
                              <a:ext cx="1358" cy="1019"/>
                            </a:xfrm>
                            <a:custGeom>
                              <a:avLst/>
                              <a:gdLst>
                                <a:gd name="T0" fmla="*/ 0 w 1358"/>
                                <a:gd name="T1" fmla="*/ 169 h 1019"/>
                                <a:gd name="T2" fmla="*/ 8 w 1358"/>
                                <a:gd name="T3" fmla="*/ 142 h 1019"/>
                                <a:gd name="T4" fmla="*/ 34 w 1358"/>
                                <a:gd name="T5" fmla="*/ 116 h 1019"/>
                                <a:gd name="T6" fmla="*/ 75 w 1358"/>
                                <a:gd name="T7" fmla="*/ 91 h 1019"/>
                                <a:gd name="T8" fmla="*/ 130 w 1358"/>
                                <a:gd name="T9" fmla="*/ 69 h 1019"/>
                                <a:gd name="T10" fmla="*/ 198 w 1358"/>
                                <a:gd name="T11" fmla="*/ 49 h 1019"/>
                                <a:gd name="T12" fmla="*/ 277 w 1358"/>
                                <a:gd name="T13" fmla="*/ 32 h 1019"/>
                                <a:gd name="T14" fmla="*/ 366 w 1358"/>
                                <a:gd name="T15" fmla="*/ 18 h 1019"/>
                                <a:gd name="T16" fmla="*/ 464 w 1358"/>
                                <a:gd name="T17" fmla="*/ 8 h 1019"/>
                                <a:gd name="T18" fmla="*/ 568 w 1358"/>
                                <a:gd name="T19" fmla="*/ 2 h 1019"/>
                                <a:gd name="T20" fmla="*/ 678 w 1358"/>
                                <a:gd name="T21" fmla="*/ 0 h 1019"/>
                                <a:gd name="T22" fmla="*/ 788 w 1358"/>
                                <a:gd name="T23" fmla="*/ 2 h 1019"/>
                                <a:gd name="T24" fmla="*/ 893 w 1358"/>
                                <a:gd name="T25" fmla="*/ 8 h 1019"/>
                                <a:gd name="T26" fmla="*/ 990 w 1358"/>
                                <a:gd name="T27" fmla="*/ 18 h 1019"/>
                                <a:gd name="T28" fmla="*/ 1079 w 1358"/>
                                <a:gd name="T29" fmla="*/ 32 h 1019"/>
                                <a:gd name="T30" fmla="*/ 1158 w 1358"/>
                                <a:gd name="T31" fmla="*/ 49 h 1019"/>
                                <a:gd name="T32" fmla="*/ 1226 w 1358"/>
                                <a:gd name="T33" fmla="*/ 69 h 1019"/>
                                <a:gd name="T34" fmla="*/ 1281 w 1358"/>
                                <a:gd name="T35" fmla="*/ 91 h 1019"/>
                                <a:gd name="T36" fmla="*/ 1322 w 1358"/>
                                <a:gd name="T37" fmla="*/ 116 h 1019"/>
                                <a:gd name="T38" fmla="*/ 1348 w 1358"/>
                                <a:gd name="T39" fmla="*/ 142 h 1019"/>
                                <a:gd name="T40" fmla="*/ 1357 w 1358"/>
                                <a:gd name="T41" fmla="*/ 169 h 1019"/>
                                <a:gd name="T42" fmla="*/ 1357 w 1358"/>
                                <a:gd name="T43" fmla="*/ 169 h 1019"/>
                                <a:gd name="T44" fmla="*/ 1348 w 1358"/>
                                <a:gd name="T45" fmla="*/ 197 h 1019"/>
                                <a:gd name="T46" fmla="*/ 1322 w 1358"/>
                                <a:gd name="T47" fmla="*/ 223 h 1019"/>
                                <a:gd name="T48" fmla="*/ 1281 w 1358"/>
                                <a:gd name="T49" fmla="*/ 247 h 1019"/>
                                <a:gd name="T50" fmla="*/ 1226 w 1358"/>
                                <a:gd name="T51" fmla="*/ 270 h 1019"/>
                                <a:gd name="T52" fmla="*/ 1158 w 1358"/>
                                <a:gd name="T53" fmla="*/ 289 h 1019"/>
                                <a:gd name="T54" fmla="*/ 1079 w 1358"/>
                                <a:gd name="T55" fmla="*/ 306 h 1019"/>
                                <a:gd name="T56" fmla="*/ 990 w 1358"/>
                                <a:gd name="T57" fmla="*/ 320 h 1019"/>
                                <a:gd name="T58" fmla="*/ 893 w 1358"/>
                                <a:gd name="T59" fmla="*/ 330 h 1019"/>
                                <a:gd name="T60" fmla="*/ 788 w 1358"/>
                                <a:gd name="T61" fmla="*/ 337 h 1019"/>
                                <a:gd name="T62" fmla="*/ 678 w 1358"/>
                                <a:gd name="T63" fmla="*/ 339 h 1019"/>
                                <a:gd name="T64" fmla="*/ 568 w 1358"/>
                                <a:gd name="T65" fmla="*/ 337 h 1019"/>
                                <a:gd name="T66" fmla="*/ 464 w 1358"/>
                                <a:gd name="T67" fmla="*/ 330 h 1019"/>
                                <a:gd name="T68" fmla="*/ 366 w 1358"/>
                                <a:gd name="T69" fmla="*/ 320 h 1019"/>
                                <a:gd name="T70" fmla="*/ 277 w 1358"/>
                                <a:gd name="T71" fmla="*/ 306 h 1019"/>
                                <a:gd name="T72" fmla="*/ 198 w 1358"/>
                                <a:gd name="T73" fmla="*/ 289 h 1019"/>
                                <a:gd name="T74" fmla="*/ 130 w 1358"/>
                                <a:gd name="T75" fmla="*/ 270 h 1019"/>
                                <a:gd name="T76" fmla="*/ 75 w 1358"/>
                                <a:gd name="T77" fmla="*/ 247 h 1019"/>
                                <a:gd name="T78" fmla="*/ 34 w 1358"/>
                                <a:gd name="T79" fmla="*/ 223 h 1019"/>
                                <a:gd name="T80" fmla="*/ 8 w 1358"/>
                                <a:gd name="T81" fmla="*/ 197 h 1019"/>
                                <a:gd name="T82" fmla="*/ 0 w 1358"/>
                                <a:gd name="T83" fmla="*/ 169 h 1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358" h="1019">
                                  <a:moveTo>
                                    <a:pt x="0" y="169"/>
                                  </a:moveTo>
                                  <a:lnTo>
                                    <a:pt x="8" y="142"/>
                                  </a:lnTo>
                                  <a:lnTo>
                                    <a:pt x="34" y="116"/>
                                  </a:lnTo>
                                  <a:lnTo>
                                    <a:pt x="75" y="91"/>
                                  </a:lnTo>
                                  <a:lnTo>
                                    <a:pt x="130" y="69"/>
                                  </a:lnTo>
                                  <a:lnTo>
                                    <a:pt x="198" y="49"/>
                                  </a:lnTo>
                                  <a:lnTo>
                                    <a:pt x="277" y="32"/>
                                  </a:lnTo>
                                  <a:lnTo>
                                    <a:pt x="366" y="18"/>
                                  </a:lnTo>
                                  <a:lnTo>
                                    <a:pt x="464" y="8"/>
                                  </a:lnTo>
                                  <a:lnTo>
                                    <a:pt x="568" y="2"/>
                                  </a:lnTo>
                                  <a:lnTo>
                                    <a:pt x="678" y="0"/>
                                  </a:lnTo>
                                  <a:lnTo>
                                    <a:pt x="788" y="2"/>
                                  </a:lnTo>
                                  <a:lnTo>
                                    <a:pt x="893" y="8"/>
                                  </a:lnTo>
                                  <a:lnTo>
                                    <a:pt x="990" y="18"/>
                                  </a:lnTo>
                                  <a:lnTo>
                                    <a:pt x="1079" y="32"/>
                                  </a:lnTo>
                                  <a:lnTo>
                                    <a:pt x="1158" y="49"/>
                                  </a:lnTo>
                                  <a:lnTo>
                                    <a:pt x="1226" y="69"/>
                                  </a:lnTo>
                                  <a:lnTo>
                                    <a:pt x="1281" y="91"/>
                                  </a:lnTo>
                                  <a:lnTo>
                                    <a:pt x="1322" y="116"/>
                                  </a:lnTo>
                                  <a:lnTo>
                                    <a:pt x="1348" y="142"/>
                                  </a:lnTo>
                                  <a:lnTo>
                                    <a:pt x="1357" y="169"/>
                                  </a:lnTo>
                                  <a:lnTo>
                                    <a:pt x="1357" y="169"/>
                                  </a:lnTo>
                                  <a:lnTo>
                                    <a:pt x="1348" y="197"/>
                                  </a:lnTo>
                                  <a:lnTo>
                                    <a:pt x="1322" y="223"/>
                                  </a:lnTo>
                                  <a:lnTo>
                                    <a:pt x="1281" y="247"/>
                                  </a:lnTo>
                                  <a:lnTo>
                                    <a:pt x="1226" y="270"/>
                                  </a:lnTo>
                                  <a:lnTo>
                                    <a:pt x="1158" y="289"/>
                                  </a:lnTo>
                                  <a:lnTo>
                                    <a:pt x="1079" y="306"/>
                                  </a:lnTo>
                                  <a:lnTo>
                                    <a:pt x="990" y="320"/>
                                  </a:lnTo>
                                  <a:lnTo>
                                    <a:pt x="893" y="330"/>
                                  </a:lnTo>
                                  <a:lnTo>
                                    <a:pt x="788" y="337"/>
                                  </a:lnTo>
                                  <a:lnTo>
                                    <a:pt x="678" y="339"/>
                                  </a:lnTo>
                                  <a:lnTo>
                                    <a:pt x="568" y="337"/>
                                  </a:lnTo>
                                  <a:lnTo>
                                    <a:pt x="464" y="330"/>
                                  </a:lnTo>
                                  <a:lnTo>
                                    <a:pt x="366" y="320"/>
                                  </a:lnTo>
                                  <a:lnTo>
                                    <a:pt x="277" y="306"/>
                                  </a:lnTo>
                                  <a:lnTo>
                                    <a:pt x="198" y="289"/>
                                  </a:lnTo>
                                  <a:lnTo>
                                    <a:pt x="130" y="270"/>
                                  </a:lnTo>
                                  <a:lnTo>
                                    <a:pt x="75" y="247"/>
                                  </a:lnTo>
                                  <a:lnTo>
                                    <a:pt x="34" y="223"/>
                                  </a:lnTo>
                                  <a:lnTo>
                                    <a:pt x="8" y="197"/>
                                  </a:lnTo>
                                  <a:lnTo>
                                    <a:pt x="0" y="169"/>
                                  </a:lnTo>
                                  <a:close/>
                                </a:path>
                              </a:pathLst>
                            </a:custGeom>
                            <a:noFill/>
                            <a:ln w="3041">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2"/>
                          <wps:cNvSpPr>
                            <a:spLocks/>
                          </wps:cNvSpPr>
                          <wps:spPr bwMode="auto">
                            <a:xfrm>
                              <a:off x="4708" y="-1579"/>
                              <a:ext cx="1358" cy="1019"/>
                            </a:xfrm>
                            <a:custGeom>
                              <a:avLst/>
                              <a:gdLst>
                                <a:gd name="T0" fmla="*/ 0 w 1358"/>
                                <a:gd name="T1" fmla="*/ 169 h 1019"/>
                                <a:gd name="T2" fmla="*/ 0 w 1358"/>
                                <a:gd name="T3" fmla="*/ 849 h 1019"/>
                                <a:gd name="T4" fmla="*/ 8 w 1358"/>
                                <a:gd name="T5" fmla="*/ 876 h 1019"/>
                                <a:gd name="T6" fmla="*/ 34 w 1358"/>
                                <a:gd name="T7" fmla="*/ 902 h 1019"/>
                                <a:gd name="T8" fmla="*/ 75 w 1358"/>
                                <a:gd name="T9" fmla="*/ 927 h 1019"/>
                                <a:gd name="T10" fmla="*/ 130 w 1358"/>
                                <a:gd name="T11" fmla="*/ 949 h 1019"/>
                                <a:gd name="T12" fmla="*/ 198 w 1358"/>
                                <a:gd name="T13" fmla="*/ 969 h 1019"/>
                                <a:gd name="T14" fmla="*/ 277 w 1358"/>
                                <a:gd name="T15" fmla="*/ 986 h 1019"/>
                                <a:gd name="T16" fmla="*/ 366 w 1358"/>
                                <a:gd name="T17" fmla="*/ 999 h 1019"/>
                                <a:gd name="T18" fmla="*/ 464 w 1358"/>
                                <a:gd name="T19" fmla="*/ 1010 h 1019"/>
                                <a:gd name="T20" fmla="*/ 568 w 1358"/>
                                <a:gd name="T21" fmla="*/ 1016 h 1019"/>
                                <a:gd name="T22" fmla="*/ 678 w 1358"/>
                                <a:gd name="T23" fmla="*/ 1018 h 1019"/>
                                <a:gd name="T24" fmla="*/ 788 w 1358"/>
                                <a:gd name="T25" fmla="*/ 1016 h 1019"/>
                                <a:gd name="T26" fmla="*/ 893 w 1358"/>
                                <a:gd name="T27" fmla="*/ 1010 h 1019"/>
                                <a:gd name="T28" fmla="*/ 990 w 1358"/>
                                <a:gd name="T29" fmla="*/ 999 h 1019"/>
                                <a:gd name="T30" fmla="*/ 1079 w 1358"/>
                                <a:gd name="T31" fmla="*/ 986 h 1019"/>
                                <a:gd name="T32" fmla="*/ 1158 w 1358"/>
                                <a:gd name="T33" fmla="*/ 969 h 1019"/>
                                <a:gd name="T34" fmla="*/ 1226 w 1358"/>
                                <a:gd name="T35" fmla="*/ 949 h 1019"/>
                                <a:gd name="T36" fmla="*/ 1281 w 1358"/>
                                <a:gd name="T37" fmla="*/ 927 h 1019"/>
                                <a:gd name="T38" fmla="*/ 1322 w 1358"/>
                                <a:gd name="T39" fmla="*/ 902 h 1019"/>
                                <a:gd name="T40" fmla="*/ 1348 w 1358"/>
                                <a:gd name="T41" fmla="*/ 876 h 1019"/>
                                <a:gd name="T42" fmla="*/ 1357 w 1358"/>
                                <a:gd name="T43" fmla="*/ 849 h 1019"/>
                                <a:gd name="T44" fmla="*/ 1357 w 1358"/>
                                <a:gd name="T45" fmla="*/ 849 h 1019"/>
                                <a:gd name="T46" fmla="*/ 1357 w 1358"/>
                                <a:gd name="T47" fmla="*/ 849 h 1019"/>
                                <a:gd name="T48" fmla="*/ 1357 w 1358"/>
                                <a:gd name="T49" fmla="*/ 169 h 1019"/>
                                <a:gd name="T50" fmla="*/ 1348 w 1358"/>
                                <a:gd name="T51" fmla="*/ 197 h 1019"/>
                                <a:gd name="T52" fmla="*/ 1322 w 1358"/>
                                <a:gd name="T53" fmla="*/ 223 h 1019"/>
                                <a:gd name="T54" fmla="*/ 1281 w 1358"/>
                                <a:gd name="T55" fmla="*/ 247 h 1019"/>
                                <a:gd name="T56" fmla="*/ 1226 w 1358"/>
                                <a:gd name="T57" fmla="*/ 270 h 1019"/>
                                <a:gd name="T58" fmla="*/ 1158 w 1358"/>
                                <a:gd name="T59" fmla="*/ 289 h 1019"/>
                                <a:gd name="T60" fmla="*/ 1079 w 1358"/>
                                <a:gd name="T61" fmla="*/ 306 h 1019"/>
                                <a:gd name="T62" fmla="*/ 990 w 1358"/>
                                <a:gd name="T63" fmla="*/ 320 h 1019"/>
                                <a:gd name="T64" fmla="*/ 893 w 1358"/>
                                <a:gd name="T65" fmla="*/ 330 h 1019"/>
                                <a:gd name="T66" fmla="*/ 788 w 1358"/>
                                <a:gd name="T67" fmla="*/ 337 h 1019"/>
                                <a:gd name="T68" fmla="*/ 678 w 1358"/>
                                <a:gd name="T69" fmla="*/ 339 h 1019"/>
                                <a:gd name="T70" fmla="*/ 568 w 1358"/>
                                <a:gd name="T71" fmla="*/ 337 h 1019"/>
                                <a:gd name="T72" fmla="*/ 464 w 1358"/>
                                <a:gd name="T73" fmla="*/ 330 h 1019"/>
                                <a:gd name="T74" fmla="*/ 366 w 1358"/>
                                <a:gd name="T75" fmla="*/ 320 h 1019"/>
                                <a:gd name="T76" fmla="*/ 277 w 1358"/>
                                <a:gd name="T77" fmla="*/ 306 h 1019"/>
                                <a:gd name="T78" fmla="*/ 198 w 1358"/>
                                <a:gd name="T79" fmla="*/ 289 h 1019"/>
                                <a:gd name="T80" fmla="*/ 130 w 1358"/>
                                <a:gd name="T81" fmla="*/ 270 h 1019"/>
                                <a:gd name="T82" fmla="*/ 75 w 1358"/>
                                <a:gd name="T83" fmla="*/ 247 h 1019"/>
                                <a:gd name="T84" fmla="*/ 34 w 1358"/>
                                <a:gd name="T85" fmla="*/ 223 h 1019"/>
                                <a:gd name="T86" fmla="*/ 8 w 1358"/>
                                <a:gd name="T87" fmla="*/ 197 h 1019"/>
                                <a:gd name="T88" fmla="*/ 0 w 1358"/>
                                <a:gd name="T89" fmla="*/ 169 h 1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358" h="1019">
                                  <a:moveTo>
                                    <a:pt x="0" y="169"/>
                                  </a:moveTo>
                                  <a:lnTo>
                                    <a:pt x="0" y="849"/>
                                  </a:lnTo>
                                  <a:lnTo>
                                    <a:pt x="8" y="876"/>
                                  </a:lnTo>
                                  <a:lnTo>
                                    <a:pt x="34" y="902"/>
                                  </a:lnTo>
                                  <a:lnTo>
                                    <a:pt x="75" y="927"/>
                                  </a:lnTo>
                                  <a:lnTo>
                                    <a:pt x="130" y="949"/>
                                  </a:lnTo>
                                  <a:lnTo>
                                    <a:pt x="198" y="969"/>
                                  </a:lnTo>
                                  <a:lnTo>
                                    <a:pt x="277" y="986"/>
                                  </a:lnTo>
                                  <a:lnTo>
                                    <a:pt x="366" y="999"/>
                                  </a:lnTo>
                                  <a:lnTo>
                                    <a:pt x="464" y="1010"/>
                                  </a:lnTo>
                                  <a:lnTo>
                                    <a:pt x="568" y="1016"/>
                                  </a:lnTo>
                                  <a:lnTo>
                                    <a:pt x="678" y="1018"/>
                                  </a:lnTo>
                                  <a:lnTo>
                                    <a:pt x="788" y="1016"/>
                                  </a:lnTo>
                                  <a:lnTo>
                                    <a:pt x="893" y="1010"/>
                                  </a:lnTo>
                                  <a:lnTo>
                                    <a:pt x="990" y="999"/>
                                  </a:lnTo>
                                  <a:lnTo>
                                    <a:pt x="1079" y="986"/>
                                  </a:lnTo>
                                  <a:lnTo>
                                    <a:pt x="1158" y="969"/>
                                  </a:lnTo>
                                  <a:lnTo>
                                    <a:pt x="1226" y="949"/>
                                  </a:lnTo>
                                  <a:lnTo>
                                    <a:pt x="1281" y="927"/>
                                  </a:lnTo>
                                  <a:lnTo>
                                    <a:pt x="1322" y="902"/>
                                  </a:lnTo>
                                  <a:lnTo>
                                    <a:pt x="1348" y="876"/>
                                  </a:lnTo>
                                  <a:lnTo>
                                    <a:pt x="1357" y="849"/>
                                  </a:lnTo>
                                  <a:lnTo>
                                    <a:pt x="1357" y="849"/>
                                  </a:lnTo>
                                  <a:lnTo>
                                    <a:pt x="1357" y="849"/>
                                  </a:lnTo>
                                  <a:lnTo>
                                    <a:pt x="1357" y="169"/>
                                  </a:lnTo>
                                  <a:lnTo>
                                    <a:pt x="1348" y="197"/>
                                  </a:lnTo>
                                  <a:lnTo>
                                    <a:pt x="1322" y="223"/>
                                  </a:lnTo>
                                  <a:lnTo>
                                    <a:pt x="1281" y="247"/>
                                  </a:lnTo>
                                  <a:lnTo>
                                    <a:pt x="1226" y="270"/>
                                  </a:lnTo>
                                  <a:lnTo>
                                    <a:pt x="1158" y="289"/>
                                  </a:lnTo>
                                  <a:lnTo>
                                    <a:pt x="1079" y="306"/>
                                  </a:lnTo>
                                  <a:lnTo>
                                    <a:pt x="990" y="320"/>
                                  </a:lnTo>
                                  <a:lnTo>
                                    <a:pt x="893" y="330"/>
                                  </a:lnTo>
                                  <a:lnTo>
                                    <a:pt x="788" y="337"/>
                                  </a:lnTo>
                                  <a:lnTo>
                                    <a:pt x="678" y="339"/>
                                  </a:lnTo>
                                  <a:lnTo>
                                    <a:pt x="568" y="337"/>
                                  </a:lnTo>
                                  <a:lnTo>
                                    <a:pt x="464" y="330"/>
                                  </a:lnTo>
                                  <a:lnTo>
                                    <a:pt x="366" y="320"/>
                                  </a:lnTo>
                                  <a:lnTo>
                                    <a:pt x="277" y="306"/>
                                  </a:lnTo>
                                  <a:lnTo>
                                    <a:pt x="198" y="289"/>
                                  </a:lnTo>
                                  <a:lnTo>
                                    <a:pt x="130" y="270"/>
                                  </a:lnTo>
                                  <a:lnTo>
                                    <a:pt x="75" y="247"/>
                                  </a:lnTo>
                                  <a:lnTo>
                                    <a:pt x="34" y="223"/>
                                  </a:lnTo>
                                  <a:lnTo>
                                    <a:pt x="8" y="197"/>
                                  </a:lnTo>
                                  <a:lnTo>
                                    <a:pt x="0" y="169"/>
                                  </a:lnTo>
                                  <a:close/>
                                </a:path>
                              </a:pathLst>
                            </a:custGeom>
                            <a:noFill/>
                            <a:ln w="3041">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31" name="Freeform 23"/>
                        <wps:cNvSpPr>
                          <a:spLocks/>
                        </wps:cNvSpPr>
                        <wps:spPr bwMode="auto">
                          <a:xfrm>
                            <a:off x="4087" y="-3012"/>
                            <a:ext cx="2686" cy="850"/>
                          </a:xfrm>
                          <a:custGeom>
                            <a:avLst/>
                            <a:gdLst>
                              <a:gd name="T0" fmla="*/ 2685 w 2686"/>
                              <a:gd name="T1" fmla="*/ 0 h 850"/>
                              <a:gd name="T2" fmla="*/ 0 w 2686"/>
                              <a:gd name="T3" fmla="*/ 0 h 850"/>
                              <a:gd name="T4" fmla="*/ 0 w 2686"/>
                              <a:gd name="T5" fmla="*/ 849 h 850"/>
                              <a:gd name="T6" fmla="*/ 2685 w 2686"/>
                              <a:gd name="T7" fmla="*/ 849 h 850"/>
                              <a:gd name="T8" fmla="*/ 2685 w 2686"/>
                              <a:gd name="T9" fmla="*/ 0 h 850"/>
                            </a:gdLst>
                            <a:ahLst/>
                            <a:cxnLst>
                              <a:cxn ang="0">
                                <a:pos x="T0" y="T1"/>
                              </a:cxn>
                              <a:cxn ang="0">
                                <a:pos x="T2" y="T3"/>
                              </a:cxn>
                              <a:cxn ang="0">
                                <a:pos x="T4" y="T5"/>
                              </a:cxn>
                              <a:cxn ang="0">
                                <a:pos x="T6" y="T7"/>
                              </a:cxn>
                              <a:cxn ang="0">
                                <a:pos x="T8" y="T9"/>
                              </a:cxn>
                            </a:cxnLst>
                            <a:rect l="0" t="0" r="r" b="b"/>
                            <a:pathLst>
                              <a:path w="2686" h="850">
                                <a:moveTo>
                                  <a:pt x="2685" y="0"/>
                                </a:moveTo>
                                <a:lnTo>
                                  <a:pt x="0" y="0"/>
                                </a:lnTo>
                                <a:lnTo>
                                  <a:pt x="0" y="849"/>
                                </a:lnTo>
                                <a:lnTo>
                                  <a:pt x="2685" y="849"/>
                                </a:lnTo>
                                <a:lnTo>
                                  <a:pt x="2685" y="0"/>
                                </a:lnTo>
                                <a:close/>
                              </a:path>
                            </a:pathLst>
                          </a:custGeom>
                          <a:solidFill>
                            <a:srgbClr val="745746">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32" name="Group 24"/>
                        <wpg:cNvGrpSpPr>
                          <a:grpSpLocks/>
                        </wpg:cNvGrpSpPr>
                        <wpg:grpSpPr bwMode="auto">
                          <a:xfrm>
                            <a:off x="4087" y="-3012"/>
                            <a:ext cx="2686" cy="850"/>
                            <a:chOff x="4087" y="-3012"/>
                            <a:chExt cx="2686" cy="850"/>
                          </a:xfrm>
                        </wpg:grpSpPr>
                        <wps:wsp>
                          <wps:cNvPr id="233" name="Freeform 25"/>
                          <wps:cNvSpPr>
                            <a:spLocks/>
                          </wps:cNvSpPr>
                          <wps:spPr bwMode="auto">
                            <a:xfrm>
                              <a:off x="4087" y="-3012"/>
                              <a:ext cx="2686" cy="850"/>
                            </a:xfrm>
                            <a:custGeom>
                              <a:avLst/>
                              <a:gdLst>
                                <a:gd name="T0" fmla="*/ 0 w 2686"/>
                                <a:gd name="T1" fmla="*/ 849 h 850"/>
                                <a:gd name="T2" fmla="*/ 2685 w 2686"/>
                                <a:gd name="T3" fmla="*/ 849 h 850"/>
                                <a:gd name="T4" fmla="*/ 2685 w 2686"/>
                                <a:gd name="T5" fmla="*/ 849 h 850"/>
                              </a:gdLst>
                              <a:ahLst/>
                              <a:cxnLst>
                                <a:cxn ang="0">
                                  <a:pos x="T0" y="T1"/>
                                </a:cxn>
                                <a:cxn ang="0">
                                  <a:pos x="T2" y="T3"/>
                                </a:cxn>
                                <a:cxn ang="0">
                                  <a:pos x="T4" y="T5"/>
                                </a:cxn>
                              </a:cxnLst>
                              <a:rect l="0" t="0" r="r" b="b"/>
                              <a:pathLst>
                                <a:path w="2686" h="850">
                                  <a:moveTo>
                                    <a:pt x="0" y="849"/>
                                  </a:moveTo>
                                  <a:lnTo>
                                    <a:pt x="2685" y="849"/>
                                  </a:lnTo>
                                  <a:lnTo>
                                    <a:pt x="2685" y="849"/>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6"/>
                          <wps:cNvSpPr>
                            <a:spLocks/>
                          </wps:cNvSpPr>
                          <wps:spPr bwMode="auto">
                            <a:xfrm>
                              <a:off x="4087" y="-3012"/>
                              <a:ext cx="2686" cy="850"/>
                            </a:xfrm>
                            <a:custGeom>
                              <a:avLst/>
                              <a:gdLst>
                                <a:gd name="T0" fmla="*/ 0 w 2686"/>
                                <a:gd name="T1" fmla="*/ 849 h 850"/>
                                <a:gd name="T2" fmla="*/ 0 w 2686"/>
                                <a:gd name="T3" fmla="*/ 849 h 850"/>
                              </a:gdLst>
                              <a:ahLst/>
                              <a:cxnLst>
                                <a:cxn ang="0">
                                  <a:pos x="T0" y="T1"/>
                                </a:cxn>
                                <a:cxn ang="0">
                                  <a:pos x="T2" y="T3"/>
                                </a:cxn>
                              </a:cxnLst>
                              <a:rect l="0" t="0" r="r" b="b"/>
                              <a:pathLst>
                                <a:path w="2686" h="850">
                                  <a:moveTo>
                                    <a:pt x="0" y="849"/>
                                  </a:moveTo>
                                  <a:lnTo>
                                    <a:pt x="0" y="849"/>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7"/>
                          <wps:cNvSpPr>
                            <a:spLocks/>
                          </wps:cNvSpPr>
                          <wps:spPr bwMode="auto">
                            <a:xfrm>
                              <a:off x="4087" y="-3012"/>
                              <a:ext cx="2686" cy="850"/>
                            </a:xfrm>
                            <a:custGeom>
                              <a:avLst/>
                              <a:gdLst>
                                <a:gd name="T0" fmla="*/ 2685 w 2686"/>
                                <a:gd name="T1" fmla="*/ 849 h 850"/>
                                <a:gd name="T2" fmla="*/ 2685 w 2686"/>
                                <a:gd name="T3" fmla="*/ 0 h 850"/>
                                <a:gd name="T4" fmla="*/ 2685 w 2686"/>
                                <a:gd name="T5" fmla="*/ 0 h 850"/>
                              </a:gdLst>
                              <a:ahLst/>
                              <a:cxnLst>
                                <a:cxn ang="0">
                                  <a:pos x="T0" y="T1"/>
                                </a:cxn>
                                <a:cxn ang="0">
                                  <a:pos x="T2" y="T3"/>
                                </a:cxn>
                                <a:cxn ang="0">
                                  <a:pos x="T4" y="T5"/>
                                </a:cxn>
                              </a:cxnLst>
                              <a:rect l="0" t="0" r="r" b="b"/>
                              <a:pathLst>
                                <a:path w="2686" h="850">
                                  <a:moveTo>
                                    <a:pt x="2685" y="849"/>
                                  </a:moveTo>
                                  <a:lnTo>
                                    <a:pt x="2685" y="0"/>
                                  </a:lnTo>
                                  <a:lnTo>
                                    <a:pt x="2685" y="0"/>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236"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059" y="-3041"/>
                            <a:ext cx="268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29"/>
                        <wps:cNvSpPr>
                          <a:spLocks/>
                        </wps:cNvSpPr>
                        <wps:spPr bwMode="auto">
                          <a:xfrm>
                            <a:off x="4073" y="-4474"/>
                            <a:ext cx="2686" cy="850"/>
                          </a:xfrm>
                          <a:custGeom>
                            <a:avLst/>
                            <a:gdLst>
                              <a:gd name="T0" fmla="*/ 2685 w 2686"/>
                              <a:gd name="T1" fmla="*/ 0 h 850"/>
                              <a:gd name="T2" fmla="*/ 0 w 2686"/>
                              <a:gd name="T3" fmla="*/ 0 h 850"/>
                              <a:gd name="T4" fmla="*/ 0 w 2686"/>
                              <a:gd name="T5" fmla="*/ 849 h 850"/>
                              <a:gd name="T6" fmla="*/ 2685 w 2686"/>
                              <a:gd name="T7" fmla="*/ 849 h 850"/>
                              <a:gd name="T8" fmla="*/ 2685 w 2686"/>
                              <a:gd name="T9" fmla="*/ 0 h 850"/>
                            </a:gdLst>
                            <a:ahLst/>
                            <a:cxnLst>
                              <a:cxn ang="0">
                                <a:pos x="T0" y="T1"/>
                              </a:cxn>
                              <a:cxn ang="0">
                                <a:pos x="T2" y="T3"/>
                              </a:cxn>
                              <a:cxn ang="0">
                                <a:pos x="T4" y="T5"/>
                              </a:cxn>
                              <a:cxn ang="0">
                                <a:pos x="T6" y="T7"/>
                              </a:cxn>
                              <a:cxn ang="0">
                                <a:pos x="T8" y="T9"/>
                              </a:cxn>
                            </a:cxnLst>
                            <a:rect l="0" t="0" r="r" b="b"/>
                            <a:pathLst>
                              <a:path w="2686" h="850">
                                <a:moveTo>
                                  <a:pt x="2685" y="0"/>
                                </a:moveTo>
                                <a:lnTo>
                                  <a:pt x="0" y="0"/>
                                </a:lnTo>
                                <a:lnTo>
                                  <a:pt x="0" y="849"/>
                                </a:lnTo>
                                <a:lnTo>
                                  <a:pt x="2685" y="849"/>
                                </a:lnTo>
                                <a:lnTo>
                                  <a:pt x="2685" y="0"/>
                                </a:lnTo>
                                <a:close/>
                              </a:path>
                            </a:pathLst>
                          </a:custGeom>
                          <a:solidFill>
                            <a:srgbClr val="745746">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30"/>
                        <wps:cNvSpPr>
                          <a:spLocks/>
                        </wps:cNvSpPr>
                        <wps:spPr bwMode="auto">
                          <a:xfrm>
                            <a:off x="4073" y="-3625"/>
                            <a:ext cx="2686" cy="1"/>
                          </a:xfrm>
                          <a:custGeom>
                            <a:avLst/>
                            <a:gdLst>
                              <a:gd name="T0" fmla="*/ 0 w 2686"/>
                              <a:gd name="T1" fmla="*/ 0 h 1"/>
                              <a:gd name="T2" fmla="*/ 2685 w 2686"/>
                              <a:gd name="T3" fmla="*/ 0 h 1"/>
                              <a:gd name="T4" fmla="*/ 2685 w 2686"/>
                              <a:gd name="T5" fmla="*/ 0 h 1"/>
                            </a:gdLst>
                            <a:ahLst/>
                            <a:cxnLst>
                              <a:cxn ang="0">
                                <a:pos x="T0" y="T1"/>
                              </a:cxn>
                              <a:cxn ang="0">
                                <a:pos x="T2" y="T3"/>
                              </a:cxn>
                              <a:cxn ang="0">
                                <a:pos x="T4" y="T5"/>
                              </a:cxn>
                            </a:cxnLst>
                            <a:rect l="0" t="0" r="r" b="b"/>
                            <a:pathLst>
                              <a:path w="2686" h="1">
                                <a:moveTo>
                                  <a:pt x="0" y="0"/>
                                </a:moveTo>
                                <a:lnTo>
                                  <a:pt x="2685" y="0"/>
                                </a:lnTo>
                                <a:lnTo>
                                  <a:pt x="2685" y="0"/>
                                </a:lnTo>
                              </a:path>
                            </a:pathLst>
                          </a:custGeom>
                          <a:noFill/>
                          <a:ln w="3170">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31"/>
                        <wps:cNvSpPr>
                          <a:spLocks/>
                        </wps:cNvSpPr>
                        <wps:spPr bwMode="auto">
                          <a:xfrm>
                            <a:off x="4073" y="-3654"/>
                            <a:ext cx="1" cy="29"/>
                          </a:xfrm>
                          <a:custGeom>
                            <a:avLst/>
                            <a:gdLst>
                              <a:gd name="T0" fmla="*/ 0 w 1"/>
                              <a:gd name="T1" fmla="*/ 0 h 29"/>
                              <a:gd name="T2" fmla="*/ 0 w 1"/>
                              <a:gd name="T3" fmla="*/ 28 h 29"/>
                            </a:gdLst>
                            <a:ahLst/>
                            <a:cxnLst>
                              <a:cxn ang="0">
                                <a:pos x="T0" y="T1"/>
                              </a:cxn>
                              <a:cxn ang="0">
                                <a:pos x="T2" y="T3"/>
                              </a:cxn>
                            </a:cxnLst>
                            <a:rect l="0" t="0" r="r" b="b"/>
                            <a:pathLst>
                              <a:path w="1" h="29">
                                <a:moveTo>
                                  <a:pt x="0" y="0"/>
                                </a:moveTo>
                                <a:lnTo>
                                  <a:pt x="0" y="28"/>
                                </a:lnTo>
                              </a:path>
                            </a:pathLst>
                          </a:custGeom>
                          <a:noFill/>
                          <a:ln w="3173">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44" y="-4504"/>
                            <a:ext cx="268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Freeform 33"/>
                        <wps:cNvSpPr>
                          <a:spLocks/>
                        </wps:cNvSpPr>
                        <wps:spPr bwMode="auto">
                          <a:xfrm>
                            <a:off x="2391" y="-5937"/>
                            <a:ext cx="2686" cy="850"/>
                          </a:xfrm>
                          <a:custGeom>
                            <a:avLst/>
                            <a:gdLst>
                              <a:gd name="T0" fmla="*/ 2685 w 2686"/>
                              <a:gd name="T1" fmla="*/ 0 h 850"/>
                              <a:gd name="T2" fmla="*/ 0 w 2686"/>
                              <a:gd name="T3" fmla="*/ 0 h 850"/>
                              <a:gd name="T4" fmla="*/ 0 w 2686"/>
                              <a:gd name="T5" fmla="*/ 849 h 850"/>
                              <a:gd name="T6" fmla="*/ 2685 w 2686"/>
                              <a:gd name="T7" fmla="*/ 849 h 850"/>
                              <a:gd name="T8" fmla="*/ 2685 w 2686"/>
                              <a:gd name="T9" fmla="*/ 0 h 850"/>
                            </a:gdLst>
                            <a:ahLst/>
                            <a:cxnLst>
                              <a:cxn ang="0">
                                <a:pos x="T0" y="T1"/>
                              </a:cxn>
                              <a:cxn ang="0">
                                <a:pos x="T2" y="T3"/>
                              </a:cxn>
                              <a:cxn ang="0">
                                <a:pos x="T4" y="T5"/>
                              </a:cxn>
                              <a:cxn ang="0">
                                <a:pos x="T6" y="T7"/>
                              </a:cxn>
                              <a:cxn ang="0">
                                <a:pos x="T8" y="T9"/>
                              </a:cxn>
                            </a:cxnLst>
                            <a:rect l="0" t="0" r="r" b="b"/>
                            <a:pathLst>
                              <a:path w="2686" h="850">
                                <a:moveTo>
                                  <a:pt x="2685" y="0"/>
                                </a:moveTo>
                                <a:lnTo>
                                  <a:pt x="0" y="0"/>
                                </a:lnTo>
                                <a:lnTo>
                                  <a:pt x="0" y="849"/>
                                </a:lnTo>
                                <a:lnTo>
                                  <a:pt x="2685" y="849"/>
                                </a:lnTo>
                                <a:lnTo>
                                  <a:pt x="2685" y="0"/>
                                </a:lnTo>
                                <a:close/>
                              </a:path>
                            </a:pathLst>
                          </a:custGeom>
                          <a:solidFill>
                            <a:srgbClr val="745746">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34"/>
                        <wps:cNvSpPr>
                          <a:spLocks/>
                        </wps:cNvSpPr>
                        <wps:spPr bwMode="auto">
                          <a:xfrm>
                            <a:off x="2391" y="-5088"/>
                            <a:ext cx="2686" cy="1"/>
                          </a:xfrm>
                          <a:custGeom>
                            <a:avLst/>
                            <a:gdLst>
                              <a:gd name="T0" fmla="*/ 0 w 2686"/>
                              <a:gd name="T1" fmla="*/ 0 h 1"/>
                              <a:gd name="T2" fmla="*/ 2685 w 2686"/>
                              <a:gd name="T3" fmla="*/ 0 h 1"/>
                              <a:gd name="T4" fmla="*/ 2685 w 2686"/>
                              <a:gd name="T5" fmla="*/ 0 h 1"/>
                            </a:gdLst>
                            <a:ahLst/>
                            <a:cxnLst>
                              <a:cxn ang="0">
                                <a:pos x="T0" y="T1"/>
                              </a:cxn>
                              <a:cxn ang="0">
                                <a:pos x="T2" y="T3"/>
                              </a:cxn>
                              <a:cxn ang="0">
                                <a:pos x="T4" y="T5"/>
                              </a:cxn>
                            </a:cxnLst>
                            <a:rect l="0" t="0" r="r" b="b"/>
                            <a:pathLst>
                              <a:path w="2686" h="1">
                                <a:moveTo>
                                  <a:pt x="0" y="0"/>
                                </a:moveTo>
                                <a:lnTo>
                                  <a:pt x="2685" y="0"/>
                                </a:lnTo>
                                <a:lnTo>
                                  <a:pt x="2685" y="0"/>
                                </a:lnTo>
                              </a:path>
                            </a:pathLst>
                          </a:custGeom>
                          <a:noFill/>
                          <a:ln w="3170">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35"/>
                        <wps:cNvSpPr>
                          <a:spLocks/>
                        </wps:cNvSpPr>
                        <wps:spPr bwMode="auto">
                          <a:xfrm>
                            <a:off x="2391" y="-5116"/>
                            <a:ext cx="1" cy="29"/>
                          </a:xfrm>
                          <a:custGeom>
                            <a:avLst/>
                            <a:gdLst>
                              <a:gd name="T0" fmla="*/ 0 w 1"/>
                              <a:gd name="T1" fmla="*/ 0 h 29"/>
                              <a:gd name="T2" fmla="*/ 0 w 1"/>
                              <a:gd name="T3" fmla="*/ 28 h 29"/>
                            </a:gdLst>
                            <a:ahLst/>
                            <a:cxnLst>
                              <a:cxn ang="0">
                                <a:pos x="T0" y="T1"/>
                              </a:cxn>
                              <a:cxn ang="0">
                                <a:pos x="T2" y="T3"/>
                              </a:cxn>
                            </a:cxnLst>
                            <a:rect l="0" t="0" r="r" b="b"/>
                            <a:pathLst>
                              <a:path w="1" h="29">
                                <a:moveTo>
                                  <a:pt x="0" y="0"/>
                                </a:moveTo>
                                <a:lnTo>
                                  <a:pt x="0" y="28"/>
                                </a:lnTo>
                              </a:path>
                            </a:pathLst>
                          </a:custGeom>
                          <a:noFill/>
                          <a:ln w="3169">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36"/>
                        <wps:cNvSpPr>
                          <a:spLocks/>
                        </wps:cNvSpPr>
                        <wps:spPr bwMode="auto">
                          <a:xfrm>
                            <a:off x="5076" y="-5937"/>
                            <a:ext cx="1" cy="850"/>
                          </a:xfrm>
                          <a:custGeom>
                            <a:avLst/>
                            <a:gdLst>
                              <a:gd name="T0" fmla="*/ 0 w 1"/>
                              <a:gd name="T1" fmla="*/ 849 h 850"/>
                              <a:gd name="T2" fmla="*/ 0 w 1"/>
                              <a:gd name="T3" fmla="*/ 0 h 850"/>
                              <a:gd name="T4" fmla="*/ 0 w 1"/>
                              <a:gd name="T5" fmla="*/ 0 h 850"/>
                            </a:gdLst>
                            <a:ahLst/>
                            <a:cxnLst>
                              <a:cxn ang="0">
                                <a:pos x="T0" y="T1"/>
                              </a:cxn>
                              <a:cxn ang="0">
                                <a:pos x="T2" y="T3"/>
                              </a:cxn>
                              <a:cxn ang="0">
                                <a:pos x="T4" y="T5"/>
                              </a:cxn>
                            </a:cxnLst>
                            <a:rect l="0" t="0" r="r" b="b"/>
                            <a:pathLst>
                              <a:path w="1" h="850">
                                <a:moveTo>
                                  <a:pt x="0" y="849"/>
                                </a:moveTo>
                                <a:lnTo>
                                  <a:pt x="0" y="0"/>
                                </a:lnTo>
                                <a:lnTo>
                                  <a:pt x="0" y="0"/>
                                </a:lnTo>
                              </a:path>
                            </a:pathLst>
                          </a:custGeom>
                          <a:noFill/>
                          <a:ln w="3166">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362" y="-5966"/>
                            <a:ext cx="268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 name="Freeform 38"/>
                        <wps:cNvSpPr>
                          <a:spLocks/>
                        </wps:cNvSpPr>
                        <wps:spPr bwMode="auto">
                          <a:xfrm>
                            <a:off x="5769" y="-5937"/>
                            <a:ext cx="2686" cy="850"/>
                          </a:xfrm>
                          <a:custGeom>
                            <a:avLst/>
                            <a:gdLst>
                              <a:gd name="T0" fmla="*/ 2685 w 2686"/>
                              <a:gd name="T1" fmla="*/ 0 h 850"/>
                              <a:gd name="T2" fmla="*/ 0 w 2686"/>
                              <a:gd name="T3" fmla="*/ 0 h 850"/>
                              <a:gd name="T4" fmla="*/ 0 w 2686"/>
                              <a:gd name="T5" fmla="*/ 849 h 850"/>
                              <a:gd name="T6" fmla="*/ 2685 w 2686"/>
                              <a:gd name="T7" fmla="*/ 849 h 850"/>
                              <a:gd name="T8" fmla="*/ 2685 w 2686"/>
                              <a:gd name="T9" fmla="*/ 0 h 850"/>
                            </a:gdLst>
                            <a:ahLst/>
                            <a:cxnLst>
                              <a:cxn ang="0">
                                <a:pos x="T0" y="T1"/>
                              </a:cxn>
                              <a:cxn ang="0">
                                <a:pos x="T2" y="T3"/>
                              </a:cxn>
                              <a:cxn ang="0">
                                <a:pos x="T4" y="T5"/>
                              </a:cxn>
                              <a:cxn ang="0">
                                <a:pos x="T6" y="T7"/>
                              </a:cxn>
                              <a:cxn ang="0">
                                <a:pos x="T8" y="T9"/>
                              </a:cxn>
                            </a:cxnLst>
                            <a:rect l="0" t="0" r="r" b="b"/>
                            <a:pathLst>
                              <a:path w="2686" h="850">
                                <a:moveTo>
                                  <a:pt x="2685" y="0"/>
                                </a:moveTo>
                                <a:lnTo>
                                  <a:pt x="0" y="0"/>
                                </a:lnTo>
                                <a:lnTo>
                                  <a:pt x="0" y="849"/>
                                </a:lnTo>
                                <a:lnTo>
                                  <a:pt x="2685" y="849"/>
                                </a:lnTo>
                                <a:lnTo>
                                  <a:pt x="2685" y="0"/>
                                </a:lnTo>
                                <a:close/>
                              </a:path>
                            </a:pathLst>
                          </a:custGeom>
                          <a:solidFill>
                            <a:srgbClr val="745746">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9"/>
                        <wps:cNvSpPr>
                          <a:spLocks/>
                        </wps:cNvSpPr>
                        <wps:spPr bwMode="auto">
                          <a:xfrm>
                            <a:off x="5769" y="-5088"/>
                            <a:ext cx="2686" cy="1"/>
                          </a:xfrm>
                          <a:custGeom>
                            <a:avLst/>
                            <a:gdLst>
                              <a:gd name="T0" fmla="*/ 0 w 2686"/>
                              <a:gd name="T1" fmla="*/ 0 h 1"/>
                              <a:gd name="T2" fmla="*/ 2685 w 2686"/>
                              <a:gd name="T3" fmla="*/ 0 h 1"/>
                              <a:gd name="T4" fmla="*/ 2685 w 2686"/>
                              <a:gd name="T5" fmla="*/ 0 h 1"/>
                            </a:gdLst>
                            <a:ahLst/>
                            <a:cxnLst>
                              <a:cxn ang="0">
                                <a:pos x="T0" y="T1"/>
                              </a:cxn>
                              <a:cxn ang="0">
                                <a:pos x="T2" y="T3"/>
                              </a:cxn>
                              <a:cxn ang="0">
                                <a:pos x="T4" y="T5"/>
                              </a:cxn>
                            </a:cxnLst>
                            <a:rect l="0" t="0" r="r" b="b"/>
                            <a:pathLst>
                              <a:path w="2686" h="1">
                                <a:moveTo>
                                  <a:pt x="0" y="0"/>
                                </a:moveTo>
                                <a:lnTo>
                                  <a:pt x="2685" y="0"/>
                                </a:lnTo>
                                <a:lnTo>
                                  <a:pt x="2685" y="0"/>
                                </a:lnTo>
                              </a:path>
                            </a:pathLst>
                          </a:custGeom>
                          <a:noFill/>
                          <a:ln w="3170">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0"/>
                        <wps:cNvSpPr>
                          <a:spLocks/>
                        </wps:cNvSpPr>
                        <wps:spPr bwMode="auto">
                          <a:xfrm>
                            <a:off x="5769" y="-5116"/>
                            <a:ext cx="1" cy="29"/>
                          </a:xfrm>
                          <a:custGeom>
                            <a:avLst/>
                            <a:gdLst>
                              <a:gd name="T0" fmla="*/ 0 w 1"/>
                              <a:gd name="T1" fmla="*/ 0 h 29"/>
                              <a:gd name="T2" fmla="*/ 0 w 1"/>
                              <a:gd name="T3" fmla="*/ 28 h 29"/>
                            </a:gdLst>
                            <a:ahLst/>
                            <a:cxnLst>
                              <a:cxn ang="0">
                                <a:pos x="T0" y="T1"/>
                              </a:cxn>
                              <a:cxn ang="0">
                                <a:pos x="T2" y="T3"/>
                              </a:cxn>
                            </a:cxnLst>
                            <a:rect l="0" t="0" r="r" b="b"/>
                            <a:pathLst>
                              <a:path w="1" h="29">
                                <a:moveTo>
                                  <a:pt x="0" y="0"/>
                                </a:moveTo>
                                <a:lnTo>
                                  <a:pt x="0" y="28"/>
                                </a:lnTo>
                              </a:path>
                            </a:pathLst>
                          </a:custGeom>
                          <a:noFill/>
                          <a:ln w="3169">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9"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41" y="-5966"/>
                            <a:ext cx="268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0" name="Freeform 42"/>
                        <wps:cNvSpPr>
                          <a:spLocks/>
                        </wps:cNvSpPr>
                        <wps:spPr bwMode="auto">
                          <a:xfrm>
                            <a:off x="8949" y="-6163"/>
                            <a:ext cx="849" cy="5887"/>
                          </a:xfrm>
                          <a:custGeom>
                            <a:avLst/>
                            <a:gdLst>
                              <a:gd name="T0" fmla="*/ 848 w 849"/>
                              <a:gd name="T1" fmla="*/ 0 h 5887"/>
                              <a:gd name="T2" fmla="*/ 0 w 849"/>
                              <a:gd name="T3" fmla="*/ 0 h 5887"/>
                              <a:gd name="T4" fmla="*/ 0 w 849"/>
                              <a:gd name="T5" fmla="*/ 5886 h 5887"/>
                              <a:gd name="T6" fmla="*/ 848 w 849"/>
                              <a:gd name="T7" fmla="*/ 5886 h 5887"/>
                              <a:gd name="T8" fmla="*/ 848 w 849"/>
                              <a:gd name="T9" fmla="*/ 0 h 5887"/>
                            </a:gdLst>
                            <a:ahLst/>
                            <a:cxnLst>
                              <a:cxn ang="0">
                                <a:pos x="T0" y="T1"/>
                              </a:cxn>
                              <a:cxn ang="0">
                                <a:pos x="T2" y="T3"/>
                              </a:cxn>
                              <a:cxn ang="0">
                                <a:pos x="T4" y="T5"/>
                              </a:cxn>
                              <a:cxn ang="0">
                                <a:pos x="T6" y="T7"/>
                              </a:cxn>
                              <a:cxn ang="0">
                                <a:pos x="T8" y="T9"/>
                              </a:cxn>
                            </a:cxnLst>
                            <a:rect l="0" t="0" r="r" b="b"/>
                            <a:pathLst>
                              <a:path w="849" h="5887">
                                <a:moveTo>
                                  <a:pt x="848" y="0"/>
                                </a:moveTo>
                                <a:lnTo>
                                  <a:pt x="0" y="0"/>
                                </a:lnTo>
                                <a:lnTo>
                                  <a:pt x="0" y="5886"/>
                                </a:lnTo>
                                <a:lnTo>
                                  <a:pt x="848" y="5886"/>
                                </a:lnTo>
                                <a:lnTo>
                                  <a:pt x="848" y="0"/>
                                </a:lnTo>
                                <a:close/>
                              </a:path>
                            </a:pathLst>
                          </a:custGeom>
                          <a:solidFill>
                            <a:srgbClr val="745746">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51" name="Group 43"/>
                        <wpg:cNvGrpSpPr>
                          <a:grpSpLocks/>
                        </wpg:cNvGrpSpPr>
                        <wpg:grpSpPr bwMode="auto">
                          <a:xfrm>
                            <a:off x="8949" y="-6163"/>
                            <a:ext cx="849" cy="5887"/>
                            <a:chOff x="8949" y="-6163"/>
                            <a:chExt cx="849" cy="5887"/>
                          </a:xfrm>
                        </wpg:grpSpPr>
                        <wps:wsp>
                          <wps:cNvPr id="252" name="Freeform 44"/>
                          <wps:cNvSpPr>
                            <a:spLocks/>
                          </wps:cNvSpPr>
                          <wps:spPr bwMode="auto">
                            <a:xfrm>
                              <a:off x="8949" y="-6163"/>
                              <a:ext cx="849" cy="5887"/>
                            </a:xfrm>
                            <a:custGeom>
                              <a:avLst/>
                              <a:gdLst>
                                <a:gd name="T0" fmla="*/ 848 w 849"/>
                                <a:gd name="T1" fmla="*/ 5886 h 5887"/>
                                <a:gd name="T2" fmla="*/ 848 w 849"/>
                                <a:gd name="T3" fmla="*/ 5886 h 5887"/>
                              </a:gdLst>
                              <a:ahLst/>
                              <a:cxnLst>
                                <a:cxn ang="0">
                                  <a:pos x="T0" y="T1"/>
                                </a:cxn>
                                <a:cxn ang="0">
                                  <a:pos x="T2" y="T3"/>
                                </a:cxn>
                              </a:cxnLst>
                              <a:rect l="0" t="0" r="r" b="b"/>
                              <a:pathLst>
                                <a:path w="849" h="5887">
                                  <a:moveTo>
                                    <a:pt x="848" y="5886"/>
                                  </a:moveTo>
                                  <a:lnTo>
                                    <a:pt x="848" y="5886"/>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45"/>
                          <wps:cNvSpPr>
                            <a:spLocks/>
                          </wps:cNvSpPr>
                          <wps:spPr bwMode="auto">
                            <a:xfrm>
                              <a:off x="8949" y="-6163"/>
                              <a:ext cx="849" cy="5887"/>
                            </a:xfrm>
                            <a:custGeom>
                              <a:avLst/>
                              <a:gdLst>
                                <a:gd name="T0" fmla="*/ 0 w 849"/>
                                <a:gd name="T1" fmla="*/ 5886 h 5887"/>
                                <a:gd name="T2" fmla="*/ 0 w 849"/>
                                <a:gd name="T3" fmla="*/ 5886 h 5887"/>
                                <a:gd name="T4" fmla="*/ 848 w 849"/>
                                <a:gd name="T5" fmla="*/ 5886 h 5887"/>
                              </a:gdLst>
                              <a:ahLst/>
                              <a:cxnLst>
                                <a:cxn ang="0">
                                  <a:pos x="T0" y="T1"/>
                                </a:cxn>
                                <a:cxn ang="0">
                                  <a:pos x="T2" y="T3"/>
                                </a:cxn>
                                <a:cxn ang="0">
                                  <a:pos x="T4" y="T5"/>
                                </a:cxn>
                              </a:cxnLst>
                              <a:rect l="0" t="0" r="r" b="b"/>
                              <a:pathLst>
                                <a:path w="849" h="5887">
                                  <a:moveTo>
                                    <a:pt x="0" y="5886"/>
                                  </a:moveTo>
                                  <a:lnTo>
                                    <a:pt x="0" y="5886"/>
                                  </a:lnTo>
                                  <a:lnTo>
                                    <a:pt x="848" y="5886"/>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46"/>
                          <wps:cNvSpPr>
                            <a:spLocks/>
                          </wps:cNvSpPr>
                          <wps:spPr bwMode="auto">
                            <a:xfrm>
                              <a:off x="8949" y="-6163"/>
                              <a:ext cx="849" cy="5887"/>
                            </a:xfrm>
                            <a:custGeom>
                              <a:avLst/>
                              <a:gdLst>
                                <a:gd name="T0" fmla="*/ 848 w 849"/>
                                <a:gd name="T1" fmla="*/ 5886 h 5887"/>
                                <a:gd name="T2" fmla="*/ 848 w 849"/>
                                <a:gd name="T3" fmla="*/ 0 h 5887"/>
                                <a:gd name="T4" fmla="*/ 848 w 849"/>
                                <a:gd name="T5" fmla="*/ 0 h 5887"/>
                              </a:gdLst>
                              <a:ahLst/>
                              <a:cxnLst>
                                <a:cxn ang="0">
                                  <a:pos x="T0" y="T1"/>
                                </a:cxn>
                                <a:cxn ang="0">
                                  <a:pos x="T2" y="T3"/>
                                </a:cxn>
                                <a:cxn ang="0">
                                  <a:pos x="T4" y="T5"/>
                                </a:cxn>
                              </a:cxnLst>
                              <a:rect l="0" t="0" r="r" b="b"/>
                              <a:pathLst>
                                <a:path w="849" h="5887">
                                  <a:moveTo>
                                    <a:pt x="848" y="5886"/>
                                  </a:moveTo>
                                  <a:lnTo>
                                    <a:pt x="848" y="0"/>
                                  </a:lnTo>
                                  <a:lnTo>
                                    <a:pt x="848" y="0"/>
                                  </a:lnTo>
                                </a:path>
                              </a:pathLst>
                            </a:custGeom>
                            <a:noFill/>
                            <a:ln w="3168">
                              <a:solidFill>
                                <a:srgbClr val="745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255"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921" y="-6192"/>
                            <a:ext cx="840" cy="5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Freeform 48"/>
                        <wps:cNvSpPr>
                          <a:spLocks/>
                        </wps:cNvSpPr>
                        <wps:spPr bwMode="auto">
                          <a:xfrm>
                            <a:off x="8921" y="-6192"/>
                            <a:ext cx="849" cy="5887"/>
                          </a:xfrm>
                          <a:custGeom>
                            <a:avLst/>
                            <a:gdLst>
                              <a:gd name="T0" fmla="*/ 0 w 849"/>
                              <a:gd name="T1" fmla="*/ 5886 h 5887"/>
                              <a:gd name="T2" fmla="*/ 848 w 849"/>
                              <a:gd name="T3" fmla="*/ 5886 h 5887"/>
                              <a:gd name="T4" fmla="*/ 848 w 849"/>
                              <a:gd name="T5" fmla="*/ 0 h 5887"/>
                              <a:gd name="T6" fmla="*/ 0 w 849"/>
                              <a:gd name="T7" fmla="*/ 0 h 5887"/>
                              <a:gd name="T8" fmla="*/ 0 w 849"/>
                              <a:gd name="T9" fmla="*/ 5886 h 5887"/>
                            </a:gdLst>
                            <a:ahLst/>
                            <a:cxnLst>
                              <a:cxn ang="0">
                                <a:pos x="T0" y="T1"/>
                              </a:cxn>
                              <a:cxn ang="0">
                                <a:pos x="T2" y="T3"/>
                              </a:cxn>
                              <a:cxn ang="0">
                                <a:pos x="T4" y="T5"/>
                              </a:cxn>
                              <a:cxn ang="0">
                                <a:pos x="T6" y="T7"/>
                              </a:cxn>
                              <a:cxn ang="0">
                                <a:pos x="T8" y="T9"/>
                              </a:cxn>
                            </a:cxnLst>
                            <a:rect l="0" t="0" r="r" b="b"/>
                            <a:pathLst>
                              <a:path w="849" h="5887">
                                <a:moveTo>
                                  <a:pt x="0" y="5886"/>
                                </a:moveTo>
                                <a:lnTo>
                                  <a:pt x="848" y="5886"/>
                                </a:lnTo>
                                <a:lnTo>
                                  <a:pt x="848" y="0"/>
                                </a:lnTo>
                                <a:lnTo>
                                  <a:pt x="0" y="0"/>
                                </a:lnTo>
                                <a:lnTo>
                                  <a:pt x="0" y="5886"/>
                                </a:lnTo>
                                <a:close/>
                              </a:path>
                            </a:pathLst>
                          </a:custGeom>
                          <a:noFill/>
                          <a:ln w="3166">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49"/>
                        <wps:cNvSpPr>
                          <a:spLocks/>
                        </wps:cNvSpPr>
                        <wps:spPr bwMode="auto">
                          <a:xfrm>
                            <a:off x="4546" y="-5010"/>
                            <a:ext cx="1" cy="401"/>
                          </a:xfrm>
                          <a:custGeom>
                            <a:avLst/>
                            <a:gdLst>
                              <a:gd name="T0" fmla="*/ 0 w 1"/>
                              <a:gd name="T1" fmla="*/ 0 h 401"/>
                              <a:gd name="T2" fmla="*/ 0 w 1"/>
                              <a:gd name="T3" fmla="*/ 400 h 401"/>
                            </a:gdLst>
                            <a:ahLst/>
                            <a:cxnLst>
                              <a:cxn ang="0">
                                <a:pos x="T0" y="T1"/>
                              </a:cxn>
                              <a:cxn ang="0">
                                <a:pos x="T2" y="T3"/>
                              </a:cxn>
                            </a:cxnLst>
                            <a:rect l="0" t="0" r="r" b="b"/>
                            <a:pathLst>
                              <a:path w="1" h="401">
                                <a:moveTo>
                                  <a:pt x="0" y="0"/>
                                </a:moveTo>
                                <a:lnTo>
                                  <a:pt x="0" y="400"/>
                                </a:lnTo>
                              </a:path>
                            </a:pathLst>
                          </a:custGeom>
                          <a:noFill/>
                          <a:ln w="12665">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476" y="-5117"/>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9"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476" y="-4644"/>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0" name="Freeform 52"/>
                        <wps:cNvSpPr>
                          <a:spLocks/>
                        </wps:cNvSpPr>
                        <wps:spPr bwMode="auto">
                          <a:xfrm>
                            <a:off x="6327" y="-5010"/>
                            <a:ext cx="1" cy="401"/>
                          </a:xfrm>
                          <a:custGeom>
                            <a:avLst/>
                            <a:gdLst>
                              <a:gd name="T0" fmla="*/ 0 w 1"/>
                              <a:gd name="T1" fmla="*/ 0 h 401"/>
                              <a:gd name="T2" fmla="*/ 0 w 1"/>
                              <a:gd name="T3" fmla="*/ 400 h 401"/>
                            </a:gdLst>
                            <a:ahLst/>
                            <a:cxnLst>
                              <a:cxn ang="0">
                                <a:pos x="T0" y="T1"/>
                              </a:cxn>
                              <a:cxn ang="0">
                                <a:pos x="T2" y="T3"/>
                              </a:cxn>
                            </a:cxnLst>
                            <a:rect l="0" t="0" r="r" b="b"/>
                            <a:pathLst>
                              <a:path w="1" h="401">
                                <a:moveTo>
                                  <a:pt x="0" y="0"/>
                                </a:moveTo>
                                <a:lnTo>
                                  <a:pt x="0" y="400"/>
                                </a:lnTo>
                              </a:path>
                            </a:pathLst>
                          </a:custGeom>
                          <a:noFill/>
                          <a:ln w="12665">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1"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257" y="-5117"/>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257" y="-4644"/>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5"/>
                        <wps:cNvSpPr>
                          <a:spLocks/>
                        </wps:cNvSpPr>
                        <wps:spPr bwMode="auto">
                          <a:xfrm>
                            <a:off x="5394" y="-3548"/>
                            <a:ext cx="1" cy="401"/>
                          </a:xfrm>
                          <a:custGeom>
                            <a:avLst/>
                            <a:gdLst>
                              <a:gd name="T0" fmla="*/ 0 w 1"/>
                              <a:gd name="T1" fmla="*/ 0 h 401"/>
                              <a:gd name="T2" fmla="*/ 0 w 1"/>
                              <a:gd name="T3" fmla="*/ 400 h 401"/>
                            </a:gdLst>
                            <a:ahLst/>
                            <a:cxnLst>
                              <a:cxn ang="0">
                                <a:pos x="T0" y="T1"/>
                              </a:cxn>
                              <a:cxn ang="0">
                                <a:pos x="T2" y="T3"/>
                              </a:cxn>
                            </a:cxnLst>
                            <a:rect l="0" t="0" r="r" b="b"/>
                            <a:pathLst>
                              <a:path w="1" h="401">
                                <a:moveTo>
                                  <a:pt x="0" y="0"/>
                                </a:moveTo>
                                <a:lnTo>
                                  <a:pt x="0" y="400"/>
                                </a:lnTo>
                              </a:path>
                            </a:pathLst>
                          </a:custGeom>
                          <a:noFill/>
                          <a:ln w="12665">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24" y="-3182"/>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324" y="-3655"/>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 name="Freeform 58"/>
                        <wps:cNvSpPr>
                          <a:spLocks/>
                        </wps:cNvSpPr>
                        <wps:spPr bwMode="auto">
                          <a:xfrm>
                            <a:off x="5387" y="-2085"/>
                            <a:ext cx="1" cy="401"/>
                          </a:xfrm>
                          <a:custGeom>
                            <a:avLst/>
                            <a:gdLst>
                              <a:gd name="T0" fmla="*/ 0 w 1"/>
                              <a:gd name="T1" fmla="*/ 0 h 401"/>
                              <a:gd name="T2" fmla="*/ 0 w 1"/>
                              <a:gd name="T3" fmla="*/ 400 h 401"/>
                            </a:gdLst>
                            <a:ahLst/>
                            <a:cxnLst>
                              <a:cxn ang="0">
                                <a:pos x="T0" y="T1"/>
                              </a:cxn>
                              <a:cxn ang="0">
                                <a:pos x="T2" y="T3"/>
                              </a:cxn>
                            </a:cxnLst>
                            <a:rect l="0" t="0" r="r" b="b"/>
                            <a:pathLst>
                              <a:path w="1" h="401">
                                <a:moveTo>
                                  <a:pt x="0" y="0"/>
                                </a:moveTo>
                                <a:lnTo>
                                  <a:pt x="0" y="400"/>
                                </a:lnTo>
                              </a:path>
                            </a:pathLst>
                          </a:custGeom>
                          <a:noFill/>
                          <a:ln w="12665">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7"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317" y="-2192"/>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317" y="-1720"/>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61"/>
                        <wps:cNvSpPr>
                          <a:spLocks/>
                        </wps:cNvSpPr>
                        <wps:spPr bwMode="auto">
                          <a:xfrm>
                            <a:off x="5048" y="-5569"/>
                            <a:ext cx="587" cy="1"/>
                          </a:xfrm>
                          <a:custGeom>
                            <a:avLst/>
                            <a:gdLst>
                              <a:gd name="T0" fmla="*/ 0 w 587"/>
                              <a:gd name="T1" fmla="*/ 0 h 1"/>
                              <a:gd name="T2" fmla="*/ 586 w 587"/>
                              <a:gd name="T3" fmla="*/ 0 h 1"/>
                            </a:gdLst>
                            <a:ahLst/>
                            <a:cxnLst>
                              <a:cxn ang="0">
                                <a:pos x="T0" y="T1"/>
                              </a:cxn>
                              <a:cxn ang="0">
                                <a:pos x="T2" y="T3"/>
                              </a:cxn>
                            </a:cxnLst>
                            <a:rect l="0" t="0" r="r" b="b"/>
                            <a:pathLst>
                              <a:path w="587" h="1">
                                <a:moveTo>
                                  <a:pt x="0" y="0"/>
                                </a:moveTo>
                                <a:lnTo>
                                  <a:pt x="586" y="0"/>
                                </a:lnTo>
                              </a:path>
                            </a:pathLst>
                          </a:custGeom>
                          <a:noFill/>
                          <a:ln w="12680">
                            <a:solidFill>
                              <a:srgbClr val="4E3A2F"/>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600" y="-5640"/>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63"/>
                        <wps:cNvSpPr>
                          <a:spLocks/>
                        </wps:cNvSpPr>
                        <wps:spPr bwMode="auto">
                          <a:xfrm>
                            <a:off x="3747" y="-6579"/>
                            <a:ext cx="1" cy="507"/>
                          </a:xfrm>
                          <a:custGeom>
                            <a:avLst/>
                            <a:gdLst>
                              <a:gd name="T0" fmla="*/ 0 w 1"/>
                              <a:gd name="T1" fmla="*/ 0 h 507"/>
                              <a:gd name="T2" fmla="*/ 0 w 1"/>
                              <a:gd name="T3" fmla="*/ 506 h 507"/>
                            </a:gdLst>
                            <a:ahLst/>
                            <a:cxnLst>
                              <a:cxn ang="0">
                                <a:pos x="T0" y="T1"/>
                              </a:cxn>
                              <a:cxn ang="0">
                                <a:pos x="T2" y="T3"/>
                              </a:cxn>
                            </a:cxnLst>
                            <a:rect l="0" t="0" r="r" b="b"/>
                            <a:pathLst>
                              <a:path w="1" h="507">
                                <a:moveTo>
                                  <a:pt x="0" y="0"/>
                                </a:moveTo>
                                <a:lnTo>
                                  <a:pt x="0" y="506"/>
                                </a:lnTo>
                              </a:path>
                            </a:pathLst>
                          </a:custGeom>
                          <a:noFill/>
                          <a:ln w="12665">
                            <a:solidFill>
                              <a:srgbClr val="4E3A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2"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677" y="-6107"/>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Text Box 65"/>
                        <wps:cNvSpPr txBox="1">
                          <a:spLocks noChangeArrowheads="1"/>
                        </wps:cNvSpPr>
                        <wps:spPr bwMode="auto">
                          <a:xfrm>
                            <a:off x="4932" y="-1169"/>
                            <a:ext cx="932"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99233" w14:textId="77777777" w:rsidR="00000000" w:rsidRDefault="00000000">
                              <w:pPr>
                                <w:pStyle w:val="BodyText"/>
                                <w:kinsoku w:val="0"/>
                                <w:overflowPunct w:val="0"/>
                                <w:spacing w:line="282" w:lineRule="exact"/>
                                <w:ind w:right="20"/>
                                <w:jc w:val="center"/>
                                <w:rPr>
                                  <w:rFonts w:ascii="Calibri" w:hAnsi="Calibri" w:cs="Calibri"/>
                                  <w:b/>
                                  <w:bCs/>
                                  <w:spacing w:val="-5"/>
                                  <w:sz w:val="28"/>
                                  <w:szCs w:val="28"/>
                                </w:rPr>
                              </w:pPr>
                              <w:r>
                                <w:rPr>
                                  <w:rFonts w:ascii="Calibri" w:hAnsi="Calibri" w:cs="Calibri"/>
                                  <w:b/>
                                  <w:bCs/>
                                  <w:spacing w:val="-5"/>
                                  <w:sz w:val="28"/>
                                  <w:szCs w:val="28"/>
                                </w:rPr>
                                <w:t>DB</w:t>
                              </w:r>
                            </w:p>
                            <w:p w14:paraId="759A6D9D" w14:textId="77777777" w:rsidR="00000000" w:rsidRDefault="00000000">
                              <w:pPr>
                                <w:pStyle w:val="BodyText"/>
                                <w:kinsoku w:val="0"/>
                                <w:overflowPunct w:val="0"/>
                                <w:spacing w:line="286" w:lineRule="exact"/>
                                <w:ind w:right="18"/>
                                <w:jc w:val="center"/>
                                <w:rPr>
                                  <w:rFonts w:ascii="Calibri" w:hAnsi="Calibri" w:cs="Calibri"/>
                                  <w:spacing w:val="-2"/>
                                </w:rPr>
                              </w:pPr>
                              <w:r>
                                <w:rPr>
                                  <w:rFonts w:ascii="Calibri" w:hAnsi="Calibri" w:cs="Calibri"/>
                                  <w:spacing w:val="-2"/>
                                </w:rPr>
                                <w:t>Database</w:t>
                              </w:r>
                            </w:p>
                          </w:txbxContent>
                        </wps:txbx>
                        <wps:bodyPr rot="0" vert="horz" wrap="square" lIns="0" tIns="0" rIns="0" bIns="0" anchor="t" anchorCtr="0" upright="1">
                          <a:noAutofit/>
                        </wps:bodyPr>
                      </wps:wsp>
                      <wps:wsp>
                        <wps:cNvPr id="274" name="Text Box 66"/>
                        <wps:cNvSpPr txBox="1">
                          <a:spLocks noChangeArrowheads="1"/>
                        </wps:cNvSpPr>
                        <wps:spPr bwMode="auto">
                          <a:xfrm>
                            <a:off x="2362" y="-5966"/>
                            <a:ext cx="2686" cy="850"/>
                          </a:xfrm>
                          <a:prstGeom prst="rect">
                            <a:avLst/>
                          </a:prstGeom>
                          <a:noFill/>
                          <a:ln w="3169" cmpd="sng">
                            <a:solidFill>
                              <a:srgbClr val="4E3A2F"/>
                            </a:solidFill>
                            <a:miter lim="800000"/>
                            <a:headEnd/>
                            <a:tailEnd/>
                          </a:ln>
                          <a:extLst>
                            <a:ext uri="{909E8E84-426E-40DD-AFC4-6F175D3DCCD1}">
                              <a14:hiddenFill xmlns:a14="http://schemas.microsoft.com/office/drawing/2010/main">
                                <a:solidFill>
                                  <a:srgbClr val="FFFFFF"/>
                                </a:solidFill>
                              </a14:hiddenFill>
                            </a:ext>
                          </a:extLst>
                        </wps:spPr>
                        <wps:txbx>
                          <w:txbxContent>
                            <w:p w14:paraId="0EC759CA" w14:textId="77777777" w:rsidR="00000000" w:rsidRDefault="00000000">
                              <w:pPr>
                                <w:pStyle w:val="BodyText"/>
                                <w:kinsoku w:val="0"/>
                                <w:overflowPunct w:val="0"/>
                                <w:spacing w:before="95" w:line="339" w:lineRule="exact"/>
                                <w:ind w:left="151" w:right="152"/>
                                <w:jc w:val="center"/>
                                <w:rPr>
                                  <w:rFonts w:ascii="Calibri" w:hAnsi="Calibri" w:cs="Calibri"/>
                                  <w:b/>
                                  <w:bCs/>
                                  <w:spacing w:val="-5"/>
                                  <w:sz w:val="28"/>
                                  <w:szCs w:val="28"/>
                                </w:rPr>
                              </w:pPr>
                              <w:r>
                                <w:rPr>
                                  <w:rFonts w:ascii="Calibri" w:hAnsi="Calibri" w:cs="Calibri"/>
                                  <w:b/>
                                  <w:bCs/>
                                  <w:spacing w:val="-5"/>
                                  <w:sz w:val="28"/>
                                  <w:szCs w:val="28"/>
                                </w:rPr>
                                <w:t>GUI</w:t>
                              </w:r>
                            </w:p>
                            <w:p w14:paraId="10CC5CEC" w14:textId="77777777" w:rsidR="00000000" w:rsidRDefault="00000000">
                              <w:pPr>
                                <w:pStyle w:val="BodyText"/>
                                <w:kinsoku w:val="0"/>
                                <w:overflowPunct w:val="0"/>
                                <w:spacing w:line="291" w:lineRule="exact"/>
                                <w:ind w:left="156" w:right="152"/>
                                <w:jc w:val="center"/>
                                <w:rPr>
                                  <w:rFonts w:ascii="Calibri" w:hAnsi="Calibri" w:cs="Calibri"/>
                                  <w:spacing w:val="-2"/>
                                </w:rPr>
                              </w:pPr>
                              <w:r>
                                <w:rPr>
                                  <w:rFonts w:ascii="Calibri" w:hAnsi="Calibri" w:cs="Calibri"/>
                                </w:rPr>
                                <w:t>Graphical</w:t>
                              </w:r>
                              <w:r>
                                <w:rPr>
                                  <w:spacing w:val="-15"/>
                                </w:rPr>
                                <w:t xml:space="preserve"> </w:t>
                              </w:r>
                              <w:r>
                                <w:rPr>
                                  <w:rFonts w:ascii="Calibri" w:hAnsi="Calibri" w:cs="Calibri"/>
                                </w:rPr>
                                <w:t>User</w:t>
                              </w:r>
                              <w:r>
                                <w:rPr>
                                  <w:spacing w:val="-14"/>
                                </w:rPr>
                                <w:t xml:space="preserve"> </w:t>
                              </w:r>
                              <w:r>
                                <w:rPr>
                                  <w:rFonts w:ascii="Calibri" w:hAnsi="Calibri" w:cs="Calibri"/>
                                  <w:spacing w:val="-2"/>
                                </w:rPr>
                                <w:t>Interface</w:t>
                              </w:r>
                            </w:p>
                          </w:txbxContent>
                        </wps:txbx>
                        <wps:bodyPr rot="0" vert="horz" wrap="square" lIns="0" tIns="0" rIns="0" bIns="0" anchor="t" anchorCtr="0" upright="1">
                          <a:noAutofit/>
                        </wps:bodyPr>
                      </wps:wsp>
                      <wps:wsp>
                        <wps:cNvPr id="275" name="Text Box 67"/>
                        <wps:cNvSpPr txBox="1">
                          <a:spLocks noChangeArrowheads="1"/>
                        </wps:cNvSpPr>
                        <wps:spPr bwMode="auto">
                          <a:xfrm>
                            <a:off x="4059" y="-3041"/>
                            <a:ext cx="2686" cy="850"/>
                          </a:xfrm>
                          <a:prstGeom prst="rect">
                            <a:avLst/>
                          </a:prstGeom>
                          <a:noFill/>
                          <a:ln w="3169" cmpd="sng">
                            <a:solidFill>
                              <a:srgbClr val="4E3A2F"/>
                            </a:solidFill>
                            <a:miter lim="800000"/>
                            <a:headEnd/>
                            <a:tailEnd/>
                          </a:ln>
                          <a:extLst>
                            <a:ext uri="{909E8E84-426E-40DD-AFC4-6F175D3DCCD1}">
                              <a14:hiddenFill xmlns:a14="http://schemas.microsoft.com/office/drawing/2010/main">
                                <a:solidFill>
                                  <a:srgbClr val="FFFFFF"/>
                                </a:solidFill>
                              </a14:hiddenFill>
                            </a:ext>
                          </a:extLst>
                        </wps:spPr>
                        <wps:txbx>
                          <w:txbxContent>
                            <w:p w14:paraId="54263EA1" w14:textId="77777777" w:rsidR="00000000" w:rsidRDefault="00000000">
                              <w:pPr>
                                <w:pStyle w:val="BodyText"/>
                                <w:kinsoku w:val="0"/>
                                <w:overflowPunct w:val="0"/>
                                <w:spacing w:before="95" w:line="339" w:lineRule="exact"/>
                                <w:ind w:left="151" w:right="152"/>
                                <w:jc w:val="center"/>
                                <w:rPr>
                                  <w:rFonts w:ascii="Calibri" w:hAnsi="Calibri" w:cs="Calibri"/>
                                  <w:b/>
                                  <w:bCs/>
                                  <w:spacing w:val="-5"/>
                                  <w:sz w:val="28"/>
                                  <w:szCs w:val="28"/>
                                </w:rPr>
                              </w:pPr>
                              <w:r>
                                <w:rPr>
                                  <w:rFonts w:ascii="Calibri" w:hAnsi="Calibri" w:cs="Calibri"/>
                                  <w:b/>
                                  <w:bCs/>
                                  <w:spacing w:val="-5"/>
                                  <w:sz w:val="28"/>
                                  <w:szCs w:val="28"/>
                                </w:rPr>
                                <w:t>DAL</w:t>
                              </w:r>
                            </w:p>
                            <w:p w14:paraId="5A3D99A7" w14:textId="77777777" w:rsidR="00000000" w:rsidRDefault="00000000">
                              <w:pPr>
                                <w:pStyle w:val="BodyText"/>
                                <w:kinsoku w:val="0"/>
                                <w:overflowPunct w:val="0"/>
                                <w:spacing w:line="291" w:lineRule="exact"/>
                                <w:ind w:left="154" w:right="152"/>
                                <w:jc w:val="center"/>
                                <w:rPr>
                                  <w:rFonts w:ascii="Calibri" w:hAnsi="Calibri" w:cs="Calibri"/>
                                  <w:spacing w:val="-2"/>
                                </w:rPr>
                              </w:pPr>
                              <w:r>
                                <w:rPr>
                                  <w:rFonts w:ascii="Calibri" w:hAnsi="Calibri" w:cs="Calibri"/>
                                </w:rPr>
                                <w:t>Data</w:t>
                              </w:r>
                              <w:r>
                                <w:rPr>
                                  <w:spacing w:val="-15"/>
                                </w:rPr>
                                <w:t xml:space="preserve"> </w:t>
                              </w:r>
                              <w:r>
                                <w:rPr>
                                  <w:rFonts w:ascii="Calibri" w:hAnsi="Calibri" w:cs="Calibri"/>
                                </w:rPr>
                                <w:t>Access</w:t>
                              </w:r>
                              <w:r>
                                <w:rPr>
                                  <w:spacing w:val="-14"/>
                                </w:rPr>
                                <w:t xml:space="preserve"> </w:t>
                              </w:r>
                              <w:r>
                                <w:rPr>
                                  <w:rFonts w:ascii="Calibri" w:hAnsi="Calibri" w:cs="Calibri"/>
                                  <w:spacing w:val="-2"/>
                                </w:rPr>
                                <w:t>Layer</w:t>
                              </w:r>
                            </w:p>
                          </w:txbxContent>
                        </wps:txbx>
                        <wps:bodyPr rot="0" vert="horz" wrap="square" lIns="0" tIns="0" rIns="0" bIns="0" anchor="t" anchorCtr="0" upright="1">
                          <a:noAutofit/>
                        </wps:bodyPr>
                      </wps:wsp>
                      <wps:wsp>
                        <wps:cNvPr id="276" name="Text Box 68"/>
                        <wps:cNvSpPr txBox="1">
                          <a:spLocks noChangeArrowheads="1"/>
                        </wps:cNvSpPr>
                        <wps:spPr bwMode="auto">
                          <a:xfrm>
                            <a:off x="4044" y="-4504"/>
                            <a:ext cx="2686" cy="850"/>
                          </a:xfrm>
                          <a:prstGeom prst="rect">
                            <a:avLst/>
                          </a:prstGeom>
                          <a:noFill/>
                          <a:ln w="3169" cmpd="sng">
                            <a:solidFill>
                              <a:srgbClr val="4E3A2F"/>
                            </a:solidFill>
                            <a:miter lim="800000"/>
                            <a:headEnd/>
                            <a:tailEnd/>
                          </a:ln>
                          <a:extLst>
                            <a:ext uri="{909E8E84-426E-40DD-AFC4-6F175D3DCCD1}">
                              <a14:hiddenFill xmlns:a14="http://schemas.microsoft.com/office/drawing/2010/main">
                                <a:solidFill>
                                  <a:srgbClr val="FFFFFF"/>
                                </a:solidFill>
                              </a14:hiddenFill>
                            </a:ext>
                          </a:extLst>
                        </wps:spPr>
                        <wps:txbx>
                          <w:txbxContent>
                            <w:p w14:paraId="138021E0" w14:textId="77777777" w:rsidR="00000000" w:rsidRDefault="00000000">
                              <w:pPr>
                                <w:pStyle w:val="BodyText"/>
                                <w:kinsoku w:val="0"/>
                                <w:overflowPunct w:val="0"/>
                                <w:spacing w:before="95" w:line="339" w:lineRule="exact"/>
                                <w:ind w:left="152" w:right="152"/>
                                <w:jc w:val="center"/>
                                <w:rPr>
                                  <w:rFonts w:ascii="Calibri" w:hAnsi="Calibri" w:cs="Calibri"/>
                                  <w:b/>
                                  <w:bCs/>
                                  <w:spacing w:val="-5"/>
                                  <w:sz w:val="28"/>
                                  <w:szCs w:val="28"/>
                                </w:rPr>
                              </w:pPr>
                              <w:r>
                                <w:rPr>
                                  <w:rFonts w:ascii="Calibri" w:hAnsi="Calibri" w:cs="Calibri"/>
                                  <w:b/>
                                  <w:bCs/>
                                  <w:spacing w:val="-5"/>
                                  <w:sz w:val="28"/>
                                  <w:szCs w:val="28"/>
                                </w:rPr>
                                <w:t>BLL</w:t>
                              </w:r>
                            </w:p>
                            <w:p w14:paraId="35A041C7" w14:textId="77777777" w:rsidR="00000000" w:rsidRDefault="00000000">
                              <w:pPr>
                                <w:pStyle w:val="BodyText"/>
                                <w:kinsoku w:val="0"/>
                                <w:overflowPunct w:val="0"/>
                                <w:spacing w:line="291" w:lineRule="exact"/>
                                <w:ind w:left="155" w:right="152"/>
                                <w:jc w:val="center"/>
                                <w:rPr>
                                  <w:rFonts w:ascii="Calibri" w:hAnsi="Calibri" w:cs="Calibri"/>
                                  <w:spacing w:val="-2"/>
                                </w:rPr>
                              </w:pPr>
                              <w:r>
                                <w:rPr>
                                  <w:rFonts w:ascii="Calibri" w:hAnsi="Calibri" w:cs="Calibri"/>
                                  <w:spacing w:val="-2"/>
                                </w:rPr>
                                <w:t>Business</w:t>
                              </w:r>
                              <w:r>
                                <w:rPr>
                                  <w:spacing w:val="-3"/>
                                </w:rPr>
                                <w:t xml:space="preserve"> </w:t>
                              </w:r>
                              <w:r>
                                <w:rPr>
                                  <w:rFonts w:ascii="Calibri" w:hAnsi="Calibri" w:cs="Calibri"/>
                                  <w:spacing w:val="-2"/>
                                </w:rPr>
                                <w:t>Logic</w:t>
                              </w:r>
                              <w:r>
                                <w:rPr>
                                  <w:spacing w:val="-3"/>
                                </w:rPr>
                                <w:t xml:space="preserve"> </w:t>
                              </w:r>
                              <w:r>
                                <w:rPr>
                                  <w:rFonts w:ascii="Calibri" w:hAnsi="Calibri" w:cs="Calibri"/>
                                  <w:spacing w:val="-2"/>
                                </w:rPr>
                                <w:t>Layer</w:t>
                              </w:r>
                            </w:p>
                          </w:txbxContent>
                        </wps:txbx>
                        <wps:bodyPr rot="0" vert="horz" wrap="square" lIns="0" tIns="0" rIns="0" bIns="0" anchor="t" anchorCtr="0" upright="1">
                          <a:noAutofit/>
                        </wps:bodyPr>
                      </wps:wsp>
                      <wps:wsp>
                        <wps:cNvPr id="277" name="Text Box 69"/>
                        <wps:cNvSpPr txBox="1">
                          <a:spLocks noChangeArrowheads="1"/>
                        </wps:cNvSpPr>
                        <wps:spPr bwMode="auto">
                          <a:xfrm>
                            <a:off x="5741" y="-5966"/>
                            <a:ext cx="2686" cy="850"/>
                          </a:xfrm>
                          <a:prstGeom prst="rect">
                            <a:avLst/>
                          </a:prstGeom>
                          <a:noFill/>
                          <a:ln w="3169" cmpd="sng">
                            <a:solidFill>
                              <a:srgbClr val="4E3A2F"/>
                            </a:solidFill>
                            <a:miter lim="800000"/>
                            <a:headEnd/>
                            <a:tailEnd/>
                          </a:ln>
                          <a:extLst>
                            <a:ext uri="{909E8E84-426E-40DD-AFC4-6F175D3DCCD1}">
                              <a14:hiddenFill xmlns:a14="http://schemas.microsoft.com/office/drawing/2010/main">
                                <a:solidFill>
                                  <a:srgbClr val="FFFFFF"/>
                                </a:solidFill>
                              </a14:hiddenFill>
                            </a:ext>
                          </a:extLst>
                        </wps:spPr>
                        <wps:txbx>
                          <w:txbxContent>
                            <w:p w14:paraId="36A5C926" w14:textId="77777777" w:rsidR="00000000" w:rsidRDefault="00000000">
                              <w:pPr>
                                <w:pStyle w:val="BodyText"/>
                                <w:kinsoku w:val="0"/>
                                <w:overflowPunct w:val="0"/>
                                <w:spacing w:before="95" w:line="339" w:lineRule="exact"/>
                                <w:ind w:left="152" w:right="152"/>
                                <w:jc w:val="center"/>
                                <w:rPr>
                                  <w:rFonts w:ascii="Calibri" w:hAnsi="Calibri" w:cs="Calibri"/>
                                  <w:b/>
                                  <w:bCs/>
                                  <w:spacing w:val="-2"/>
                                  <w:sz w:val="28"/>
                                  <w:szCs w:val="28"/>
                                </w:rPr>
                              </w:pPr>
                              <w:r>
                                <w:rPr>
                                  <w:rFonts w:ascii="Calibri" w:hAnsi="Calibri" w:cs="Calibri"/>
                                  <w:b/>
                                  <w:bCs/>
                                  <w:spacing w:val="-2"/>
                                  <w:sz w:val="28"/>
                                  <w:szCs w:val="28"/>
                                </w:rPr>
                                <w:t>Indexing</w:t>
                              </w:r>
                            </w:p>
                            <w:p w14:paraId="112284A9" w14:textId="77777777" w:rsidR="00000000" w:rsidRDefault="00000000">
                              <w:pPr>
                                <w:pStyle w:val="BodyText"/>
                                <w:kinsoku w:val="0"/>
                                <w:overflowPunct w:val="0"/>
                                <w:spacing w:line="291" w:lineRule="exact"/>
                                <w:ind w:left="156" w:right="152"/>
                                <w:jc w:val="center"/>
                                <w:rPr>
                                  <w:rFonts w:ascii="Calibri" w:hAnsi="Calibri" w:cs="Calibri"/>
                                  <w:spacing w:val="-2"/>
                                </w:rPr>
                              </w:pPr>
                              <w:r>
                                <w:rPr>
                                  <w:rFonts w:ascii="Calibri" w:hAnsi="Calibri" w:cs="Calibri"/>
                                </w:rPr>
                                <w:t>File</w:t>
                              </w:r>
                              <w:r>
                                <w:rPr>
                                  <w:spacing w:val="-14"/>
                                </w:rPr>
                                <w:t xml:space="preserve"> </w:t>
                              </w:r>
                              <w:r>
                                <w:rPr>
                                  <w:rFonts w:ascii="Calibri" w:hAnsi="Calibri" w:cs="Calibri"/>
                                </w:rPr>
                                <w:t>Indexing</w:t>
                              </w:r>
                              <w:r>
                                <w:rPr>
                                  <w:spacing w:val="-14"/>
                                </w:rPr>
                                <w:t xml:space="preserve"> </w:t>
                              </w:r>
                              <w:r>
                                <w:rPr>
                                  <w:rFonts w:ascii="Calibri" w:hAnsi="Calibri" w:cs="Calibri"/>
                                  <w:spacing w:val="-2"/>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2C777" id="Group 8" o:spid="_x0000_s1028" style="position:absolute;left:0;text-align:left;margin-left:105.25pt;margin-top:-328.95pt;width:384.75pt;height:315.25pt;z-index:251638784;mso-position-horizontal-relative:page" coordorigin="2105,-6579" coordsize="7695,6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" o:allowincell="f">
                <v:shape id="Freeform 9" o:spid="_x0000_s1029" style="position:absolute;left:2136;top:-6163;width:6842;height:5887;visibility:visible;mso-wrap-style:square;v-text-anchor:top" coordsize="6842,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" path="m6841,l,,,5858r,28l6841,5886r,-28l6841,xe" fillcolor="#745746" stroked="f">
                  <v:fill opacity="32639f"/>
                  <v:path arrowok="t" o:connecttype="custom" o:connectlocs="6841,0;0,0;0,5858;0,5886;6841,5886;6841,5858;6841,0" o:connectangles="0,0,0,0,0,0,0"/>
                </v:shape>
                <v:group id="Group 10" o:spid="_x0000_s1030" style="position:absolute;left:2136;top:-6163;width:6842;height:5887" coordorigin="2136,-6163" coordsize="6842,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11" o:spid="_x0000_s1031" style="position:absolute;left:2136;top:-6163;width:6842;height:5887;visibility:visible;mso-wrap-style:square;v-text-anchor:top" coordsize="6842,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" path="m6841,5886r,e" filled="f" strokecolor="#745746" strokeweight=".088mm">
                    <v:path arrowok="t" o:connecttype="custom" o:connectlocs="6841,5886;6841,5886" o:connectangles="0,0"/>
                  </v:shape>
                  <v:shape id="Freeform 12" o:spid="_x0000_s1032" style="position:absolute;left:2136;top:-6163;width:6842;height:5887;visibility:visible;mso-wrap-style:square;v-text-anchor:top" coordsize="6842,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" path="m,l,,,5886r6841,e" filled="f" strokecolor="#745746" strokeweight=".088mm">
                    <v:path arrowok="t" o:connecttype="custom" o:connectlocs="0,0;0,0;0,5886;6841,5886" o:connectangles="0,0,0,0"/>
                  </v:shape>
                </v:group>
                <v:shape id="Freeform 13" o:spid="_x0000_s1033" style="position:absolute;left:8978;top:-305;width:1;height:2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" path="m,l,28e" filled="f" strokecolor="#745746" strokeweight=".08814mm">
                  <v:path arrowok="t" o:connecttype="custom" o:connectlocs="0,0;0,28"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4" type="#_x0000_t75" style="position:absolute;left:2108;top:-6192;width:684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">
                  <v:imagedata r:id="rId25" o:title=""/>
                </v:shape>
                <v:shape id="Freeform 15" o:spid="_x0000_s1035" style="position:absolute;left:2107;top:-6192;width:6842;height:5887;visibility:visible;mso-wrap-style:square;v-text-anchor:top" coordsize="6842,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" path="m,5886r6841,l6841,,,,,5886xe" filled="f" strokecolor="#4e3a2f" strokeweight=".088mm">
                  <v:path arrowok="t" o:connecttype="custom" o:connectlocs="0,5886;6841,5886;6841,0;0,0;0,5886" o:connectangles="0,0,0,0,0"/>
                </v:shape>
                <v:group id="Group 16" o:spid="_x0000_s1036" style="position:absolute;left:4708;top:-1579;width:1358;height:1019" coordorigin="4708,-1579" coordsize="1358,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Freeform 17" o:spid="_x0000_s1037" style="position:absolute;left:4708;top:-1579;width:1358;height:1019;visibility:visible;mso-wrap-style:square;v-text-anchor:top" coordsize="1358,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" path="m,169l,849r8,27l34,902r41,25l130,949r68,20l277,986r89,13l464,1010r104,6l678,1018r110,-2l893,1010r97,-11l1079,986r79,-17l1226,949r55,-22l1322,902r26,-26l1357,849r,-510l678,339,568,337,464,330,366,320,277,306,198,289,130,270,75,247,34,223,8,197,,169xe" fillcolor="#eeae51" stroked="f">
                    <v:path arrowok="t" o:connecttype="custom" o:connectlocs="0,169;0,849;8,876;34,902;75,927;130,949;198,969;277,986;366,999;464,1010;568,1016;678,1018;788,1016;893,1010;990,999;1079,986;1158,969;1226,949;1281,927;1322,902;1348,876;1357,849;1357,339;678,339;568,337;464,330;366,320;277,306;198,289;130,270;75,247;34,223;8,197;0,169" o:connectangles="0,0,0,0,0,0,0,0,0,0,0,0,0,0,0,0,0,0,0,0,0,0,0,0,0,0,0,0,0,0,0,0,0,0"/>
                  </v:shape>
                  <v:shape id="Freeform 18" o:spid="_x0000_s1038" style="position:absolute;left:4708;top:-1579;width:1358;height:1019;visibility:visible;mso-wrap-style:square;v-text-anchor:top" coordsize="1358,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" path="m678,l568,2,464,8,366,18,277,32,198,49,130,69,75,91,34,116,8,142,,169r8,28l34,223r41,24l130,270r68,19l277,306r89,14l464,330r104,7l678,339r110,-2l893,330r97,-10l1079,306r79,-17l1226,270r55,-23l1322,223r26,-26l1357,169r-9,-27l1322,116,1281,91,1226,69,1158,49,1079,32,990,18,893,8,788,2,678,xe" fillcolor="#eeae51" stroked="f">
                    <v:path arrowok="t" o:connecttype="custom" o:connectlocs="678,0;568,2;464,8;366,18;277,32;198,49;130,69;75,91;34,116;8,142;0,169;8,197;34,223;75,247;130,270;198,289;277,306;366,320;464,330;568,337;678,339;788,337;893,330;990,320;1079,306;1158,289;1226,270;1281,247;1322,223;1348,197;1357,169;1348,142;1322,116;1281,91;1226,69;1158,49;1079,32;990,18;893,8;788,2;678,0" o:connectangles="0,0,0,0,0,0,0,0,0,0,0,0,0,0,0,0,0,0,0,0,0,0,0,0,0,0,0,0,0,0,0,0,0,0,0,0,0,0,0,0,0"/>
                  </v:shape>
                  <v:shape id="Freeform 19" o:spid="_x0000_s1039" style="position:absolute;left:4708;top:-1579;width:1358;height:1019;visibility:visible;mso-wrap-style:square;v-text-anchor:top" coordsize="1358,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" path="m1357,169r-9,28l1322,223r-41,24l1226,270r-68,19l1079,306r-89,14l893,330r-105,7l678,339r679,l1357,169xe" fillcolor="#eeae51" stroked="f">
                    <v:path arrowok="t" o:connecttype="custom" o:connectlocs="1357,169;1348,197;1322,223;1281,247;1226,270;1158,289;1079,306;990,320;893,330;788,337;678,339;1357,339;1357,169" o:connectangles="0,0,0,0,0,0,0,0,0,0,0,0,0"/>
                  </v:shape>
                </v:group>
                <v:group id="Group 20" o:spid="_x0000_s1040" style="position:absolute;left:4708;top:-1579;width:1358;height:1019" coordorigin="4708,-1579" coordsize="1358,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Freeform 21" o:spid="_x0000_s1041" style="position:absolute;left:4708;top:-1579;width:1358;height:1019;visibility:visible;mso-wrap-style:square;v-text-anchor:top" coordsize="1358,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" path="m,169l8,142,34,116,75,91,130,69,198,49,277,32,366,18,464,8,568,2,678,,788,2,893,8r97,10l1079,32r79,17l1226,69r55,22l1322,116r26,26l1357,169r,l1348,197r-26,26l1281,247r-55,23l1158,289r-79,17l990,320r-97,10l788,337r-110,2l568,337,464,330,366,320,277,306,198,289,130,270,75,247,34,223,8,197,,169xe" filled="f" strokecolor="#4e3a2f" strokeweight=".08447mm">
                    <v:path arrowok="t" o:connecttype="custom" o:connectlocs="0,169;8,142;34,116;75,91;130,69;198,49;277,32;366,18;464,8;568,2;678,0;788,2;893,8;990,18;1079,32;1158,49;1226,69;1281,91;1322,116;1348,142;1357,169;1357,169;1348,197;1322,223;1281,247;1226,270;1158,289;1079,306;990,320;893,330;788,337;678,339;568,337;464,330;366,320;277,306;198,289;130,270;75,247;34,223;8,197;0,169" o:connectangles="0,0,0,0,0,0,0,0,0,0,0,0,0,0,0,0,0,0,0,0,0,0,0,0,0,0,0,0,0,0,0,0,0,0,0,0,0,0,0,0,0,0"/>
                  </v:shape>
                  <v:shape id="Freeform 22" o:spid="_x0000_s1042" style="position:absolute;left:4708;top:-1579;width:1358;height:1019;visibility:visible;mso-wrap-style:square;v-text-anchor:top" coordsize="1358,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" path="m,169l,849r8,27l34,902r41,25l130,949r68,20l277,986r89,13l464,1010r104,6l678,1018r110,-2l893,1010r97,-11l1079,986r79,-17l1226,949r55,-22l1322,902r26,-26l1357,849r,l1357,849r,-680l1348,197r-26,26l1281,247r-55,23l1158,289r-79,17l990,320r-97,10l788,337r-110,2l568,337,464,330,366,320,277,306,198,289,130,270,75,247,34,223,8,197,,169xe" filled="f" strokecolor="#4e3a2f" strokeweight=".08447mm">
                    <v:path arrowok="t" o:connecttype="custom" o:connectlocs="0,169;0,849;8,876;34,902;75,927;130,949;198,969;277,986;366,999;464,1010;568,1016;678,1018;788,1016;893,1010;990,999;1079,986;1158,969;1226,949;1281,927;1322,902;1348,876;1357,849;1357,849;1357,849;1357,169;1348,197;1322,223;1281,247;1226,270;1158,289;1079,306;990,320;893,330;788,337;678,339;568,337;464,330;366,320;277,306;198,289;130,270;75,247;34,223;8,197;0,169" o:connectangles="0,0,0,0,0,0,0,0,0,0,0,0,0,0,0,0,0,0,0,0,0,0,0,0,0,0,0,0,0,0,0,0,0,0,0,0,0,0,0,0,0,0,0,0,0"/>
                  </v:shape>
                </v:group>
                <v:shape id="Freeform 23" o:spid="_x0000_s1043" style="position:absolute;left:4087;top:-3012;width:2686;height:850;visibility:visible;mso-wrap-style:square;v-text-anchor:top"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" path="m2685,l,,,849r2685,l2685,xe" fillcolor="#745746" stroked="f">
                  <v:fill opacity="32639f"/>
                  <v:path arrowok="t" o:connecttype="custom" o:connectlocs="2685,0;0,0;0,849;2685,849;2685,0" o:connectangles="0,0,0,0,0"/>
                </v:shape>
                <v:group id="Group 24" o:spid="_x0000_s1044" style="position:absolute;left:4087;top:-3012;width:2686;height:850" coordorigin="4087,-3012"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25" o:spid="_x0000_s1045" style="position:absolute;left:4087;top:-3012;width:2686;height:850;visibility:visible;mso-wrap-style:square;v-text-anchor:top"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" path="m,849r2685,l2685,849e" filled="f" strokecolor="#745746" strokeweight=".088mm">
                    <v:path arrowok="t" o:connecttype="custom" o:connectlocs="0,849;2685,849;2685,849" o:connectangles="0,0,0"/>
                  </v:shape>
                  <v:shape id="Freeform 26" o:spid="_x0000_s1046" style="position:absolute;left:4087;top:-3012;width:2686;height:850;visibility:visible;mso-wrap-style:square;v-text-anchor:top"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" path="m,849r,e" filled="f" strokecolor="#745746" strokeweight=".088mm">
                    <v:path arrowok="t" o:connecttype="custom" o:connectlocs="0,849;0,849" o:connectangles="0,0"/>
                  </v:shape>
                  <v:shape id="Freeform 27" o:spid="_x0000_s1047" style="position:absolute;left:4087;top:-3012;width:2686;height:850;visibility:visible;mso-wrap-style:square;v-text-anchor:top"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" path="m2685,849l2685,r,e" filled="f" strokecolor="#745746" strokeweight=".088mm">
                    <v:path arrowok="t" o:connecttype="custom" o:connectlocs="2685,849;2685,0;2685,0" o:connectangles="0,0,0"/>
                  </v:shape>
                </v:group>
                <v:shape id="Picture 28" o:spid="_x0000_s1048" type="#_x0000_t75" style="position:absolute;left:4059;top:-3041;width:268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">
                  <v:imagedata r:id="rId26" o:title=""/>
                </v:shape>
                <v:shape id="Freeform 29" o:spid="_x0000_s1049" style="position:absolute;left:4073;top:-4474;width:2686;height:850;visibility:visible;mso-wrap-style:square;v-text-anchor:top"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" path="m2685,l,,,849r2685,l2685,xe" fillcolor="#745746" stroked="f">
                  <v:fill opacity="32639f"/>
                  <v:path arrowok="t" o:connecttype="custom" o:connectlocs="2685,0;0,0;0,849;2685,849;2685,0" o:connectangles="0,0,0,0,0"/>
                </v:shape>
                <v:shape id="Freeform 30" o:spid="_x0000_s1050" style="position:absolute;left:4073;top:-3625;width:2686;height:1;visibility:visible;mso-wrap-style:square;v-text-anchor:top" coordsize="2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" path="m,l2685,r,e" filled="f" strokecolor="#745746" strokeweight=".08806mm">
                  <v:path arrowok="t" o:connecttype="custom" o:connectlocs="0,0;2685,0;2685,0" o:connectangles="0,0,0"/>
                </v:shape>
                <v:shape id="Freeform 31" o:spid="_x0000_s1051" style="position:absolute;left:4073;top:-3654;width:1;height:2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" path="m,l,28e" filled="f" strokecolor="#745746" strokeweight=".08814mm">
                  <v:path arrowok="t" o:connecttype="custom" o:connectlocs="0,0;0,28" o:connectangles="0,0"/>
                </v:shape>
                <v:shape id="Picture 32" o:spid="_x0000_s1052" type="#_x0000_t75" style="position:absolute;left:4044;top:-4504;width:268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">
                  <v:imagedata r:id="rId27" o:title=""/>
                </v:shape>
                <v:shape id="Freeform 33" o:spid="_x0000_s1053" style="position:absolute;left:2391;top:-5937;width:2686;height:850;visibility:visible;mso-wrap-style:square;v-text-anchor:top"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" path="m2685,l,,,849r2685,l2685,xe" fillcolor="#745746" stroked="f">
                  <v:fill opacity="32639f"/>
                  <v:path arrowok="t" o:connecttype="custom" o:connectlocs="2685,0;0,0;0,849;2685,849;2685,0" o:connectangles="0,0,0,0,0"/>
                </v:shape>
                <v:shape id="Freeform 34" o:spid="_x0000_s1054" style="position:absolute;left:2391;top:-5088;width:2686;height:1;visibility:visible;mso-wrap-style:square;v-text-anchor:top" coordsize="2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" path="m,l2685,r,e" filled="f" strokecolor="#745746" strokeweight=".08806mm">
                  <v:path arrowok="t" o:connecttype="custom" o:connectlocs="0,0;2685,0;2685,0" o:connectangles="0,0,0"/>
                </v:shape>
                <v:shape id="Freeform 35" o:spid="_x0000_s1055" style="position:absolute;left:2391;top:-5116;width:1;height:2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" path="m,l,28e" filled="f" strokecolor="#745746" strokeweight=".08803mm">
                  <v:path arrowok="t" o:connecttype="custom" o:connectlocs="0,0;0,28" o:connectangles="0,0"/>
                </v:shape>
                <v:shape id="Freeform 36" o:spid="_x0000_s1056" style="position:absolute;left:5076;top:-5937;width:1;height:850;visibility:visible;mso-wrap-style:square;v-text-anchor:top" coordsize="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" path="m,849l,,,e" filled="f" strokecolor="#745746" strokeweight=".08794mm">
                  <v:path arrowok="t" o:connecttype="custom" o:connectlocs="0,849;0,0;0,0" o:connectangles="0,0,0"/>
                </v:shape>
                <v:shape id="Picture 37" o:spid="_x0000_s1057" type="#_x0000_t75" style="position:absolute;left:2362;top:-5966;width:268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">
                  <v:imagedata r:id="rId28" o:title=""/>
                </v:shape>
                <v:shape id="Freeform 38" o:spid="_x0000_s1058" style="position:absolute;left:5769;top:-5937;width:2686;height:850;visibility:visible;mso-wrap-style:square;v-text-anchor:top" coordsize="26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" path="m2685,l,,,849r2685,l2685,xe" fillcolor="#745746" stroked="f">
                  <v:fill opacity="32639f"/>
                  <v:path arrowok="t" o:connecttype="custom" o:connectlocs="2685,0;0,0;0,849;2685,849;2685,0" o:connectangles="0,0,0,0,0"/>
                </v:shape>
                <v:shape id="Freeform 39" o:spid="_x0000_s1059" style="position:absolute;left:5769;top:-5088;width:2686;height:1;visibility:visible;mso-wrap-style:square;v-text-anchor:top" coordsize="2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" path="m,l2685,r,e" filled="f" strokecolor="#745746" strokeweight=".08806mm">
                  <v:path arrowok="t" o:connecttype="custom" o:connectlocs="0,0;2685,0;2685,0" o:connectangles="0,0,0"/>
                </v:shape>
                <v:shape id="Freeform 40" o:spid="_x0000_s1060" style="position:absolute;left:5769;top:-5116;width:1;height:2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" path="m,l,28e" filled="f" strokecolor="#745746" strokeweight=".08803mm">
                  <v:path arrowok="t" o:connecttype="custom" o:connectlocs="0,0;0,28" o:connectangles="0,0"/>
                </v:shape>
                <v:shape id="Picture 41" o:spid="_x0000_s1061" type="#_x0000_t75" style="position:absolute;left:5741;top:-5966;width:268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">
                  <v:imagedata r:id="rId29" o:title=""/>
                </v:shape>
                <v:shape id="Freeform 42" o:spid="_x0000_s1062" style="position:absolute;left:8949;top:-6163;width:849;height:5887;visibility:visible;mso-wrap-style:square;v-text-anchor:top" coordsize="849,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" path="m848,l,,,5886r848,l848,xe" fillcolor="#745746" stroked="f">
                  <v:fill opacity="32639f"/>
                  <v:path arrowok="t" o:connecttype="custom" o:connectlocs="848,0;0,0;0,5886;848,5886;848,0" o:connectangles="0,0,0,0,0"/>
                </v:shape>
                <v:group id="Group 43" o:spid="_x0000_s1063" style="position:absolute;left:8949;top:-6163;width:849;height:5887" coordorigin="8949,-6163" coordsize="849,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44" o:spid="_x0000_s1064" style="position:absolute;left:8949;top:-6163;width:849;height:5887;visibility:visible;mso-wrap-style:square;v-text-anchor:top" coordsize="849,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" path="m848,5886r,e" filled="f" strokecolor="#745746" strokeweight=".088mm">
                    <v:path arrowok="t" o:connecttype="custom" o:connectlocs="848,5886;848,5886" o:connectangles="0,0"/>
                  </v:shape>
                  <v:shape id="Freeform 45" o:spid="_x0000_s1065" style="position:absolute;left:8949;top:-6163;width:849;height:5887;visibility:visible;mso-wrap-style:square;v-text-anchor:top" coordsize="849,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" path="m,5886r,l848,5886e" filled="f" strokecolor="#745746" strokeweight=".088mm">
                    <v:path arrowok="t" o:connecttype="custom" o:connectlocs="0,5886;0,5886;848,5886" o:connectangles="0,0,0"/>
                  </v:shape>
                  <v:shape id="Freeform 46" o:spid="_x0000_s1066" style="position:absolute;left:8949;top:-6163;width:849;height:5887;visibility:visible;mso-wrap-style:square;v-text-anchor:top" coordsize="849,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" path="m848,5886l848,r,e" filled="f" strokecolor="#745746" strokeweight=".088mm">
                    <v:path arrowok="t" o:connecttype="custom" o:connectlocs="848,5886;848,0;848,0" o:connectangles="0,0,0"/>
                  </v:shape>
                </v:group>
                <v:shape id="Picture 47" o:spid="_x0000_s1067" type="#_x0000_t75" style="position:absolute;left:8921;top:-6192;width:84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">
                  <v:imagedata r:id="rId30" o:title=""/>
                </v:shape>
                <v:shape id="Freeform 48" o:spid="_x0000_s1068" style="position:absolute;left:8921;top:-6192;width:849;height:5887;visibility:visible;mso-wrap-style:square;v-text-anchor:top" coordsize="849,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" path="m,5886r848,l848,,,,,5886xe" filled="f" strokecolor="#4e3a2f" strokeweight=".08794mm">
                  <v:path arrowok="t" o:connecttype="custom" o:connectlocs="0,5886;848,5886;848,0;0,0;0,5886" o:connectangles="0,0,0,0,0"/>
                </v:shape>
                <v:shape id="Freeform 49" o:spid="_x0000_s1069" style="position:absolute;left:4546;top:-5010;width:1;height:401;visibility:visible;mso-wrap-style:square;v-text-anchor:top" coordsize="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" path="m,l,400e" filled="f" strokecolor="#4e3a2f" strokeweight=".35181mm">
                  <v:path arrowok="t" o:connecttype="custom" o:connectlocs="0,0;0,400" o:connectangles="0,0"/>
                </v:shape>
                <v:shape id="Picture 50" o:spid="_x0000_s1070" type="#_x0000_t75" style="position:absolute;left:4476;top:-5117;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">
                  <v:imagedata r:id="rId31" o:title=""/>
                </v:shape>
                <v:shape id="Picture 51" o:spid="_x0000_s1071" type="#_x0000_t75" style="position:absolute;left:4476;top:-4644;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">
                  <v:imagedata r:id="rId32" o:title=""/>
                </v:shape>
                <v:shape id="Freeform 52" o:spid="_x0000_s1072" style="position:absolute;left:6327;top:-5010;width:1;height:401;visibility:visible;mso-wrap-style:square;v-text-anchor:top" coordsize="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" path="m,l,400e" filled="f" strokecolor="#4e3a2f" strokeweight=".35181mm">
                  <v:path arrowok="t" o:connecttype="custom" o:connectlocs="0,0;0,400" o:connectangles="0,0"/>
                </v:shape>
                <v:shape id="Picture 53" o:spid="_x0000_s1073" type="#_x0000_t75" style="position:absolute;left:6257;top:-5117;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">
                  <v:imagedata r:id="rId33" o:title=""/>
                </v:shape>
                <v:shape id="Picture 54" o:spid="_x0000_s1074" type="#_x0000_t75" style="position:absolute;left:6257;top:-4644;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">
                  <v:imagedata r:id="rId34" o:title=""/>
                </v:shape>
                <v:shape id="Freeform 55" o:spid="_x0000_s1075" style="position:absolute;left:5394;top:-3548;width:1;height:401;visibility:visible;mso-wrap-style:square;v-text-anchor:top" coordsize="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" path="m,l,400e" filled="f" strokecolor="#4e3a2f" strokeweight=".35181mm">
                  <v:path arrowok="t" o:connecttype="custom" o:connectlocs="0,0;0,400" o:connectangles="0,0"/>
                </v:shape>
                <v:shape id="Picture 56" o:spid="_x0000_s1076" type="#_x0000_t75" style="position:absolute;left:5324;top:-3182;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">
                  <v:imagedata r:id="rId32" o:title=""/>
                </v:shape>
                <v:shape id="Picture 57" o:spid="_x0000_s1077" type="#_x0000_t75" style="position:absolute;left:5324;top:-3655;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">
                  <v:imagedata r:id="rId31" o:title=""/>
                </v:shape>
                <v:shape id="Freeform 58" o:spid="_x0000_s1078" style="position:absolute;left:5387;top:-2085;width:1;height:401;visibility:visible;mso-wrap-style:square;v-text-anchor:top" coordsize="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" path="m,l,400e" filled="f" strokecolor="#4e3a2f" strokeweight=".35181mm">
                  <v:path arrowok="t" o:connecttype="custom" o:connectlocs="0,0;0,400" o:connectangles="0,0"/>
                </v:shape>
                <v:shape id="Picture 59" o:spid="_x0000_s1079" type="#_x0000_t75" style="position:absolute;left:5317;top:-2192;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">
                  <v:imagedata r:id="rId35" o:title=""/>
                </v:shape>
                <v:shape id="Picture 60" o:spid="_x0000_s1080" type="#_x0000_t75" style="position:absolute;left:5317;top:-1720;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">
                  <v:imagedata r:id="rId36" o:title=""/>
                </v:shape>
                <v:shape id="Freeform 61" o:spid="_x0000_s1081" style="position:absolute;left:5048;top:-5569;width:587;height:1;visibility:visible;mso-wrap-style:square;v-text-anchor:top" coordsize="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" path="m,l586,e" filled="f" strokecolor="#4e3a2f" strokeweight=".35222mm">
                  <v:stroke dashstyle="longDash"/>
                  <v:path arrowok="t" o:connecttype="custom" o:connectlocs="0,0;586,0" o:connectangles="0,0"/>
                </v:shape>
                <v:shape id="Picture 62" o:spid="_x0000_s1082" type="#_x0000_t75" style="position:absolute;left:5600;top:-5640;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">
                  <v:imagedata r:id="rId37" o:title=""/>
                </v:shape>
                <v:shape id="Freeform 63" o:spid="_x0000_s1083" style="position:absolute;left:3747;top:-6579;width:1;height:507;visibility:visible;mso-wrap-style:square;v-text-anchor:top" coordsize="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" path="m,l,506e" filled="f" strokecolor="#4e3a2f" strokeweight=".35181mm">
                  <v:path arrowok="t" o:connecttype="custom" o:connectlocs="0,0;0,506" o:connectangles="0,0"/>
                </v:shape>
                <v:shape id="Picture 64" o:spid="_x0000_s1084" type="#_x0000_t75" style="position:absolute;left:3677;top:-6107;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">
                  <v:imagedata r:id="rId38" o:title=""/>
                </v:shape>
                <v:shape id="Text Box 65" o:spid="_x0000_s1085" type="#_x0000_t202" style="position:absolute;left:4932;top:-1169;width:932;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2E99233" w14:textId="77777777" w:rsidR="00000000" w:rsidRDefault="00000000">
                        <w:pPr>
                          <w:pStyle w:val="BodyText"/>
                          <w:kinsoku w:val="0"/>
                          <w:overflowPunct w:val="0"/>
                          <w:spacing w:line="282" w:lineRule="exact"/>
                          <w:ind w:right="20"/>
                          <w:jc w:val="center"/>
                          <w:rPr>
                            <w:rFonts w:ascii="Calibri" w:hAnsi="Calibri" w:cs="Calibri"/>
                            <w:b/>
                            <w:bCs/>
                            <w:spacing w:val="-5"/>
                            <w:sz w:val="28"/>
                            <w:szCs w:val="28"/>
                          </w:rPr>
                        </w:pPr>
                        <w:r>
                          <w:rPr>
                            <w:rFonts w:ascii="Calibri" w:hAnsi="Calibri" w:cs="Calibri"/>
                            <w:b/>
                            <w:bCs/>
                            <w:spacing w:val="-5"/>
                            <w:sz w:val="28"/>
                            <w:szCs w:val="28"/>
                          </w:rPr>
                          <w:t>DB</w:t>
                        </w:r>
                      </w:p>
                      <w:p w14:paraId="759A6D9D" w14:textId="77777777" w:rsidR="00000000" w:rsidRDefault="00000000">
                        <w:pPr>
                          <w:pStyle w:val="BodyText"/>
                          <w:kinsoku w:val="0"/>
                          <w:overflowPunct w:val="0"/>
                          <w:spacing w:line="286" w:lineRule="exact"/>
                          <w:ind w:right="18"/>
                          <w:jc w:val="center"/>
                          <w:rPr>
                            <w:rFonts w:ascii="Calibri" w:hAnsi="Calibri" w:cs="Calibri"/>
                            <w:spacing w:val="-2"/>
                          </w:rPr>
                        </w:pPr>
                        <w:r>
                          <w:rPr>
                            <w:rFonts w:ascii="Calibri" w:hAnsi="Calibri" w:cs="Calibri"/>
                            <w:spacing w:val="-2"/>
                          </w:rPr>
                          <w:t>Database</w:t>
                        </w:r>
                      </w:p>
                    </w:txbxContent>
                  </v:textbox>
                </v:shape>
                <v:shape id="Text Box 66" o:spid="_x0000_s1086" type="#_x0000_t202" style="position:absolute;left:2362;top:-5966;width:268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" filled="f" strokecolor="#4e3a2f" strokeweight=".08803mm">
                  <v:textbox inset="0,0,0,0">
                    <w:txbxContent>
                      <w:p w14:paraId="0EC759CA" w14:textId="77777777" w:rsidR="00000000" w:rsidRDefault="00000000">
                        <w:pPr>
                          <w:pStyle w:val="BodyText"/>
                          <w:kinsoku w:val="0"/>
                          <w:overflowPunct w:val="0"/>
                          <w:spacing w:before="95" w:line="339" w:lineRule="exact"/>
                          <w:ind w:left="151" w:right="152"/>
                          <w:jc w:val="center"/>
                          <w:rPr>
                            <w:rFonts w:ascii="Calibri" w:hAnsi="Calibri" w:cs="Calibri"/>
                            <w:b/>
                            <w:bCs/>
                            <w:spacing w:val="-5"/>
                            <w:sz w:val="28"/>
                            <w:szCs w:val="28"/>
                          </w:rPr>
                        </w:pPr>
                        <w:r>
                          <w:rPr>
                            <w:rFonts w:ascii="Calibri" w:hAnsi="Calibri" w:cs="Calibri"/>
                            <w:b/>
                            <w:bCs/>
                            <w:spacing w:val="-5"/>
                            <w:sz w:val="28"/>
                            <w:szCs w:val="28"/>
                          </w:rPr>
                          <w:t>GUI</w:t>
                        </w:r>
                      </w:p>
                      <w:p w14:paraId="10CC5CEC" w14:textId="77777777" w:rsidR="00000000" w:rsidRDefault="00000000">
                        <w:pPr>
                          <w:pStyle w:val="BodyText"/>
                          <w:kinsoku w:val="0"/>
                          <w:overflowPunct w:val="0"/>
                          <w:spacing w:line="291" w:lineRule="exact"/>
                          <w:ind w:left="156" w:right="152"/>
                          <w:jc w:val="center"/>
                          <w:rPr>
                            <w:rFonts w:ascii="Calibri" w:hAnsi="Calibri" w:cs="Calibri"/>
                            <w:spacing w:val="-2"/>
                          </w:rPr>
                        </w:pPr>
                        <w:r>
                          <w:rPr>
                            <w:rFonts w:ascii="Calibri" w:hAnsi="Calibri" w:cs="Calibri"/>
                          </w:rPr>
                          <w:t>Graphical</w:t>
                        </w:r>
                        <w:r>
                          <w:rPr>
                            <w:spacing w:val="-15"/>
                          </w:rPr>
                          <w:t xml:space="preserve"> </w:t>
                        </w:r>
                        <w:r>
                          <w:rPr>
                            <w:rFonts w:ascii="Calibri" w:hAnsi="Calibri" w:cs="Calibri"/>
                          </w:rPr>
                          <w:t>User</w:t>
                        </w:r>
                        <w:r>
                          <w:rPr>
                            <w:spacing w:val="-14"/>
                          </w:rPr>
                          <w:t xml:space="preserve"> </w:t>
                        </w:r>
                        <w:r>
                          <w:rPr>
                            <w:rFonts w:ascii="Calibri" w:hAnsi="Calibri" w:cs="Calibri"/>
                            <w:spacing w:val="-2"/>
                          </w:rPr>
                          <w:t>Interface</w:t>
                        </w:r>
                      </w:p>
                    </w:txbxContent>
                  </v:textbox>
                </v:shape>
                <v:shape id="Text Box 67" o:spid="_x0000_s1087" type="#_x0000_t202" style="position:absolute;left:4059;top:-3041;width:268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" filled="f" strokecolor="#4e3a2f" strokeweight=".08803mm">
                  <v:textbox inset="0,0,0,0">
                    <w:txbxContent>
                      <w:p w14:paraId="54263EA1" w14:textId="77777777" w:rsidR="00000000" w:rsidRDefault="00000000">
                        <w:pPr>
                          <w:pStyle w:val="BodyText"/>
                          <w:kinsoku w:val="0"/>
                          <w:overflowPunct w:val="0"/>
                          <w:spacing w:before="95" w:line="339" w:lineRule="exact"/>
                          <w:ind w:left="151" w:right="152"/>
                          <w:jc w:val="center"/>
                          <w:rPr>
                            <w:rFonts w:ascii="Calibri" w:hAnsi="Calibri" w:cs="Calibri"/>
                            <w:b/>
                            <w:bCs/>
                            <w:spacing w:val="-5"/>
                            <w:sz w:val="28"/>
                            <w:szCs w:val="28"/>
                          </w:rPr>
                        </w:pPr>
                        <w:r>
                          <w:rPr>
                            <w:rFonts w:ascii="Calibri" w:hAnsi="Calibri" w:cs="Calibri"/>
                            <w:b/>
                            <w:bCs/>
                            <w:spacing w:val="-5"/>
                            <w:sz w:val="28"/>
                            <w:szCs w:val="28"/>
                          </w:rPr>
                          <w:t>DAL</w:t>
                        </w:r>
                      </w:p>
                      <w:p w14:paraId="5A3D99A7" w14:textId="77777777" w:rsidR="00000000" w:rsidRDefault="00000000">
                        <w:pPr>
                          <w:pStyle w:val="BodyText"/>
                          <w:kinsoku w:val="0"/>
                          <w:overflowPunct w:val="0"/>
                          <w:spacing w:line="291" w:lineRule="exact"/>
                          <w:ind w:left="154" w:right="152"/>
                          <w:jc w:val="center"/>
                          <w:rPr>
                            <w:rFonts w:ascii="Calibri" w:hAnsi="Calibri" w:cs="Calibri"/>
                            <w:spacing w:val="-2"/>
                          </w:rPr>
                        </w:pPr>
                        <w:r>
                          <w:rPr>
                            <w:rFonts w:ascii="Calibri" w:hAnsi="Calibri" w:cs="Calibri"/>
                          </w:rPr>
                          <w:t>Data</w:t>
                        </w:r>
                        <w:r>
                          <w:rPr>
                            <w:spacing w:val="-15"/>
                          </w:rPr>
                          <w:t xml:space="preserve"> </w:t>
                        </w:r>
                        <w:r>
                          <w:rPr>
                            <w:rFonts w:ascii="Calibri" w:hAnsi="Calibri" w:cs="Calibri"/>
                          </w:rPr>
                          <w:t>Access</w:t>
                        </w:r>
                        <w:r>
                          <w:rPr>
                            <w:spacing w:val="-14"/>
                          </w:rPr>
                          <w:t xml:space="preserve"> </w:t>
                        </w:r>
                        <w:r>
                          <w:rPr>
                            <w:rFonts w:ascii="Calibri" w:hAnsi="Calibri" w:cs="Calibri"/>
                            <w:spacing w:val="-2"/>
                          </w:rPr>
                          <w:t>Layer</w:t>
                        </w:r>
                      </w:p>
                    </w:txbxContent>
                  </v:textbox>
                </v:shape>
                <v:shape id="Text Box 68" o:spid="_x0000_s1088" type="#_x0000_t202" style="position:absolute;left:4044;top:-4504;width:268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" filled="f" strokecolor="#4e3a2f" strokeweight=".08803mm">
                  <v:textbox inset="0,0,0,0">
                    <w:txbxContent>
                      <w:p w14:paraId="138021E0" w14:textId="77777777" w:rsidR="00000000" w:rsidRDefault="00000000">
                        <w:pPr>
                          <w:pStyle w:val="BodyText"/>
                          <w:kinsoku w:val="0"/>
                          <w:overflowPunct w:val="0"/>
                          <w:spacing w:before="95" w:line="339" w:lineRule="exact"/>
                          <w:ind w:left="152" w:right="152"/>
                          <w:jc w:val="center"/>
                          <w:rPr>
                            <w:rFonts w:ascii="Calibri" w:hAnsi="Calibri" w:cs="Calibri"/>
                            <w:b/>
                            <w:bCs/>
                            <w:spacing w:val="-5"/>
                            <w:sz w:val="28"/>
                            <w:szCs w:val="28"/>
                          </w:rPr>
                        </w:pPr>
                        <w:r>
                          <w:rPr>
                            <w:rFonts w:ascii="Calibri" w:hAnsi="Calibri" w:cs="Calibri"/>
                            <w:b/>
                            <w:bCs/>
                            <w:spacing w:val="-5"/>
                            <w:sz w:val="28"/>
                            <w:szCs w:val="28"/>
                          </w:rPr>
                          <w:t>BLL</w:t>
                        </w:r>
                      </w:p>
                      <w:p w14:paraId="35A041C7" w14:textId="77777777" w:rsidR="00000000" w:rsidRDefault="00000000">
                        <w:pPr>
                          <w:pStyle w:val="BodyText"/>
                          <w:kinsoku w:val="0"/>
                          <w:overflowPunct w:val="0"/>
                          <w:spacing w:line="291" w:lineRule="exact"/>
                          <w:ind w:left="155" w:right="152"/>
                          <w:jc w:val="center"/>
                          <w:rPr>
                            <w:rFonts w:ascii="Calibri" w:hAnsi="Calibri" w:cs="Calibri"/>
                            <w:spacing w:val="-2"/>
                          </w:rPr>
                        </w:pPr>
                        <w:r>
                          <w:rPr>
                            <w:rFonts w:ascii="Calibri" w:hAnsi="Calibri" w:cs="Calibri"/>
                            <w:spacing w:val="-2"/>
                          </w:rPr>
                          <w:t>Business</w:t>
                        </w:r>
                        <w:r>
                          <w:rPr>
                            <w:spacing w:val="-3"/>
                          </w:rPr>
                          <w:t xml:space="preserve"> </w:t>
                        </w:r>
                        <w:r>
                          <w:rPr>
                            <w:rFonts w:ascii="Calibri" w:hAnsi="Calibri" w:cs="Calibri"/>
                            <w:spacing w:val="-2"/>
                          </w:rPr>
                          <w:t>Logic</w:t>
                        </w:r>
                        <w:r>
                          <w:rPr>
                            <w:spacing w:val="-3"/>
                          </w:rPr>
                          <w:t xml:space="preserve"> </w:t>
                        </w:r>
                        <w:r>
                          <w:rPr>
                            <w:rFonts w:ascii="Calibri" w:hAnsi="Calibri" w:cs="Calibri"/>
                            <w:spacing w:val="-2"/>
                          </w:rPr>
                          <w:t>Layer</w:t>
                        </w:r>
                      </w:p>
                    </w:txbxContent>
                  </v:textbox>
                </v:shape>
                <v:shape id="Text Box 69" o:spid="_x0000_s1089" type="#_x0000_t202" style="position:absolute;left:5741;top:-5966;width:268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" filled="f" strokecolor="#4e3a2f" strokeweight=".08803mm">
                  <v:textbox inset="0,0,0,0">
                    <w:txbxContent>
                      <w:p w14:paraId="36A5C926" w14:textId="77777777" w:rsidR="00000000" w:rsidRDefault="00000000">
                        <w:pPr>
                          <w:pStyle w:val="BodyText"/>
                          <w:kinsoku w:val="0"/>
                          <w:overflowPunct w:val="0"/>
                          <w:spacing w:before="95" w:line="339" w:lineRule="exact"/>
                          <w:ind w:left="152" w:right="152"/>
                          <w:jc w:val="center"/>
                          <w:rPr>
                            <w:rFonts w:ascii="Calibri" w:hAnsi="Calibri" w:cs="Calibri"/>
                            <w:b/>
                            <w:bCs/>
                            <w:spacing w:val="-2"/>
                            <w:sz w:val="28"/>
                            <w:szCs w:val="28"/>
                          </w:rPr>
                        </w:pPr>
                        <w:r>
                          <w:rPr>
                            <w:rFonts w:ascii="Calibri" w:hAnsi="Calibri" w:cs="Calibri"/>
                            <w:b/>
                            <w:bCs/>
                            <w:spacing w:val="-2"/>
                            <w:sz w:val="28"/>
                            <w:szCs w:val="28"/>
                          </w:rPr>
                          <w:t>Indexing</w:t>
                        </w:r>
                      </w:p>
                      <w:p w14:paraId="112284A9" w14:textId="77777777" w:rsidR="00000000" w:rsidRDefault="00000000">
                        <w:pPr>
                          <w:pStyle w:val="BodyText"/>
                          <w:kinsoku w:val="0"/>
                          <w:overflowPunct w:val="0"/>
                          <w:spacing w:line="291" w:lineRule="exact"/>
                          <w:ind w:left="156" w:right="152"/>
                          <w:jc w:val="center"/>
                          <w:rPr>
                            <w:rFonts w:ascii="Calibri" w:hAnsi="Calibri" w:cs="Calibri"/>
                            <w:spacing w:val="-2"/>
                          </w:rPr>
                        </w:pPr>
                        <w:r>
                          <w:rPr>
                            <w:rFonts w:ascii="Calibri" w:hAnsi="Calibri" w:cs="Calibri"/>
                          </w:rPr>
                          <w:t>File</w:t>
                        </w:r>
                        <w:r>
                          <w:rPr>
                            <w:spacing w:val="-14"/>
                          </w:rPr>
                          <w:t xml:space="preserve"> </w:t>
                        </w:r>
                        <w:r>
                          <w:rPr>
                            <w:rFonts w:ascii="Calibri" w:hAnsi="Calibri" w:cs="Calibri"/>
                          </w:rPr>
                          <w:t>Indexing</w:t>
                        </w:r>
                        <w:r>
                          <w:rPr>
                            <w:spacing w:val="-14"/>
                          </w:rPr>
                          <w:t xml:space="preserve"> </w:t>
                        </w:r>
                        <w:r>
                          <w:rPr>
                            <w:rFonts w:ascii="Calibri" w:hAnsi="Calibri" w:cs="Calibri"/>
                            <w:spacing w:val="-2"/>
                          </w:rPr>
                          <w:t>Layer</w:t>
                        </w:r>
                      </w:p>
                    </w:txbxContent>
                  </v:textbox>
                </v:shape>
                <w10:wrap anchorx="page"/>
              </v:group>
            </w:pict>
          </mc:Fallback>
        </mc:AlternateContent>
      </w:r>
      <w:bookmarkStart w:id="16" w:name="_bookmark7"/>
      <w:bookmarkEnd w:id="16"/>
      <w:r w:rsidR="00000000">
        <w:rPr>
          <w:sz w:val="18"/>
          <w:szCs w:val="18"/>
        </w:rPr>
        <w:t>ábra</w:t>
      </w:r>
      <w:r w:rsidR="00000000">
        <w:rPr>
          <w:spacing w:val="-3"/>
          <w:sz w:val="18"/>
          <w:szCs w:val="18"/>
        </w:rPr>
        <w:t xml:space="preserve"> </w:t>
      </w:r>
      <w:r w:rsidR="00000000">
        <w:rPr>
          <w:sz w:val="18"/>
          <w:szCs w:val="18"/>
        </w:rPr>
        <w:t>A</w:t>
      </w:r>
      <w:r w:rsidR="00000000">
        <w:rPr>
          <w:spacing w:val="-3"/>
          <w:sz w:val="18"/>
          <w:szCs w:val="18"/>
        </w:rPr>
        <w:t xml:space="preserve"> </w:t>
      </w:r>
      <w:r w:rsidR="00000000">
        <w:rPr>
          <w:sz w:val="18"/>
          <w:szCs w:val="18"/>
        </w:rPr>
        <w:t>szoftver</w:t>
      </w:r>
      <w:r w:rsidR="00000000">
        <w:rPr>
          <w:spacing w:val="-2"/>
          <w:sz w:val="18"/>
          <w:szCs w:val="18"/>
        </w:rPr>
        <w:t xml:space="preserve"> architektúrája</w:t>
      </w:r>
    </w:p>
    <w:p w14:paraId="48ED6578" w14:textId="77777777" w:rsidR="00000000" w:rsidRDefault="00000000">
      <w:pPr>
        <w:pStyle w:val="BodyText"/>
        <w:kinsoku w:val="0"/>
        <w:overflowPunct w:val="0"/>
        <w:rPr>
          <w:sz w:val="20"/>
          <w:szCs w:val="20"/>
        </w:rPr>
      </w:pPr>
    </w:p>
    <w:p w14:paraId="565A792B" w14:textId="77777777" w:rsidR="00000000" w:rsidRDefault="00000000">
      <w:pPr>
        <w:pStyle w:val="BodyText"/>
        <w:kinsoku w:val="0"/>
        <w:overflowPunct w:val="0"/>
        <w:rPr>
          <w:sz w:val="20"/>
          <w:szCs w:val="20"/>
        </w:rPr>
      </w:pPr>
    </w:p>
    <w:p w14:paraId="67E758E2" w14:textId="77777777" w:rsidR="00000000" w:rsidRDefault="00000000">
      <w:pPr>
        <w:pStyle w:val="Heading4"/>
        <w:kinsoku w:val="0"/>
        <w:overflowPunct w:val="0"/>
        <w:spacing w:before="142"/>
        <w:rPr>
          <w:spacing w:val="-2"/>
        </w:rPr>
      </w:pPr>
      <w:bookmarkStart w:id="17" w:name="Adatbázis réteg"/>
      <w:bookmarkStart w:id="18" w:name="_bookmark8"/>
      <w:bookmarkEnd w:id="17"/>
      <w:bookmarkEnd w:id="18"/>
      <w:r>
        <w:rPr>
          <w:spacing w:val="-2"/>
        </w:rPr>
        <w:t>Adatbázis</w:t>
      </w:r>
      <w:r>
        <w:rPr>
          <w:spacing w:val="1"/>
        </w:rPr>
        <w:t xml:space="preserve"> </w:t>
      </w:r>
      <w:r>
        <w:rPr>
          <w:spacing w:val="-2"/>
        </w:rPr>
        <w:t>réteg</w:t>
      </w:r>
    </w:p>
    <w:p w14:paraId="3149D661" w14:textId="77777777" w:rsidR="00000000" w:rsidRDefault="00000000">
      <w:pPr>
        <w:pStyle w:val="BodyText"/>
        <w:kinsoku w:val="0"/>
        <w:overflowPunct w:val="0"/>
        <w:spacing w:before="162"/>
        <w:ind w:left="402"/>
        <w:rPr>
          <w:spacing w:val="-2"/>
        </w:rPr>
      </w:pPr>
      <w:r>
        <w:rPr>
          <w:b/>
          <w:bCs/>
        </w:rPr>
        <w:t>Célja:</w:t>
      </w:r>
      <w:r>
        <w:rPr>
          <w:b/>
          <w:bCs/>
          <w:spacing w:val="-6"/>
        </w:rPr>
        <w:t xml:space="preserve"> </w:t>
      </w:r>
      <w:r>
        <w:t>Az</w:t>
      </w:r>
      <w:r>
        <w:rPr>
          <w:spacing w:val="-1"/>
        </w:rPr>
        <w:t xml:space="preserve"> </w:t>
      </w:r>
      <w:r>
        <w:t>adatbázis</w:t>
      </w:r>
      <w:r>
        <w:rPr>
          <w:spacing w:val="-1"/>
        </w:rPr>
        <w:t xml:space="preserve"> </w:t>
      </w:r>
      <w:r>
        <w:t>réteg</w:t>
      </w:r>
      <w:r>
        <w:rPr>
          <w:spacing w:val="-1"/>
        </w:rPr>
        <w:t xml:space="preserve"> </w:t>
      </w:r>
      <w:r>
        <w:t>felel</w:t>
      </w:r>
      <w:r>
        <w:rPr>
          <w:spacing w:val="-1"/>
        </w:rPr>
        <w:t xml:space="preserve"> </w:t>
      </w:r>
      <w:r>
        <w:t>az adatok</w:t>
      </w:r>
      <w:r>
        <w:rPr>
          <w:spacing w:val="-1"/>
        </w:rPr>
        <w:t xml:space="preserve"> </w:t>
      </w:r>
      <w:r>
        <w:rPr>
          <w:spacing w:val="-2"/>
        </w:rPr>
        <w:t>perzisztálásáért.</w:t>
      </w:r>
    </w:p>
    <w:p w14:paraId="78B21FE0" w14:textId="77777777" w:rsidR="00000000" w:rsidRDefault="00000000">
      <w:pPr>
        <w:pStyle w:val="BodyText"/>
        <w:kinsoku w:val="0"/>
        <w:overflowPunct w:val="0"/>
        <w:spacing w:before="1"/>
        <w:rPr>
          <w:sz w:val="21"/>
          <w:szCs w:val="21"/>
        </w:rPr>
      </w:pPr>
    </w:p>
    <w:p w14:paraId="647DD001" w14:textId="77777777" w:rsidR="00000000" w:rsidRDefault="00000000">
      <w:pPr>
        <w:pStyle w:val="BodyText"/>
        <w:kinsoku w:val="0"/>
        <w:overflowPunct w:val="0"/>
        <w:ind w:left="402"/>
        <w:rPr>
          <w:spacing w:val="-2"/>
        </w:rPr>
      </w:pPr>
      <w:r>
        <w:t>Erre</w:t>
      </w:r>
      <w:r>
        <w:rPr>
          <w:spacing w:val="-4"/>
        </w:rPr>
        <w:t xml:space="preserve"> </w:t>
      </w:r>
      <w:r>
        <w:t>mi</w:t>
      </w:r>
      <w:r>
        <w:rPr>
          <w:spacing w:val="-1"/>
        </w:rPr>
        <w:t xml:space="preserve"> </w:t>
      </w:r>
      <w:r>
        <w:t>az SQLite</w:t>
      </w:r>
      <w:r>
        <w:rPr>
          <w:spacing w:val="-2"/>
        </w:rPr>
        <w:t xml:space="preserve"> </w:t>
      </w:r>
      <w:hyperlink w:anchor="bookmark43" w:history="1">
        <w:r>
          <w:t>[1]</w:t>
        </w:r>
      </w:hyperlink>
      <w:r>
        <w:rPr>
          <w:spacing w:val="1"/>
        </w:rPr>
        <w:t xml:space="preserve"> </w:t>
      </w:r>
      <w:r>
        <w:t>adatbáziskezelő</w:t>
      </w:r>
      <w:r>
        <w:rPr>
          <w:spacing w:val="-1"/>
        </w:rPr>
        <w:t xml:space="preserve"> </w:t>
      </w:r>
      <w:r>
        <w:t>rendszert</w:t>
      </w:r>
      <w:r>
        <w:rPr>
          <w:spacing w:val="-2"/>
        </w:rPr>
        <w:t xml:space="preserve"> </w:t>
      </w:r>
      <w:r>
        <w:t>választottuk,</w:t>
      </w:r>
      <w:r>
        <w:rPr>
          <w:spacing w:val="-1"/>
        </w:rPr>
        <w:t xml:space="preserve"> </w:t>
      </w:r>
      <w:r>
        <w:t>a</w:t>
      </w:r>
      <w:r>
        <w:rPr>
          <w:spacing w:val="-1"/>
        </w:rPr>
        <w:t xml:space="preserve"> </w:t>
      </w:r>
      <w:r>
        <w:t>következők</w:t>
      </w:r>
      <w:r>
        <w:rPr>
          <w:spacing w:val="-1"/>
        </w:rPr>
        <w:t xml:space="preserve"> </w:t>
      </w:r>
      <w:r>
        <w:rPr>
          <w:spacing w:val="-2"/>
        </w:rPr>
        <w:t>miatt:</w:t>
      </w:r>
    </w:p>
    <w:p w14:paraId="49A1AB7A" w14:textId="77777777" w:rsidR="00000000" w:rsidRDefault="00000000">
      <w:pPr>
        <w:pStyle w:val="BodyText"/>
        <w:kinsoku w:val="0"/>
        <w:overflowPunct w:val="0"/>
        <w:spacing w:before="10"/>
        <w:rPr>
          <w:sz w:val="20"/>
          <w:szCs w:val="20"/>
        </w:rPr>
      </w:pPr>
    </w:p>
    <w:p w14:paraId="5A3C3D7D" w14:textId="77777777" w:rsidR="00000000" w:rsidRDefault="00000000">
      <w:pPr>
        <w:pStyle w:val="ListParagraph"/>
        <w:numPr>
          <w:ilvl w:val="0"/>
          <w:numId w:val="4"/>
        </w:numPr>
        <w:tabs>
          <w:tab w:val="left" w:pos="1122"/>
        </w:tabs>
        <w:kinsoku w:val="0"/>
        <w:overflowPunct w:val="0"/>
        <w:spacing w:before="0" w:line="276" w:lineRule="auto"/>
        <w:ind w:right="395"/>
        <w:jc w:val="both"/>
      </w:pPr>
      <w:r>
        <w:t>Nem szükséges hozzá kiszolgálóalkalmazás telepítése (pl. Microsoft SQL Ser- ver), ami egy felhasználói programnál felesleges terhet jelentene a felhasználók számára, nem beszélve a túlzott erőforrásigényről.</w:t>
      </w:r>
    </w:p>
    <w:p w14:paraId="540FB9E7" w14:textId="77777777" w:rsidR="00000000" w:rsidRDefault="00000000">
      <w:pPr>
        <w:pStyle w:val="ListParagraph"/>
        <w:numPr>
          <w:ilvl w:val="0"/>
          <w:numId w:val="4"/>
        </w:numPr>
        <w:tabs>
          <w:tab w:val="left" w:pos="1122"/>
        </w:tabs>
        <w:kinsoku w:val="0"/>
        <w:overflowPunct w:val="0"/>
        <w:spacing w:before="116" w:line="273" w:lineRule="auto"/>
        <w:ind w:right="394"/>
        <w:jc w:val="both"/>
      </w:pPr>
      <w:r>
        <w:t>A kiszolgáló nélküli adatbáziskezelők közt az SQLite viszonylag elterjedt, szá- mos területen használják.</w:t>
      </w:r>
    </w:p>
    <w:p w14:paraId="7A5BB66B" w14:textId="77777777" w:rsidR="00000000" w:rsidRDefault="00000000">
      <w:pPr>
        <w:pStyle w:val="ListParagraph"/>
        <w:numPr>
          <w:ilvl w:val="0"/>
          <w:numId w:val="4"/>
        </w:numPr>
        <w:tabs>
          <w:tab w:val="left" w:pos="1122"/>
        </w:tabs>
        <w:kinsoku w:val="0"/>
        <w:overflowPunct w:val="0"/>
        <w:spacing w:before="123"/>
        <w:jc w:val="both"/>
        <w:rPr>
          <w:spacing w:val="-2"/>
        </w:rPr>
      </w:pPr>
      <w:r>
        <w:t>Nyílt</w:t>
      </w:r>
      <w:r>
        <w:rPr>
          <w:spacing w:val="-4"/>
        </w:rPr>
        <w:t xml:space="preserve"> </w:t>
      </w:r>
      <w:r>
        <w:t>forráskódú,</w:t>
      </w:r>
      <w:r>
        <w:rPr>
          <w:spacing w:val="-4"/>
        </w:rPr>
        <w:t xml:space="preserve"> </w:t>
      </w:r>
      <w:r>
        <w:t>ingyenesen</w:t>
      </w:r>
      <w:r>
        <w:rPr>
          <w:spacing w:val="-3"/>
        </w:rPr>
        <w:t xml:space="preserve"> </w:t>
      </w:r>
      <w:r>
        <w:t>elérhető</w:t>
      </w:r>
      <w:r>
        <w:rPr>
          <w:spacing w:val="-3"/>
        </w:rPr>
        <w:t xml:space="preserve"> </w:t>
      </w:r>
      <w:r>
        <w:rPr>
          <w:spacing w:val="-2"/>
        </w:rPr>
        <w:t>rendszer.</w:t>
      </w:r>
    </w:p>
    <w:p w14:paraId="2B722F78" w14:textId="77777777" w:rsidR="00000000" w:rsidRDefault="00000000">
      <w:pPr>
        <w:pStyle w:val="BodyText"/>
        <w:kinsoku w:val="0"/>
        <w:overflowPunct w:val="0"/>
        <w:spacing w:before="161" w:line="276" w:lineRule="auto"/>
        <w:ind w:left="402" w:right="397"/>
        <w:jc w:val="both"/>
      </w:pPr>
      <w:r>
        <w:t xml:space="preserve">Számos SQLite driver készült Java platformra. Ezek közül – a használt ORM-rendszer ajánlásai alapján – a Xerial által készített változatot használtuk, amelyet a </w:t>
      </w:r>
      <w:hyperlink w:anchor="bookmark44" w:history="1">
        <w:r>
          <w:t>[2]</w:t>
        </w:r>
      </w:hyperlink>
      <w:r>
        <w:t xml:space="preserve"> címről lehet beszerezni.</w:t>
      </w:r>
    </w:p>
    <w:p w14:paraId="5693C72A" w14:textId="77777777" w:rsidR="00000000" w:rsidRDefault="00000000">
      <w:pPr>
        <w:pStyle w:val="BodyText"/>
        <w:kinsoku w:val="0"/>
        <w:overflowPunct w:val="0"/>
        <w:spacing w:before="161" w:line="276" w:lineRule="auto"/>
        <w:ind w:left="402" w:right="397"/>
        <w:jc w:val="both"/>
        <w:sectPr w:rsidR="00000000">
          <w:pgSz w:w="11910" w:h="16840"/>
          <w:pgMar w:top="1440" w:right="1300" w:bottom="280" w:left="1300" w:header="949" w:footer="0" w:gutter="0"/>
          <w:cols w:space="708"/>
          <w:noEndnote/>
        </w:sectPr>
      </w:pPr>
    </w:p>
    <w:p w14:paraId="7E4C756A" w14:textId="77777777" w:rsidR="00000000" w:rsidRDefault="00000000">
      <w:pPr>
        <w:pStyle w:val="BodyText"/>
        <w:kinsoku w:val="0"/>
        <w:overflowPunct w:val="0"/>
        <w:rPr>
          <w:sz w:val="20"/>
          <w:szCs w:val="20"/>
        </w:rPr>
      </w:pPr>
    </w:p>
    <w:p w14:paraId="56415792" w14:textId="77777777" w:rsidR="00000000" w:rsidRDefault="00000000">
      <w:pPr>
        <w:pStyle w:val="BodyText"/>
        <w:kinsoku w:val="0"/>
        <w:overflowPunct w:val="0"/>
        <w:rPr>
          <w:sz w:val="18"/>
          <w:szCs w:val="18"/>
        </w:rPr>
      </w:pPr>
    </w:p>
    <w:p w14:paraId="23C963D1" w14:textId="77777777" w:rsidR="00000000" w:rsidRDefault="00000000">
      <w:pPr>
        <w:pStyle w:val="BodyText"/>
        <w:kinsoku w:val="0"/>
        <w:overflowPunct w:val="0"/>
        <w:spacing w:before="90" w:line="278" w:lineRule="auto"/>
        <w:ind w:left="402" w:right="400"/>
        <w:jc w:val="both"/>
      </w:pPr>
      <w:r>
        <w:rPr>
          <w:b/>
          <w:bCs/>
        </w:rPr>
        <w:t xml:space="preserve">Megjelenés a kódban: </w:t>
      </w:r>
      <w:r>
        <w:t xml:space="preserve">tekintve, hogy ez nem egy általunk fejlesztett komponens, így a forráskódját nem használtuk fel és nem is mellékeltük. A használt binárisok a </w:t>
      </w:r>
      <w:r>
        <w:rPr>
          <w:rFonts w:ascii="Consolas" w:hAnsi="Consolas" w:cs="Consolas"/>
          <w:sz w:val="22"/>
          <w:szCs w:val="22"/>
        </w:rPr>
        <w:t>hu.documaison.dal\*.jar</w:t>
      </w:r>
      <w:r>
        <w:rPr>
          <w:sz w:val="22"/>
          <w:szCs w:val="22"/>
        </w:rPr>
        <w:t xml:space="preserve"> </w:t>
      </w:r>
      <w:r>
        <w:t>fájlok.</w:t>
      </w:r>
    </w:p>
    <w:p w14:paraId="0007125C" w14:textId="77777777" w:rsidR="00000000" w:rsidRDefault="00000000">
      <w:pPr>
        <w:pStyle w:val="BodyText"/>
        <w:kinsoku w:val="0"/>
        <w:overflowPunct w:val="0"/>
        <w:spacing w:before="193" w:line="276" w:lineRule="auto"/>
        <w:ind w:left="402" w:right="404"/>
        <w:jc w:val="both"/>
      </w:pPr>
      <w:r>
        <w:t>Az alkalmazás által használt konkrét adatbázis felépítése az Adatbázisterv fejezetben olvasható (</w:t>
      </w:r>
      <w:hyperlink w:anchor="bookmark21" w:history="1">
        <w:r>
          <w:t>18.</w:t>
        </w:r>
      </w:hyperlink>
      <w:r>
        <w:t xml:space="preserve"> oldal).</w:t>
      </w:r>
    </w:p>
    <w:p w14:paraId="2A580733" w14:textId="77777777" w:rsidR="00000000" w:rsidRDefault="00000000">
      <w:pPr>
        <w:pStyle w:val="BodyText"/>
        <w:kinsoku w:val="0"/>
        <w:overflowPunct w:val="0"/>
        <w:rPr>
          <w:sz w:val="26"/>
          <w:szCs w:val="26"/>
        </w:rPr>
      </w:pPr>
    </w:p>
    <w:p w14:paraId="0E18F6B7" w14:textId="77777777" w:rsidR="00000000" w:rsidRDefault="00000000">
      <w:pPr>
        <w:pStyle w:val="BodyText"/>
        <w:kinsoku w:val="0"/>
        <w:overflowPunct w:val="0"/>
        <w:spacing w:before="4"/>
        <w:rPr>
          <w:sz w:val="26"/>
          <w:szCs w:val="26"/>
        </w:rPr>
      </w:pPr>
    </w:p>
    <w:p w14:paraId="6EBD7AA8" w14:textId="77777777" w:rsidR="00000000" w:rsidRDefault="00000000">
      <w:pPr>
        <w:pStyle w:val="Heading4"/>
        <w:kinsoku w:val="0"/>
        <w:overflowPunct w:val="0"/>
        <w:spacing w:before="1"/>
        <w:rPr>
          <w:spacing w:val="-2"/>
        </w:rPr>
      </w:pPr>
      <w:bookmarkStart w:id="19" w:name="Adatdefiníciók"/>
      <w:bookmarkStart w:id="20" w:name="_bookmark9"/>
      <w:bookmarkEnd w:id="19"/>
      <w:bookmarkEnd w:id="20"/>
      <w:r>
        <w:rPr>
          <w:spacing w:val="-2"/>
        </w:rPr>
        <w:t>Adatdefiníciók</w:t>
      </w:r>
    </w:p>
    <w:p w14:paraId="7617775D" w14:textId="77777777" w:rsidR="00000000" w:rsidRDefault="00000000">
      <w:pPr>
        <w:pStyle w:val="BodyText"/>
        <w:kinsoku w:val="0"/>
        <w:overflowPunct w:val="0"/>
        <w:spacing w:before="162" w:line="276" w:lineRule="auto"/>
        <w:ind w:left="402" w:right="395"/>
        <w:jc w:val="both"/>
      </w:pPr>
      <w:r>
        <w:rPr>
          <w:b/>
          <w:bCs/>
        </w:rPr>
        <w:t xml:space="preserve">Célja: </w:t>
      </w:r>
      <w:r>
        <w:t>Annak érdekében, hogy a program minden komponensében elérhetők legyenek az egyes adatdefiníciók, ezt egy külön komponensként készítettük el. Három részre ta- golható a komponens:</w:t>
      </w:r>
    </w:p>
    <w:p w14:paraId="7D4B2032" w14:textId="77777777" w:rsidR="00000000" w:rsidRDefault="00000000">
      <w:pPr>
        <w:pStyle w:val="ListParagraph"/>
        <w:numPr>
          <w:ilvl w:val="0"/>
          <w:numId w:val="4"/>
        </w:numPr>
        <w:tabs>
          <w:tab w:val="left" w:pos="1122"/>
        </w:tabs>
        <w:kinsoku w:val="0"/>
        <w:overflowPunct w:val="0"/>
        <w:spacing w:before="200"/>
        <w:ind w:hanging="361"/>
        <w:rPr>
          <w:spacing w:val="-2"/>
        </w:rPr>
      </w:pPr>
      <w:r>
        <w:t>adatentitások</w:t>
      </w:r>
      <w:r>
        <w:rPr>
          <w:spacing w:val="29"/>
        </w:rPr>
        <w:t xml:space="preserve"> </w:t>
      </w:r>
      <w:r>
        <w:t>(üzleti</w:t>
      </w:r>
      <w:r>
        <w:rPr>
          <w:spacing w:val="29"/>
        </w:rPr>
        <w:t xml:space="preserve"> </w:t>
      </w:r>
      <w:r>
        <w:t>logikához</w:t>
      </w:r>
      <w:r>
        <w:rPr>
          <w:spacing w:val="30"/>
        </w:rPr>
        <w:t xml:space="preserve"> </w:t>
      </w:r>
      <w:r>
        <w:t>kötődő</w:t>
      </w:r>
      <w:r>
        <w:rPr>
          <w:spacing w:val="29"/>
        </w:rPr>
        <w:t xml:space="preserve"> </w:t>
      </w:r>
      <w:r>
        <w:t>fogalmak,</w:t>
      </w:r>
      <w:r>
        <w:rPr>
          <w:spacing w:val="29"/>
        </w:rPr>
        <w:t xml:space="preserve"> </w:t>
      </w:r>
      <w:r>
        <w:t>mint</w:t>
      </w:r>
      <w:r>
        <w:rPr>
          <w:spacing w:val="29"/>
        </w:rPr>
        <w:t xml:space="preserve"> </w:t>
      </w:r>
      <w:r>
        <w:t>pl.</w:t>
      </w:r>
      <w:r>
        <w:rPr>
          <w:spacing w:val="29"/>
        </w:rPr>
        <w:t xml:space="preserve"> </w:t>
      </w:r>
      <w:r>
        <w:t>dokumentum,</w:t>
      </w:r>
      <w:r>
        <w:rPr>
          <w:spacing w:val="28"/>
        </w:rPr>
        <w:t xml:space="preserve"> </w:t>
      </w:r>
      <w:r>
        <w:rPr>
          <w:spacing w:val="-2"/>
        </w:rPr>
        <w:t>címke</w:t>
      </w:r>
    </w:p>
    <w:p w14:paraId="461F1048" w14:textId="77777777" w:rsidR="00000000" w:rsidRDefault="00000000">
      <w:pPr>
        <w:pStyle w:val="BodyText"/>
        <w:kinsoku w:val="0"/>
        <w:overflowPunct w:val="0"/>
        <w:spacing w:before="42"/>
        <w:ind w:left="1121"/>
        <w:rPr>
          <w:spacing w:val="-2"/>
        </w:rPr>
      </w:pPr>
      <w:r>
        <w:rPr>
          <w:spacing w:val="-2"/>
        </w:rPr>
        <w:t>stb.),</w:t>
      </w:r>
    </w:p>
    <w:p w14:paraId="30C06636" w14:textId="77777777" w:rsidR="00000000" w:rsidRDefault="00000000">
      <w:pPr>
        <w:pStyle w:val="ListParagraph"/>
        <w:numPr>
          <w:ilvl w:val="0"/>
          <w:numId w:val="4"/>
        </w:numPr>
        <w:tabs>
          <w:tab w:val="left" w:pos="1122"/>
        </w:tabs>
        <w:kinsoku w:val="0"/>
        <w:overflowPunct w:val="0"/>
        <w:spacing w:before="161"/>
        <w:ind w:hanging="361"/>
        <w:rPr>
          <w:spacing w:val="-2"/>
        </w:rPr>
      </w:pPr>
      <w:r>
        <w:t>kereséshez</w:t>
      </w:r>
      <w:r>
        <w:rPr>
          <w:spacing w:val="-2"/>
        </w:rPr>
        <w:t xml:space="preserve"> </w:t>
      </w:r>
      <w:r>
        <w:t>kötődő</w:t>
      </w:r>
      <w:r>
        <w:rPr>
          <w:spacing w:val="-3"/>
        </w:rPr>
        <w:t xml:space="preserve"> </w:t>
      </w:r>
      <w:r>
        <w:t>osztályok</w:t>
      </w:r>
      <w:r>
        <w:rPr>
          <w:spacing w:val="-2"/>
        </w:rPr>
        <w:t xml:space="preserve"> </w:t>
      </w:r>
      <w:r>
        <w:t>(pl.</w:t>
      </w:r>
      <w:r>
        <w:rPr>
          <w:spacing w:val="-2"/>
        </w:rPr>
        <w:t xml:space="preserve"> keresőkifejezés),</w:t>
      </w:r>
    </w:p>
    <w:p w14:paraId="601DE71A" w14:textId="77777777" w:rsidR="00000000" w:rsidRDefault="00000000">
      <w:pPr>
        <w:pStyle w:val="ListParagraph"/>
        <w:numPr>
          <w:ilvl w:val="0"/>
          <w:numId w:val="4"/>
        </w:numPr>
        <w:tabs>
          <w:tab w:val="left" w:pos="1122"/>
        </w:tabs>
        <w:kinsoku w:val="0"/>
        <w:overflowPunct w:val="0"/>
        <w:spacing w:before="159"/>
        <w:ind w:hanging="361"/>
        <w:rPr>
          <w:spacing w:val="-2"/>
        </w:rPr>
      </w:pPr>
      <w:r>
        <w:t>programspecifikus</w:t>
      </w:r>
      <w:r>
        <w:rPr>
          <w:spacing w:val="-3"/>
        </w:rPr>
        <w:t xml:space="preserve"> </w:t>
      </w:r>
      <w:r>
        <w:rPr>
          <w:spacing w:val="-2"/>
        </w:rPr>
        <w:t>kivételek.</w:t>
      </w:r>
    </w:p>
    <w:p w14:paraId="7637C734" w14:textId="77777777" w:rsidR="00000000" w:rsidRDefault="00000000">
      <w:pPr>
        <w:pStyle w:val="BodyText"/>
        <w:kinsoku w:val="0"/>
        <w:overflowPunct w:val="0"/>
        <w:spacing w:before="163" w:line="276" w:lineRule="auto"/>
        <w:ind w:left="402" w:right="398"/>
        <w:jc w:val="both"/>
      </w:pPr>
      <w:r>
        <w:t>Az egyes adatentitásokat 1–1 Java osztályként valósítottuk meg. Annak érdekében,</w:t>
      </w:r>
      <w:r>
        <w:rPr>
          <w:spacing w:val="40"/>
        </w:rPr>
        <w:t xml:space="preserve"> </w:t>
      </w:r>
      <w:r>
        <w:t>hogy az adathozzáférési réteg megfelelően tudja ezeket perzisztálni, alkalmaztuk az ORMLite objektumrelációs leképezést biztosító keretrendszer annotációit az entitásokat leíró osztályokban, így</w:t>
      </w:r>
      <w:r>
        <w:rPr>
          <w:spacing w:val="-3"/>
        </w:rPr>
        <w:t xml:space="preserve"> </w:t>
      </w:r>
      <w:r>
        <w:t>például itt vannak megadva az egyes mezők és osztályok táblák- ra és rekordokra történő leképezései is.</w:t>
      </w:r>
    </w:p>
    <w:p w14:paraId="54E21245" w14:textId="77777777" w:rsidR="00000000" w:rsidRDefault="00000000">
      <w:pPr>
        <w:pStyle w:val="BodyText"/>
        <w:kinsoku w:val="0"/>
        <w:overflowPunct w:val="0"/>
        <w:spacing w:before="199" w:line="276" w:lineRule="auto"/>
        <w:ind w:left="402" w:right="396"/>
        <w:jc w:val="both"/>
      </w:pPr>
      <w:r>
        <w:t>Ügyeltünk a tervezés során arra is, hogy az itt definiált entitások amellett, hogy közvet- lenül perzisztálhatók legyenek az adatbázisba, használhatók legyenek felsőbb szinteken, egészen a grafikus felhasználói felületig. Ennek megfelelően választottuk meg az egyes mezők és metódusok láthatóságát (így például az adatbázisban az entitás azonosítására használt azonosító később már nem változtatható meg).</w:t>
      </w:r>
    </w:p>
    <w:p w14:paraId="7FE3CEFC" w14:textId="77777777" w:rsidR="00000000" w:rsidRDefault="00000000">
      <w:pPr>
        <w:pStyle w:val="BodyText"/>
        <w:kinsoku w:val="0"/>
        <w:overflowPunct w:val="0"/>
        <w:spacing w:before="201" w:line="276" w:lineRule="auto"/>
        <w:ind w:left="402" w:right="406"/>
        <w:jc w:val="both"/>
      </w:pPr>
      <w:r>
        <w:t>Mivel az itt definiált entitások és az adatbázis felépítése egymásnak jól megfeleltethető, ezért ezeket együttesen, az Adatbázisterv fejezetben mutatjuk be (</w:t>
      </w:r>
      <w:hyperlink w:anchor="bookmark21" w:history="1">
        <w:r>
          <w:t>18.</w:t>
        </w:r>
      </w:hyperlink>
      <w:r>
        <w:t xml:space="preserve"> oldal).</w:t>
      </w:r>
    </w:p>
    <w:p w14:paraId="6188854B" w14:textId="77777777" w:rsidR="00000000" w:rsidRDefault="00000000">
      <w:pPr>
        <w:pStyle w:val="BodyText"/>
        <w:kinsoku w:val="0"/>
        <w:overflowPunct w:val="0"/>
        <w:spacing w:before="198" w:line="276" w:lineRule="auto"/>
        <w:ind w:left="402" w:right="395"/>
        <w:jc w:val="both"/>
        <w:rPr>
          <w:spacing w:val="-4"/>
        </w:rPr>
      </w:pPr>
      <w:r>
        <w:t xml:space="preserve">Ebben a komponensben kerültek definiálásra a </w:t>
      </w:r>
      <w:bookmarkStart w:id="21" w:name="_bookmark10"/>
      <w:bookmarkEnd w:id="21"/>
      <w:r>
        <w:rPr>
          <w:b/>
          <w:bCs/>
        </w:rPr>
        <w:t xml:space="preserve">keresőkifejezések </w:t>
      </w:r>
      <w:r>
        <w:t xml:space="preserve">is. Egy keresőkifejezés (SearchExpression) </w:t>
      </w:r>
      <w:r>
        <w:rPr>
          <w:rFonts w:ascii="Cambria Math" w:hAnsi="Cambria Math" w:cs="Cambria Math"/>
        </w:rPr>
        <w:t xml:space="preserve">𝑛 </w:t>
      </w:r>
      <w:r>
        <w:t>darab atomi kifejezésből (Expression) áll. Meg- adható, hogy a keresőkifejezés az atomi kifejezések ÉS vagy VAGY kapcsolatából áll- jon</w:t>
      </w:r>
      <w:r>
        <w:rPr>
          <w:spacing w:val="11"/>
        </w:rPr>
        <w:t xml:space="preserve"> </w:t>
      </w:r>
      <w:r>
        <w:t>elő.</w:t>
      </w:r>
      <w:r>
        <w:rPr>
          <w:spacing w:val="14"/>
        </w:rPr>
        <w:t xml:space="preserve"> </w:t>
      </w:r>
      <w:r>
        <w:t>Egy</w:t>
      </w:r>
      <w:r>
        <w:rPr>
          <w:spacing w:val="8"/>
        </w:rPr>
        <w:t xml:space="preserve"> </w:t>
      </w:r>
      <w:r>
        <w:t>atomi</w:t>
      </w:r>
      <w:r>
        <w:rPr>
          <w:spacing w:val="14"/>
        </w:rPr>
        <w:t xml:space="preserve"> </w:t>
      </w:r>
      <w:r>
        <w:t>keresőkifejezés</w:t>
      </w:r>
      <w:r>
        <w:rPr>
          <w:spacing w:val="13"/>
        </w:rPr>
        <w:t xml:space="preserve"> </w:t>
      </w:r>
      <w:r>
        <w:t>egy</w:t>
      </w:r>
      <w:r>
        <w:rPr>
          <w:spacing w:val="6"/>
        </w:rPr>
        <w:t xml:space="preserve"> </w:t>
      </w:r>
      <w:r>
        <w:t>metaadatnévből</w:t>
      </w:r>
      <w:r>
        <w:rPr>
          <w:spacing w:val="13"/>
        </w:rPr>
        <w:t xml:space="preserve"> </w:t>
      </w:r>
      <w:r>
        <w:t>(pl.</w:t>
      </w:r>
      <w:r>
        <w:rPr>
          <w:spacing w:val="13"/>
        </w:rPr>
        <w:t xml:space="preserve"> </w:t>
      </w:r>
      <w:r>
        <w:t>„szerző”),</w:t>
      </w:r>
      <w:r>
        <w:rPr>
          <w:spacing w:val="12"/>
        </w:rPr>
        <w:t xml:space="preserve"> </w:t>
      </w:r>
      <w:r>
        <w:t>egy</w:t>
      </w:r>
      <w:r>
        <w:rPr>
          <w:spacing w:val="11"/>
        </w:rPr>
        <w:t xml:space="preserve"> </w:t>
      </w:r>
      <w:r>
        <w:t>értékből</w:t>
      </w:r>
      <w:r>
        <w:rPr>
          <w:spacing w:val="14"/>
        </w:rPr>
        <w:t xml:space="preserve"> </w:t>
      </w:r>
      <w:r>
        <w:rPr>
          <w:spacing w:val="-4"/>
        </w:rPr>
        <w:t>(pl.</w:t>
      </w:r>
    </w:p>
    <w:p w14:paraId="4D6E6FE1" w14:textId="77777777" w:rsidR="00000000" w:rsidRDefault="00000000">
      <w:pPr>
        <w:pStyle w:val="BodyText"/>
        <w:kinsoku w:val="0"/>
        <w:overflowPunct w:val="0"/>
        <w:spacing w:before="1" w:line="276" w:lineRule="auto"/>
        <w:ind w:left="402" w:right="397"/>
        <w:jc w:val="both"/>
      </w:pPr>
      <w:r>
        <w:t>„George Orwell”) és egy operátorból (pl. „=”) áll. A támogatott operátorok halmaza a következő:</w:t>
      </w:r>
      <w:r>
        <w:rPr>
          <w:spacing w:val="-1"/>
        </w:rPr>
        <w:t xml:space="preserve"> </w:t>
      </w:r>
      <w:r>
        <w:t>egyenlő,</w:t>
      </w:r>
      <w:r>
        <w:rPr>
          <w:spacing w:val="-1"/>
        </w:rPr>
        <w:t xml:space="preserve"> </w:t>
      </w:r>
      <w:r>
        <w:t>nem egyenlő,</w:t>
      </w:r>
      <w:r>
        <w:rPr>
          <w:spacing w:val="-1"/>
        </w:rPr>
        <w:t xml:space="preserve"> </w:t>
      </w:r>
      <w:r>
        <w:t>kisebb,</w:t>
      </w:r>
      <w:r>
        <w:rPr>
          <w:spacing w:val="-2"/>
        </w:rPr>
        <w:t xml:space="preserve"> </w:t>
      </w:r>
      <w:r>
        <w:t>nagyobb,</w:t>
      </w:r>
      <w:r>
        <w:rPr>
          <w:spacing w:val="-1"/>
        </w:rPr>
        <w:t xml:space="preserve"> </w:t>
      </w:r>
      <w:r>
        <w:t>kisebb</w:t>
      </w:r>
      <w:r>
        <w:rPr>
          <w:spacing w:val="-2"/>
        </w:rPr>
        <w:t xml:space="preserve"> </w:t>
      </w:r>
      <w:r>
        <w:t>vagy</w:t>
      </w:r>
      <w:r>
        <w:rPr>
          <w:spacing w:val="-6"/>
        </w:rPr>
        <w:t xml:space="preserve"> </w:t>
      </w:r>
      <w:r>
        <w:t>egyenlő,</w:t>
      </w:r>
      <w:r>
        <w:rPr>
          <w:spacing w:val="-1"/>
        </w:rPr>
        <w:t xml:space="preserve"> </w:t>
      </w:r>
      <w:r>
        <w:t>nagyobb</w:t>
      </w:r>
      <w:r>
        <w:rPr>
          <w:spacing w:val="-1"/>
        </w:rPr>
        <w:t xml:space="preserve"> </w:t>
      </w:r>
      <w:r>
        <w:t>vagy egyenlő, tartalmazza, hasonló (like).</w:t>
      </w:r>
    </w:p>
    <w:p w14:paraId="20C6D837" w14:textId="77777777" w:rsidR="00000000" w:rsidRDefault="00000000">
      <w:pPr>
        <w:pStyle w:val="BodyText"/>
        <w:kinsoku w:val="0"/>
        <w:overflowPunct w:val="0"/>
        <w:spacing w:before="1" w:line="276" w:lineRule="auto"/>
        <w:ind w:left="402" w:right="397"/>
        <w:jc w:val="both"/>
        <w:sectPr w:rsidR="00000000">
          <w:pgSz w:w="11910" w:h="16840"/>
          <w:pgMar w:top="1440" w:right="1300" w:bottom="280" w:left="1300" w:header="949" w:footer="0" w:gutter="0"/>
          <w:cols w:space="708"/>
          <w:noEndnote/>
        </w:sectPr>
      </w:pPr>
    </w:p>
    <w:p w14:paraId="076188C8" w14:textId="77777777" w:rsidR="00000000" w:rsidRDefault="00000000">
      <w:pPr>
        <w:pStyle w:val="BodyText"/>
        <w:kinsoku w:val="0"/>
        <w:overflowPunct w:val="0"/>
        <w:rPr>
          <w:sz w:val="20"/>
          <w:szCs w:val="20"/>
        </w:rPr>
      </w:pPr>
    </w:p>
    <w:p w14:paraId="43C9091E" w14:textId="77777777" w:rsidR="00000000" w:rsidRDefault="00000000">
      <w:pPr>
        <w:pStyle w:val="BodyText"/>
        <w:kinsoku w:val="0"/>
        <w:overflowPunct w:val="0"/>
        <w:rPr>
          <w:sz w:val="18"/>
          <w:szCs w:val="18"/>
        </w:rPr>
      </w:pPr>
    </w:p>
    <w:p w14:paraId="126FA10A" w14:textId="77777777" w:rsidR="00000000" w:rsidRDefault="00000000">
      <w:pPr>
        <w:pStyle w:val="BodyText"/>
        <w:kinsoku w:val="0"/>
        <w:overflowPunct w:val="0"/>
        <w:spacing w:before="90" w:line="276" w:lineRule="auto"/>
        <w:ind w:left="402" w:right="397"/>
        <w:jc w:val="both"/>
      </w:pPr>
      <w:r>
        <w:t xml:space="preserve">Ez alapján például ki lehet listázni az összes Donald Knuth összes 1970 előtti könyvét: (szerző=Donald Knuth) </w:t>
      </w:r>
      <w:r>
        <w:rPr>
          <w:rFonts w:ascii="Cambria Math" w:hAnsi="Cambria Math" w:cs="Cambria Math"/>
        </w:rPr>
        <w:t xml:space="preserve">𝖠 </w:t>
      </w:r>
      <w:r>
        <w:t>(kiadási év&lt;1970), ahol a zárójelben szereplő kifejezések 1-1 atomi kifejezésnek felelnek meg.</w:t>
      </w:r>
    </w:p>
    <w:p w14:paraId="5F81A7A4" w14:textId="77777777" w:rsidR="00000000" w:rsidRDefault="00000000">
      <w:pPr>
        <w:pStyle w:val="BodyText"/>
        <w:kinsoku w:val="0"/>
        <w:overflowPunct w:val="0"/>
        <w:spacing w:before="203"/>
        <w:ind w:left="402"/>
        <w:jc w:val="both"/>
        <w:rPr>
          <w:spacing w:val="-4"/>
        </w:rPr>
      </w:pPr>
      <w:r>
        <w:rPr>
          <w:b/>
          <w:bCs/>
        </w:rPr>
        <w:t>Megjelenés</w:t>
      </w:r>
      <w:r>
        <w:rPr>
          <w:b/>
          <w:bCs/>
          <w:spacing w:val="37"/>
        </w:rPr>
        <w:t xml:space="preserve"> </w:t>
      </w:r>
      <w:r>
        <w:rPr>
          <w:b/>
          <w:bCs/>
        </w:rPr>
        <w:t>a</w:t>
      </w:r>
      <w:r>
        <w:rPr>
          <w:b/>
          <w:bCs/>
          <w:spacing w:val="38"/>
        </w:rPr>
        <w:t xml:space="preserve"> </w:t>
      </w:r>
      <w:r>
        <w:rPr>
          <w:b/>
          <w:bCs/>
        </w:rPr>
        <w:t>kódban:</w:t>
      </w:r>
      <w:r>
        <w:rPr>
          <w:b/>
          <w:bCs/>
          <w:spacing w:val="40"/>
        </w:rPr>
        <w:t xml:space="preserve"> </w:t>
      </w:r>
      <w:r>
        <w:t>a</w:t>
      </w:r>
      <w:r>
        <w:rPr>
          <w:spacing w:val="37"/>
        </w:rPr>
        <w:t xml:space="preserve"> </w:t>
      </w:r>
      <w:r>
        <w:t>közös</w:t>
      </w:r>
      <w:r>
        <w:rPr>
          <w:spacing w:val="37"/>
        </w:rPr>
        <w:t xml:space="preserve"> </w:t>
      </w:r>
      <w:r>
        <w:t>adatelemek</w:t>
      </w:r>
      <w:r>
        <w:rPr>
          <w:spacing w:val="38"/>
        </w:rPr>
        <w:t xml:space="preserve"> </w:t>
      </w:r>
      <w:r>
        <w:t>definíciója</w:t>
      </w:r>
      <w:r>
        <w:rPr>
          <w:spacing w:val="38"/>
        </w:rPr>
        <w:t xml:space="preserve"> </w:t>
      </w:r>
      <w:r>
        <w:t>a</w:t>
      </w:r>
      <w:r>
        <w:rPr>
          <w:spacing w:val="40"/>
        </w:rPr>
        <w:t xml:space="preserve"> </w:t>
      </w:r>
      <w:r>
        <w:rPr>
          <w:rFonts w:ascii="Consolas" w:hAnsi="Consolas" w:cs="Consolas"/>
          <w:sz w:val="22"/>
          <w:szCs w:val="22"/>
        </w:rPr>
        <w:t>hu.documaison.data</w:t>
      </w:r>
      <w:r>
        <w:rPr>
          <w:spacing w:val="48"/>
          <w:sz w:val="22"/>
          <w:szCs w:val="22"/>
        </w:rPr>
        <w:t xml:space="preserve"> </w:t>
      </w:r>
      <w:r>
        <w:rPr>
          <w:spacing w:val="-4"/>
        </w:rPr>
        <w:t>pro-</w:t>
      </w:r>
    </w:p>
    <w:p w14:paraId="0C092276" w14:textId="77777777" w:rsidR="00000000" w:rsidRDefault="00000000">
      <w:pPr>
        <w:pStyle w:val="BodyText"/>
        <w:kinsoku w:val="0"/>
        <w:overflowPunct w:val="0"/>
        <w:spacing w:before="38"/>
        <w:ind w:left="402"/>
        <w:jc w:val="both"/>
        <w:rPr>
          <w:spacing w:val="-4"/>
        </w:rPr>
      </w:pPr>
      <w:r>
        <w:t>jektben</w:t>
      </w:r>
      <w:r>
        <w:rPr>
          <w:spacing w:val="-1"/>
        </w:rPr>
        <w:t xml:space="preserve"> </w:t>
      </w:r>
      <w:r>
        <w:t xml:space="preserve">történt </w:t>
      </w:r>
      <w:r>
        <w:rPr>
          <w:spacing w:val="-4"/>
        </w:rPr>
        <w:t>meg.</w:t>
      </w:r>
    </w:p>
    <w:p w14:paraId="557BC136" w14:textId="77777777" w:rsidR="00000000" w:rsidRDefault="00000000">
      <w:pPr>
        <w:pStyle w:val="BodyText"/>
        <w:kinsoku w:val="0"/>
        <w:overflowPunct w:val="0"/>
        <w:rPr>
          <w:sz w:val="26"/>
          <w:szCs w:val="26"/>
        </w:rPr>
      </w:pPr>
    </w:p>
    <w:p w14:paraId="07B0253D" w14:textId="77777777" w:rsidR="00000000" w:rsidRDefault="00000000">
      <w:pPr>
        <w:pStyle w:val="BodyText"/>
        <w:kinsoku w:val="0"/>
        <w:overflowPunct w:val="0"/>
        <w:spacing w:before="2"/>
        <w:rPr>
          <w:sz w:val="30"/>
          <w:szCs w:val="30"/>
        </w:rPr>
      </w:pPr>
    </w:p>
    <w:p w14:paraId="0B9148DD" w14:textId="77777777" w:rsidR="00000000" w:rsidRDefault="00000000">
      <w:pPr>
        <w:pStyle w:val="Heading4"/>
        <w:kinsoku w:val="0"/>
        <w:overflowPunct w:val="0"/>
        <w:jc w:val="both"/>
        <w:rPr>
          <w:spacing w:val="-2"/>
        </w:rPr>
      </w:pPr>
      <w:bookmarkStart w:id="22" w:name="Adathozzáférési réteg (Data Access Layer"/>
      <w:bookmarkStart w:id="23" w:name="_bookmark11"/>
      <w:bookmarkEnd w:id="22"/>
      <w:bookmarkEnd w:id="23"/>
      <w:r>
        <w:t>Adathozzáférési</w:t>
      </w:r>
      <w:r>
        <w:rPr>
          <w:spacing w:val="-12"/>
        </w:rPr>
        <w:t xml:space="preserve"> </w:t>
      </w:r>
      <w:r>
        <w:t>réteg</w:t>
      </w:r>
      <w:r>
        <w:rPr>
          <w:spacing w:val="-12"/>
        </w:rPr>
        <w:t xml:space="preserve"> </w:t>
      </w:r>
      <w:r>
        <w:t>(Data</w:t>
      </w:r>
      <w:r>
        <w:rPr>
          <w:spacing w:val="-12"/>
        </w:rPr>
        <w:t xml:space="preserve"> </w:t>
      </w:r>
      <w:r>
        <w:t>Access</w:t>
      </w:r>
      <w:r>
        <w:rPr>
          <w:spacing w:val="-12"/>
        </w:rPr>
        <w:t xml:space="preserve"> </w:t>
      </w:r>
      <w:r>
        <w:rPr>
          <w:spacing w:val="-2"/>
        </w:rPr>
        <w:t>Layer)</w:t>
      </w:r>
    </w:p>
    <w:p w14:paraId="5FA5067F" w14:textId="77777777" w:rsidR="00000000" w:rsidRDefault="00000000">
      <w:pPr>
        <w:pStyle w:val="BodyText"/>
        <w:kinsoku w:val="0"/>
        <w:overflowPunct w:val="0"/>
        <w:spacing w:before="163" w:line="276" w:lineRule="auto"/>
        <w:ind w:left="402" w:right="398"/>
        <w:jc w:val="both"/>
      </w:pPr>
      <w:r>
        <w:t>Célja: a külső, objektumrelációs leképezést (ORM) biztosító eszközzel együttműködve adathozzáférés biztosítása a felsőbb rétegek számára.</w:t>
      </w:r>
    </w:p>
    <w:p w14:paraId="58F72986" w14:textId="77777777" w:rsidR="00000000" w:rsidRDefault="00000000">
      <w:pPr>
        <w:pStyle w:val="BodyText"/>
        <w:kinsoku w:val="0"/>
        <w:overflowPunct w:val="0"/>
        <w:spacing w:before="198"/>
        <w:ind w:left="402"/>
        <w:jc w:val="both"/>
        <w:rPr>
          <w:spacing w:val="-2"/>
        </w:rPr>
      </w:pPr>
      <w:r>
        <w:t>Ennek</w:t>
      </w:r>
      <w:r>
        <w:rPr>
          <w:spacing w:val="-1"/>
        </w:rPr>
        <w:t xml:space="preserve"> </w:t>
      </w:r>
      <w:r>
        <w:t>megfelelően</w:t>
      </w:r>
      <w:r>
        <w:rPr>
          <w:spacing w:val="-1"/>
        </w:rPr>
        <w:t xml:space="preserve"> </w:t>
      </w:r>
      <w:r>
        <w:t>a</w:t>
      </w:r>
      <w:r>
        <w:rPr>
          <w:spacing w:val="-3"/>
        </w:rPr>
        <w:t xml:space="preserve"> </w:t>
      </w:r>
      <w:r>
        <w:t xml:space="preserve">réteg </w:t>
      </w:r>
      <w:r>
        <w:rPr>
          <w:spacing w:val="-2"/>
        </w:rPr>
        <w:t>feladatai:</w:t>
      </w:r>
    </w:p>
    <w:p w14:paraId="1D00EF65" w14:textId="77777777" w:rsidR="00000000" w:rsidRDefault="00000000">
      <w:pPr>
        <w:pStyle w:val="BodyText"/>
        <w:kinsoku w:val="0"/>
        <w:overflowPunct w:val="0"/>
        <w:spacing w:before="1"/>
        <w:rPr>
          <w:sz w:val="21"/>
          <w:szCs w:val="21"/>
        </w:rPr>
      </w:pPr>
    </w:p>
    <w:p w14:paraId="47ECB6E1" w14:textId="77777777" w:rsidR="00000000" w:rsidRDefault="00000000">
      <w:pPr>
        <w:pStyle w:val="ListParagraph"/>
        <w:numPr>
          <w:ilvl w:val="0"/>
          <w:numId w:val="4"/>
        </w:numPr>
        <w:tabs>
          <w:tab w:val="left" w:pos="1122"/>
        </w:tabs>
        <w:kinsoku w:val="0"/>
        <w:overflowPunct w:val="0"/>
        <w:spacing w:before="0" w:line="273" w:lineRule="auto"/>
        <w:ind w:left="1121" w:right="396"/>
        <w:jc w:val="both"/>
      </w:pPr>
      <w:r>
        <w:rPr>
          <w:b/>
          <w:bCs/>
        </w:rPr>
        <w:t xml:space="preserve">üres adatbázis </w:t>
      </w:r>
      <w:r>
        <w:t>létrehozása (az adatdefiníciós komponensben definiáltak alap- ján, az ORM eszköz felhasználásával),</w:t>
      </w:r>
    </w:p>
    <w:p w14:paraId="5F30B0A0" w14:textId="77777777" w:rsidR="00000000" w:rsidRDefault="00000000">
      <w:pPr>
        <w:pStyle w:val="ListParagraph"/>
        <w:numPr>
          <w:ilvl w:val="0"/>
          <w:numId w:val="4"/>
        </w:numPr>
        <w:tabs>
          <w:tab w:val="left" w:pos="1122"/>
        </w:tabs>
        <w:kinsoku w:val="0"/>
        <w:overflowPunct w:val="0"/>
        <w:spacing w:before="123" w:line="273" w:lineRule="auto"/>
        <w:ind w:left="1121" w:right="398"/>
        <w:jc w:val="both"/>
      </w:pPr>
      <w:r>
        <w:rPr>
          <w:b/>
          <w:bCs/>
        </w:rPr>
        <w:t xml:space="preserve">új entitások </w:t>
      </w:r>
      <w:r>
        <w:t>létrehozása az adatbázisban (az adatdefiníciós komponensben defi- niáltak alapján, az ORM eszköz felhasználásával),</w:t>
      </w:r>
    </w:p>
    <w:p w14:paraId="69F4D0A0" w14:textId="77777777" w:rsidR="00000000" w:rsidRDefault="00000000">
      <w:pPr>
        <w:pStyle w:val="ListParagraph"/>
        <w:numPr>
          <w:ilvl w:val="0"/>
          <w:numId w:val="4"/>
        </w:numPr>
        <w:tabs>
          <w:tab w:val="left" w:pos="1122"/>
        </w:tabs>
        <w:kinsoku w:val="0"/>
        <w:overflowPunct w:val="0"/>
        <w:spacing w:before="120" w:line="276" w:lineRule="auto"/>
        <w:ind w:left="1121" w:right="397"/>
        <w:jc w:val="both"/>
        <w:rPr>
          <w:spacing w:val="-2"/>
        </w:rPr>
      </w:pPr>
      <w:r>
        <w:t xml:space="preserve">igény szerinti </w:t>
      </w:r>
      <w:r>
        <w:rPr>
          <w:b/>
          <w:bCs/>
        </w:rPr>
        <w:t xml:space="preserve">adathozzáférés biztosítása </w:t>
      </w:r>
      <w:r>
        <w:t xml:space="preserve">felsőbb rétegnek az adatbázishoz (az adatdefiníciós komponensben definiáltak alapján, az ORM eszköz felhasználá- </w:t>
      </w:r>
      <w:r>
        <w:rPr>
          <w:spacing w:val="-2"/>
        </w:rPr>
        <w:t>sával).</w:t>
      </w:r>
    </w:p>
    <w:p w14:paraId="6FF4768B" w14:textId="77777777" w:rsidR="00000000" w:rsidRDefault="00000000">
      <w:pPr>
        <w:pStyle w:val="BodyText"/>
        <w:kinsoku w:val="0"/>
        <w:overflowPunct w:val="0"/>
        <w:spacing w:before="120"/>
        <w:ind w:left="402"/>
        <w:jc w:val="both"/>
        <w:rPr>
          <w:rFonts w:ascii="Consolas" w:hAnsi="Consolas" w:cs="Consolas"/>
          <w:spacing w:val="-2"/>
          <w:sz w:val="22"/>
          <w:szCs w:val="22"/>
        </w:rPr>
      </w:pPr>
      <w:r>
        <w:rPr>
          <w:b/>
          <w:bCs/>
        </w:rPr>
        <w:t>Megjelenés</w:t>
      </w:r>
      <w:r>
        <w:rPr>
          <w:b/>
          <w:bCs/>
          <w:spacing w:val="19"/>
        </w:rPr>
        <w:t xml:space="preserve"> </w:t>
      </w:r>
      <w:r>
        <w:rPr>
          <w:b/>
          <w:bCs/>
        </w:rPr>
        <w:t>a</w:t>
      </w:r>
      <w:r>
        <w:rPr>
          <w:b/>
          <w:bCs/>
          <w:spacing w:val="22"/>
        </w:rPr>
        <w:t xml:space="preserve"> </w:t>
      </w:r>
      <w:r>
        <w:rPr>
          <w:b/>
          <w:bCs/>
        </w:rPr>
        <w:t>kódban:</w:t>
      </w:r>
      <w:r>
        <w:rPr>
          <w:b/>
          <w:bCs/>
          <w:spacing w:val="23"/>
        </w:rPr>
        <w:t xml:space="preserve"> </w:t>
      </w:r>
      <w:r>
        <w:t>az</w:t>
      </w:r>
      <w:r>
        <w:rPr>
          <w:spacing w:val="24"/>
        </w:rPr>
        <w:t xml:space="preserve"> </w:t>
      </w:r>
      <w:r>
        <w:t>adathozzáférési</w:t>
      </w:r>
      <w:r>
        <w:rPr>
          <w:spacing w:val="22"/>
        </w:rPr>
        <w:t xml:space="preserve"> </w:t>
      </w:r>
      <w:r>
        <w:t>réteg</w:t>
      </w:r>
      <w:r>
        <w:rPr>
          <w:spacing w:val="23"/>
        </w:rPr>
        <w:t xml:space="preserve"> </w:t>
      </w:r>
      <w:r>
        <w:t>megvalósítása</w:t>
      </w:r>
      <w:r>
        <w:rPr>
          <w:spacing w:val="21"/>
        </w:rPr>
        <w:t xml:space="preserve"> </w:t>
      </w:r>
      <w:r>
        <w:t>a</w:t>
      </w:r>
      <w:r>
        <w:rPr>
          <w:spacing w:val="24"/>
        </w:rPr>
        <w:t xml:space="preserve"> </w:t>
      </w:r>
      <w:r>
        <w:rPr>
          <w:rFonts w:ascii="Consolas" w:hAnsi="Consolas" w:cs="Consolas"/>
          <w:spacing w:val="-2"/>
          <w:sz w:val="22"/>
          <w:szCs w:val="22"/>
        </w:rPr>
        <w:t>hu.documaison.dal</w:t>
      </w:r>
    </w:p>
    <w:p w14:paraId="1074AC55" w14:textId="77777777" w:rsidR="00000000" w:rsidRDefault="00000000">
      <w:pPr>
        <w:pStyle w:val="BodyText"/>
        <w:kinsoku w:val="0"/>
        <w:overflowPunct w:val="0"/>
        <w:spacing w:before="40"/>
        <w:ind w:left="402"/>
        <w:jc w:val="both"/>
        <w:rPr>
          <w:spacing w:val="-4"/>
        </w:rPr>
      </w:pPr>
      <w:r>
        <w:t>projektben</w:t>
      </w:r>
      <w:r>
        <w:rPr>
          <w:spacing w:val="-1"/>
        </w:rPr>
        <w:t xml:space="preserve"> </w:t>
      </w:r>
      <w:r>
        <w:t>történt</w:t>
      </w:r>
      <w:r>
        <w:rPr>
          <w:spacing w:val="-1"/>
        </w:rPr>
        <w:t xml:space="preserve"> </w:t>
      </w:r>
      <w:r>
        <w:rPr>
          <w:spacing w:val="-4"/>
        </w:rPr>
        <w:t>meg.</w:t>
      </w:r>
    </w:p>
    <w:p w14:paraId="6703F9D7" w14:textId="77777777" w:rsidR="00000000" w:rsidRDefault="00000000">
      <w:pPr>
        <w:pStyle w:val="BodyText"/>
        <w:kinsoku w:val="0"/>
        <w:overflowPunct w:val="0"/>
        <w:spacing w:before="1"/>
        <w:rPr>
          <w:sz w:val="21"/>
          <w:szCs w:val="21"/>
        </w:rPr>
      </w:pPr>
    </w:p>
    <w:p w14:paraId="1E949974" w14:textId="77777777" w:rsidR="00000000" w:rsidRDefault="00000000">
      <w:pPr>
        <w:pStyle w:val="BodyText"/>
        <w:kinsoku w:val="0"/>
        <w:overflowPunct w:val="0"/>
        <w:ind w:left="402"/>
        <w:jc w:val="both"/>
        <w:rPr>
          <w:rFonts w:ascii="Consolas" w:hAnsi="Consolas" w:cs="Consolas"/>
          <w:spacing w:val="-2"/>
          <w:sz w:val="22"/>
          <w:szCs w:val="22"/>
        </w:rPr>
      </w:pPr>
      <w:r>
        <w:t>A</w:t>
      </w:r>
      <w:r>
        <w:rPr>
          <w:spacing w:val="-3"/>
        </w:rPr>
        <w:t xml:space="preserve"> </w:t>
      </w:r>
      <w:r>
        <w:t>réteg által nyújtott</w:t>
      </w:r>
      <w:r>
        <w:rPr>
          <w:spacing w:val="1"/>
        </w:rPr>
        <w:t xml:space="preserve"> </w:t>
      </w:r>
      <w:r>
        <w:t>szolgáltatások a felsőbb rétegek</w:t>
      </w:r>
      <w:r>
        <w:rPr>
          <w:spacing w:val="1"/>
        </w:rPr>
        <w:t xml:space="preserve"> </w:t>
      </w:r>
      <w:r>
        <w:t>számára</w:t>
      </w:r>
      <w:r>
        <w:rPr>
          <w:spacing w:val="4"/>
        </w:rPr>
        <w:t xml:space="preserve"> </w:t>
      </w:r>
      <w:r>
        <w:t>(kódban</w:t>
      </w:r>
      <w:r>
        <w:rPr>
          <w:spacing w:val="3"/>
        </w:rPr>
        <w:t xml:space="preserve"> </w:t>
      </w:r>
      <w:r>
        <w:t xml:space="preserve">a </w:t>
      </w:r>
      <w:r>
        <w:rPr>
          <w:rFonts w:ascii="Consolas" w:hAnsi="Consolas" w:cs="Consolas"/>
          <w:spacing w:val="-2"/>
          <w:sz w:val="22"/>
          <w:szCs w:val="22"/>
        </w:rPr>
        <w:t>DalInterface</w:t>
      </w:r>
    </w:p>
    <w:p w14:paraId="45CFC3A4" w14:textId="77777777" w:rsidR="00000000" w:rsidRDefault="00000000">
      <w:pPr>
        <w:pStyle w:val="BodyText"/>
        <w:kinsoku w:val="0"/>
        <w:overflowPunct w:val="0"/>
        <w:spacing w:before="40"/>
        <w:ind w:left="402"/>
        <w:jc w:val="both"/>
        <w:rPr>
          <w:spacing w:val="-2"/>
        </w:rPr>
      </w:pPr>
      <w:r>
        <w:t>interfészben</w:t>
      </w:r>
      <w:r>
        <w:rPr>
          <w:spacing w:val="-3"/>
        </w:rPr>
        <w:t xml:space="preserve"> </w:t>
      </w:r>
      <w:r>
        <w:t>került</w:t>
      </w:r>
      <w:r>
        <w:rPr>
          <w:spacing w:val="-3"/>
        </w:rPr>
        <w:t xml:space="preserve"> </w:t>
      </w:r>
      <w:r>
        <w:rPr>
          <w:spacing w:val="-2"/>
        </w:rPr>
        <w:t>definiálásra):</w:t>
      </w:r>
    </w:p>
    <w:p w14:paraId="4E9155E0" w14:textId="77777777" w:rsidR="00000000" w:rsidRDefault="00000000">
      <w:pPr>
        <w:pStyle w:val="BodyText"/>
        <w:kinsoku w:val="0"/>
        <w:overflowPunct w:val="0"/>
        <w:spacing w:before="1"/>
        <w:rPr>
          <w:sz w:val="21"/>
          <w:szCs w:val="21"/>
        </w:rPr>
      </w:pPr>
    </w:p>
    <w:p w14:paraId="38985069" w14:textId="77777777" w:rsidR="00000000" w:rsidRDefault="00000000">
      <w:pPr>
        <w:pStyle w:val="ListParagraph"/>
        <w:numPr>
          <w:ilvl w:val="0"/>
          <w:numId w:val="4"/>
        </w:numPr>
        <w:tabs>
          <w:tab w:val="left" w:pos="1122"/>
        </w:tabs>
        <w:kinsoku w:val="0"/>
        <w:overflowPunct w:val="0"/>
        <w:spacing w:before="0"/>
        <w:ind w:hanging="361"/>
        <w:rPr>
          <w:spacing w:val="-2"/>
        </w:rPr>
      </w:pPr>
      <w:r>
        <w:t>Új</w:t>
      </w:r>
      <w:r>
        <w:rPr>
          <w:spacing w:val="-3"/>
        </w:rPr>
        <w:t xml:space="preserve"> </w:t>
      </w:r>
      <w:r>
        <w:t>entitás</w:t>
      </w:r>
      <w:r>
        <w:rPr>
          <w:spacing w:val="-2"/>
        </w:rPr>
        <w:t xml:space="preserve"> </w:t>
      </w:r>
      <w:r>
        <w:t>példányosítása</w:t>
      </w:r>
      <w:r>
        <w:rPr>
          <w:spacing w:val="-2"/>
        </w:rPr>
        <w:t xml:space="preserve"> </w:t>
      </w:r>
      <w:r>
        <w:t>és</w:t>
      </w:r>
      <w:r>
        <w:rPr>
          <w:spacing w:val="-2"/>
        </w:rPr>
        <w:t xml:space="preserve"> perzisztálása.</w:t>
      </w:r>
    </w:p>
    <w:p w14:paraId="4651A469" w14:textId="77777777" w:rsidR="00000000" w:rsidRDefault="00000000">
      <w:pPr>
        <w:pStyle w:val="ListParagraph"/>
        <w:numPr>
          <w:ilvl w:val="1"/>
          <w:numId w:val="4"/>
        </w:numPr>
        <w:tabs>
          <w:tab w:val="left" w:pos="1842"/>
        </w:tabs>
        <w:kinsoku w:val="0"/>
        <w:overflowPunct w:val="0"/>
        <w:ind w:hanging="361"/>
        <w:rPr>
          <w:spacing w:val="-2"/>
        </w:rPr>
      </w:pPr>
      <w:r>
        <w:t>Az</w:t>
      </w:r>
      <w:r>
        <w:rPr>
          <w:spacing w:val="-3"/>
        </w:rPr>
        <w:t xml:space="preserve"> </w:t>
      </w:r>
      <w:r>
        <w:t>alábbi</w:t>
      </w:r>
      <w:r>
        <w:rPr>
          <w:spacing w:val="-2"/>
        </w:rPr>
        <w:t xml:space="preserve"> </w:t>
      </w:r>
      <w:r>
        <w:t>entitások</w:t>
      </w:r>
      <w:r>
        <w:rPr>
          <w:spacing w:val="-3"/>
        </w:rPr>
        <w:t xml:space="preserve"> </w:t>
      </w:r>
      <w:r>
        <w:t>példányosítására</w:t>
      </w:r>
      <w:r>
        <w:rPr>
          <w:spacing w:val="-4"/>
        </w:rPr>
        <w:t xml:space="preserve"> </w:t>
      </w:r>
      <w:r>
        <w:t>van</w:t>
      </w:r>
      <w:r>
        <w:rPr>
          <w:spacing w:val="-2"/>
        </w:rPr>
        <w:t xml:space="preserve"> lehetőség:</w:t>
      </w:r>
    </w:p>
    <w:p w14:paraId="451D28EF" w14:textId="77777777" w:rsidR="00000000" w:rsidRDefault="00000000">
      <w:pPr>
        <w:pStyle w:val="ListParagraph"/>
        <w:numPr>
          <w:ilvl w:val="2"/>
          <w:numId w:val="4"/>
        </w:numPr>
        <w:tabs>
          <w:tab w:val="left" w:pos="2563"/>
        </w:tabs>
        <w:kinsoku w:val="0"/>
        <w:overflowPunct w:val="0"/>
        <w:spacing w:before="143"/>
        <w:ind w:hanging="362"/>
        <w:rPr>
          <w:spacing w:val="-2"/>
        </w:rPr>
      </w:pPr>
      <w:r>
        <w:t xml:space="preserve">dokumentum </w:t>
      </w:r>
      <w:r>
        <w:rPr>
          <w:spacing w:val="-2"/>
        </w:rPr>
        <w:t>(</w:t>
      </w:r>
      <w:r>
        <w:rPr>
          <w:rFonts w:ascii="Consolas" w:hAnsi="Consolas" w:cs="Consolas"/>
          <w:spacing w:val="-2"/>
          <w:sz w:val="22"/>
          <w:szCs w:val="22"/>
        </w:rPr>
        <w:t>Document</w:t>
      </w:r>
      <w:r>
        <w:rPr>
          <w:spacing w:val="-2"/>
        </w:rPr>
        <w:t>)</w:t>
      </w:r>
    </w:p>
    <w:p w14:paraId="0AB83C08" w14:textId="77777777" w:rsidR="00000000" w:rsidRDefault="00000000">
      <w:pPr>
        <w:pStyle w:val="ListParagraph"/>
        <w:numPr>
          <w:ilvl w:val="2"/>
          <w:numId w:val="4"/>
        </w:numPr>
        <w:tabs>
          <w:tab w:val="left" w:pos="2563"/>
        </w:tabs>
        <w:kinsoku w:val="0"/>
        <w:overflowPunct w:val="0"/>
        <w:spacing w:before="162"/>
        <w:ind w:hanging="362"/>
        <w:rPr>
          <w:spacing w:val="-2"/>
        </w:rPr>
      </w:pPr>
      <w:r>
        <w:t xml:space="preserve">dokumentumsablon </w:t>
      </w:r>
      <w:r>
        <w:rPr>
          <w:spacing w:val="-2"/>
        </w:rPr>
        <w:t>(</w:t>
      </w:r>
      <w:r>
        <w:rPr>
          <w:rFonts w:ascii="Consolas" w:hAnsi="Consolas" w:cs="Consolas"/>
          <w:spacing w:val="-2"/>
          <w:sz w:val="22"/>
          <w:szCs w:val="22"/>
        </w:rPr>
        <w:t>DocumentType</w:t>
      </w:r>
      <w:r>
        <w:rPr>
          <w:spacing w:val="-2"/>
        </w:rPr>
        <w:t>)</w:t>
      </w:r>
    </w:p>
    <w:p w14:paraId="58E3C543" w14:textId="77777777" w:rsidR="00000000" w:rsidRDefault="00000000">
      <w:pPr>
        <w:pStyle w:val="ListParagraph"/>
        <w:numPr>
          <w:ilvl w:val="2"/>
          <w:numId w:val="4"/>
        </w:numPr>
        <w:tabs>
          <w:tab w:val="left" w:pos="2563"/>
        </w:tabs>
        <w:kinsoku w:val="0"/>
        <w:overflowPunct w:val="0"/>
        <w:rPr>
          <w:spacing w:val="-2"/>
        </w:rPr>
      </w:pPr>
      <w:r>
        <w:t>metaadat</w:t>
      </w:r>
      <w:r>
        <w:rPr>
          <w:spacing w:val="-3"/>
        </w:rPr>
        <w:t xml:space="preserve"> </w:t>
      </w:r>
      <w:r>
        <w:rPr>
          <w:spacing w:val="-2"/>
        </w:rPr>
        <w:t>(</w:t>
      </w:r>
      <w:r>
        <w:rPr>
          <w:rFonts w:ascii="Consolas" w:hAnsi="Consolas" w:cs="Consolas"/>
          <w:spacing w:val="-2"/>
          <w:sz w:val="22"/>
          <w:szCs w:val="22"/>
        </w:rPr>
        <w:t>Metadata</w:t>
      </w:r>
      <w:r>
        <w:rPr>
          <w:spacing w:val="-2"/>
        </w:rPr>
        <w:t>)</w:t>
      </w:r>
    </w:p>
    <w:p w14:paraId="35138AAF" w14:textId="77777777" w:rsidR="00000000" w:rsidRDefault="00000000">
      <w:pPr>
        <w:pStyle w:val="ListParagraph"/>
        <w:numPr>
          <w:ilvl w:val="2"/>
          <w:numId w:val="4"/>
        </w:numPr>
        <w:tabs>
          <w:tab w:val="left" w:pos="2563"/>
        </w:tabs>
        <w:kinsoku w:val="0"/>
        <w:overflowPunct w:val="0"/>
        <w:spacing w:before="162"/>
        <w:rPr>
          <w:spacing w:val="-2"/>
        </w:rPr>
      </w:pPr>
      <w:r>
        <w:t>alapértelmezett</w:t>
      </w:r>
      <w:r>
        <w:rPr>
          <w:spacing w:val="-4"/>
        </w:rPr>
        <w:t xml:space="preserve"> </w:t>
      </w:r>
      <w:r>
        <w:t>metaadat</w:t>
      </w:r>
      <w:r>
        <w:rPr>
          <w:spacing w:val="-1"/>
        </w:rPr>
        <w:t xml:space="preserve"> </w:t>
      </w:r>
      <w:r>
        <w:rPr>
          <w:spacing w:val="-2"/>
        </w:rPr>
        <w:t>(</w:t>
      </w:r>
      <w:r>
        <w:rPr>
          <w:rFonts w:ascii="Consolas" w:hAnsi="Consolas" w:cs="Consolas"/>
          <w:spacing w:val="-2"/>
          <w:sz w:val="22"/>
          <w:szCs w:val="22"/>
        </w:rPr>
        <w:t>DefaultMetadata</w:t>
      </w:r>
      <w:r>
        <w:rPr>
          <w:spacing w:val="-2"/>
        </w:rPr>
        <w:t>)</w:t>
      </w:r>
    </w:p>
    <w:p w14:paraId="49BC3244" w14:textId="77777777" w:rsidR="00000000" w:rsidRDefault="00000000">
      <w:pPr>
        <w:pStyle w:val="ListParagraph"/>
        <w:numPr>
          <w:ilvl w:val="2"/>
          <w:numId w:val="4"/>
        </w:numPr>
        <w:tabs>
          <w:tab w:val="left" w:pos="2563"/>
        </w:tabs>
        <w:kinsoku w:val="0"/>
        <w:overflowPunct w:val="0"/>
        <w:spacing w:before="163"/>
        <w:rPr>
          <w:spacing w:val="-2"/>
        </w:rPr>
      </w:pPr>
      <w:r>
        <w:t>megjegyzés</w:t>
      </w:r>
      <w:r>
        <w:rPr>
          <w:spacing w:val="-5"/>
        </w:rPr>
        <w:t xml:space="preserve"> </w:t>
      </w:r>
      <w:r>
        <w:rPr>
          <w:spacing w:val="-2"/>
        </w:rPr>
        <w:t>(</w:t>
      </w:r>
      <w:r>
        <w:rPr>
          <w:rFonts w:ascii="Consolas" w:hAnsi="Consolas" w:cs="Consolas"/>
          <w:spacing w:val="-2"/>
          <w:sz w:val="22"/>
          <w:szCs w:val="22"/>
        </w:rPr>
        <w:t>Comment</w:t>
      </w:r>
      <w:r>
        <w:rPr>
          <w:spacing w:val="-2"/>
        </w:rPr>
        <w:t>)</w:t>
      </w:r>
    </w:p>
    <w:p w14:paraId="53E13A9C" w14:textId="77777777" w:rsidR="00000000" w:rsidRDefault="00000000">
      <w:pPr>
        <w:pStyle w:val="ListParagraph"/>
        <w:numPr>
          <w:ilvl w:val="2"/>
          <w:numId w:val="4"/>
        </w:numPr>
        <w:tabs>
          <w:tab w:val="left" w:pos="2563"/>
        </w:tabs>
        <w:kinsoku w:val="0"/>
        <w:overflowPunct w:val="0"/>
        <w:rPr>
          <w:spacing w:val="-2"/>
        </w:rPr>
      </w:pPr>
      <w:r>
        <w:t>címke</w:t>
      </w:r>
      <w:r>
        <w:rPr>
          <w:spacing w:val="-2"/>
        </w:rPr>
        <w:t xml:space="preserve"> (</w:t>
      </w:r>
      <w:r>
        <w:rPr>
          <w:rFonts w:ascii="Consolas" w:hAnsi="Consolas" w:cs="Consolas"/>
          <w:spacing w:val="-2"/>
          <w:sz w:val="22"/>
          <w:szCs w:val="22"/>
        </w:rPr>
        <w:t>Tag</w:t>
      </w:r>
      <w:r>
        <w:rPr>
          <w:spacing w:val="-2"/>
        </w:rPr>
        <w:t>)</w:t>
      </w:r>
    </w:p>
    <w:p w14:paraId="02925FB2" w14:textId="77777777" w:rsidR="00000000" w:rsidRDefault="00000000">
      <w:pPr>
        <w:pStyle w:val="ListParagraph"/>
        <w:numPr>
          <w:ilvl w:val="1"/>
          <w:numId w:val="4"/>
        </w:numPr>
        <w:tabs>
          <w:tab w:val="left" w:pos="1843"/>
        </w:tabs>
        <w:kinsoku w:val="0"/>
        <w:overflowPunct w:val="0"/>
        <w:spacing w:line="256" w:lineRule="auto"/>
        <w:ind w:right="397"/>
      </w:pPr>
      <w:r>
        <w:t>Ekkor általános esetben mindössze az entitás egyedi azonosítója (id) lesz kitöltve. Kivétel ez alól a dokumentum, ahol a dokumentumsablon mező</w:t>
      </w:r>
    </w:p>
    <w:p w14:paraId="446DEE28" w14:textId="77777777" w:rsidR="00000000" w:rsidRDefault="00000000">
      <w:pPr>
        <w:pStyle w:val="ListParagraph"/>
        <w:numPr>
          <w:ilvl w:val="1"/>
          <w:numId w:val="4"/>
        </w:numPr>
        <w:tabs>
          <w:tab w:val="left" w:pos="1843"/>
        </w:tabs>
        <w:kinsoku w:val="0"/>
        <w:overflowPunct w:val="0"/>
        <w:spacing w:line="256" w:lineRule="auto"/>
        <w:ind w:right="397"/>
        <w:sectPr w:rsidR="00000000">
          <w:pgSz w:w="11910" w:h="16840"/>
          <w:pgMar w:top="1440" w:right="1300" w:bottom="280" w:left="1300" w:header="949" w:footer="0" w:gutter="0"/>
          <w:cols w:space="708"/>
          <w:noEndnote/>
        </w:sectPr>
      </w:pPr>
    </w:p>
    <w:p w14:paraId="48563ABE" w14:textId="77777777" w:rsidR="00000000" w:rsidRDefault="00000000">
      <w:pPr>
        <w:pStyle w:val="BodyText"/>
        <w:kinsoku w:val="0"/>
        <w:overflowPunct w:val="0"/>
        <w:rPr>
          <w:sz w:val="20"/>
          <w:szCs w:val="20"/>
        </w:rPr>
      </w:pPr>
    </w:p>
    <w:p w14:paraId="2F185D12" w14:textId="77777777" w:rsidR="00000000" w:rsidRDefault="00000000">
      <w:pPr>
        <w:pStyle w:val="BodyText"/>
        <w:kinsoku w:val="0"/>
        <w:overflowPunct w:val="0"/>
        <w:rPr>
          <w:sz w:val="18"/>
          <w:szCs w:val="18"/>
        </w:rPr>
      </w:pPr>
    </w:p>
    <w:p w14:paraId="54B75168" w14:textId="77777777" w:rsidR="00000000" w:rsidRDefault="00000000">
      <w:pPr>
        <w:pStyle w:val="BodyText"/>
        <w:kinsoku w:val="0"/>
        <w:overflowPunct w:val="0"/>
        <w:spacing w:before="90" w:line="276" w:lineRule="auto"/>
        <w:ind w:left="1842" w:right="310"/>
      </w:pPr>
      <w:r>
        <w:t>is ki lesz töltve, illetve a címke, ahol a címke nevét tartalmazó mező ki</w:t>
      </w:r>
      <w:r>
        <w:rPr>
          <w:spacing w:val="40"/>
        </w:rPr>
        <w:t xml:space="preserve"> </w:t>
      </w:r>
      <w:r>
        <w:t>lesz töltve.</w:t>
      </w:r>
    </w:p>
    <w:p w14:paraId="17BAE2C4" w14:textId="77777777" w:rsidR="00000000" w:rsidRDefault="00000000">
      <w:pPr>
        <w:pStyle w:val="ListParagraph"/>
        <w:numPr>
          <w:ilvl w:val="0"/>
          <w:numId w:val="4"/>
        </w:numPr>
        <w:tabs>
          <w:tab w:val="left" w:pos="1122"/>
        </w:tabs>
        <w:kinsoku w:val="0"/>
        <w:overflowPunct w:val="0"/>
        <w:spacing w:before="121"/>
        <w:ind w:hanging="361"/>
        <w:rPr>
          <w:spacing w:val="-2"/>
        </w:rPr>
      </w:pPr>
      <w:r>
        <w:t>Entitás</w:t>
      </w:r>
      <w:r>
        <w:rPr>
          <w:spacing w:val="-2"/>
        </w:rPr>
        <w:t xml:space="preserve"> </w:t>
      </w:r>
      <w:r>
        <w:t>törlése</w:t>
      </w:r>
      <w:r>
        <w:rPr>
          <w:spacing w:val="-2"/>
        </w:rPr>
        <w:t xml:space="preserve"> </w:t>
      </w:r>
      <w:r>
        <w:t>(azonosítója</w:t>
      </w:r>
      <w:r>
        <w:rPr>
          <w:spacing w:val="-1"/>
        </w:rPr>
        <w:t xml:space="preserve"> </w:t>
      </w:r>
      <w:r>
        <w:rPr>
          <w:spacing w:val="-2"/>
        </w:rPr>
        <w:t>alapján).</w:t>
      </w:r>
    </w:p>
    <w:p w14:paraId="779A46D3" w14:textId="77777777" w:rsidR="00000000" w:rsidRDefault="00000000">
      <w:pPr>
        <w:pStyle w:val="ListParagraph"/>
        <w:numPr>
          <w:ilvl w:val="1"/>
          <w:numId w:val="4"/>
        </w:numPr>
        <w:tabs>
          <w:tab w:val="left" w:pos="1842"/>
        </w:tabs>
        <w:kinsoku w:val="0"/>
        <w:overflowPunct w:val="0"/>
        <w:ind w:hanging="361"/>
        <w:rPr>
          <w:spacing w:val="-2"/>
        </w:rPr>
      </w:pPr>
      <w:r>
        <w:t>Az</w:t>
      </w:r>
      <w:r>
        <w:rPr>
          <w:spacing w:val="-2"/>
        </w:rPr>
        <w:t xml:space="preserve"> </w:t>
      </w:r>
      <w:r>
        <w:t>alábbi</w:t>
      </w:r>
      <w:r>
        <w:rPr>
          <w:spacing w:val="-1"/>
        </w:rPr>
        <w:t xml:space="preserve"> </w:t>
      </w:r>
      <w:r>
        <w:t>entitások</w:t>
      </w:r>
      <w:r>
        <w:rPr>
          <w:spacing w:val="-2"/>
        </w:rPr>
        <w:t xml:space="preserve"> </w:t>
      </w:r>
      <w:r>
        <w:t>törlésére</w:t>
      </w:r>
      <w:r>
        <w:rPr>
          <w:spacing w:val="-3"/>
        </w:rPr>
        <w:t xml:space="preserve"> </w:t>
      </w:r>
      <w:r>
        <w:t>van</w:t>
      </w:r>
      <w:r>
        <w:rPr>
          <w:spacing w:val="-1"/>
        </w:rPr>
        <w:t xml:space="preserve"> </w:t>
      </w:r>
      <w:r>
        <w:rPr>
          <w:spacing w:val="-2"/>
        </w:rPr>
        <w:t>lehetőség:</w:t>
      </w:r>
    </w:p>
    <w:p w14:paraId="749C13BF" w14:textId="77777777" w:rsidR="00000000" w:rsidRDefault="00000000">
      <w:pPr>
        <w:pStyle w:val="ListParagraph"/>
        <w:numPr>
          <w:ilvl w:val="2"/>
          <w:numId w:val="4"/>
        </w:numPr>
        <w:tabs>
          <w:tab w:val="left" w:pos="2563"/>
        </w:tabs>
        <w:kinsoku w:val="0"/>
        <w:overflowPunct w:val="0"/>
        <w:spacing w:before="143"/>
        <w:ind w:hanging="362"/>
        <w:rPr>
          <w:spacing w:val="-2"/>
        </w:rPr>
      </w:pPr>
      <w:r>
        <w:t xml:space="preserve">dokumentum </w:t>
      </w:r>
      <w:r>
        <w:rPr>
          <w:spacing w:val="-2"/>
        </w:rPr>
        <w:t>(</w:t>
      </w:r>
      <w:r>
        <w:rPr>
          <w:rFonts w:ascii="Consolas" w:hAnsi="Consolas" w:cs="Consolas"/>
          <w:spacing w:val="-2"/>
          <w:sz w:val="22"/>
          <w:szCs w:val="22"/>
        </w:rPr>
        <w:t>Document</w:t>
      </w:r>
      <w:r>
        <w:rPr>
          <w:spacing w:val="-2"/>
        </w:rPr>
        <w:t>)</w:t>
      </w:r>
    </w:p>
    <w:p w14:paraId="22AE7369" w14:textId="77777777" w:rsidR="00000000" w:rsidRDefault="00000000">
      <w:pPr>
        <w:pStyle w:val="ListParagraph"/>
        <w:numPr>
          <w:ilvl w:val="2"/>
          <w:numId w:val="4"/>
        </w:numPr>
        <w:tabs>
          <w:tab w:val="left" w:pos="2563"/>
        </w:tabs>
        <w:kinsoku w:val="0"/>
        <w:overflowPunct w:val="0"/>
        <w:spacing w:before="162"/>
        <w:ind w:hanging="362"/>
        <w:rPr>
          <w:spacing w:val="-2"/>
        </w:rPr>
      </w:pPr>
      <w:r>
        <w:t xml:space="preserve">dokumentumsablon </w:t>
      </w:r>
      <w:r>
        <w:rPr>
          <w:spacing w:val="-2"/>
        </w:rPr>
        <w:t>(</w:t>
      </w:r>
      <w:r>
        <w:rPr>
          <w:rFonts w:ascii="Consolas" w:hAnsi="Consolas" w:cs="Consolas"/>
          <w:spacing w:val="-2"/>
          <w:sz w:val="22"/>
          <w:szCs w:val="22"/>
        </w:rPr>
        <w:t>DocumentType</w:t>
      </w:r>
      <w:r>
        <w:rPr>
          <w:spacing w:val="-2"/>
        </w:rPr>
        <w:t>)</w:t>
      </w:r>
    </w:p>
    <w:p w14:paraId="198E41B6" w14:textId="77777777" w:rsidR="00000000" w:rsidRDefault="00000000">
      <w:pPr>
        <w:pStyle w:val="ListParagraph"/>
        <w:numPr>
          <w:ilvl w:val="2"/>
          <w:numId w:val="4"/>
        </w:numPr>
        <w:tabs>
          <w:tab w:val="left" w:pos="2563"/>
        </w:tabs>
        <w:kinsoku w:val="0"/>
        <w:overflowPunct w:val="0"/>
        <w:rPr>
          <w:spacing w:val="-2"/>
        </w:rPr>
      </w:pPr>
      <w:r>
        <w:t>metaadat</w:t>
      </w:r>
      <w:r>
        <w:rPr>
          <w:spacing w:val="-3"/>
        </w:rPr>
        <w:t xml:space="preserve"> </w:t>
      </w:r>
      <w:r>
        <w:rPr>
          <w:spacing w:val="-2"/>
        </w:rPr>
        <w:t>(</w:t>
      </w:r>
      <w:r>
        <w:rPr>
          <w:rFonts w:ascii="Consolas" w:hAnsi="Consolas" w:cs="Consolas"/>
          <w:spacing w:val="-2"/>
          <w:sz w:val="22"/>
          <w:szCs w:val="22"/>
        </w:rPr>
        <w:t>Metadata</w:t>
      </w:r>
      <w:r>
        <w:rPr>
          <w:spacing w:val="-2"/>
        </w:rPr>
        <w:t>)</w:t>
      </w:r>
    </w:p>
    <w:p w14:paraId="017BB04C" w14:textId="77777777" w:rsidR="00000000" w:rsidRDefault="00000000">
      <w:pPr>
        <w:pStyle w:val="ListParagraph"/>
        <w:numPr>
          <w:ilvl w:val="2"/>
          <w:numId w:val="4"/>
        </w:numPr>
        <w:tabs>
          <w:tab w:val="left" w:pos="2563"/>
        </w:tabs>
        <w:kinsoku w:val="0"/>
        <w:overflowPunct w:val="0"/>
        <w:spacing w:before="163"/>
        <w:rPr>
          <w:spacing w:val="-2"/>
        </w:rPr>
      </w:pPr>
      <w:r>
        <w:t>alapértelmezett</w:t>
      </w:r>
      <w:r>
        <w:rPr>
          <w:spacing w:val="-4"/>
        </w:rPr>
        <w:t xml:space="preserve"> </w:t>
      </w:r>
      <w:r>
        <w:t>metaadat</w:t>
      </w:r>
      <w:r>
        <w:rPr>
          <w:spacing w:val="-1"/>
        </w:rPr>
        <w:t xml:space="preserve"> </w:t>
      </w:r>
      <w:r>
        <w:rPr>
          <w:spacing w:val="-2"/>
        </w:rPr>
        <w:t>(</w:t>
      </w:r>
      <w:r>
        <w:rPr>
          <w:rFonts w:ascii="Consolas" w:hAnsi="Consolas" w:cs="Consolas"/>
          <w:spacing w:val="-2"/>
          <w:sz w:val="22"/>
          <w:szCs w:val="22"/>
        </w:rPr>
        <w:t>DefaultMetadata</w:t>
      </w:r>
      <w:r>
        <w:rPr>
          <w:spacing w:val="-2"/>
        </w:rPr>
        <w:t>)</w:t>
      </w:r>
    </w:p>
    <w:p w14:paraId="01270A89" w14:textId="77777777" w:rsidR="00000000" w:rsidRDefault="00000000">
      <w:pPr>
        <w:pStyle w:val="ListParagraph"/>
        <w:numPr>
          <w:ilvl w:val="2"/>
          <w:numId w:val="4"/>
        </w:numPr>
        <w:tabs>
          <w:tab w:val="left" w:pos="2563"/>
        </w:tabs>
        <w:kinsoku w:val="0"/>
        <w:overflowPunct w:val="0"/>
        <w:spacing w:before="162"/>
        <w:rPr>
          <w:spacing w:val="-2"/>
        </w:rPr>
      </w:pPr>
      <w:r>
        <w:t>megjegyzés</w:t>
      </w:r>
      <w:r>
        <w:rPr>
          <w:spacing w:val="-5"/>
        </w:rPr>
        <w:t xml:space="preserve"> </w:t>
      </w:r>
      <w:r>
        <w:rPr>
          <w:spacing w:val="-2"/>
        </w:rPr>
        <w:t>(</w:t>
      </w:r>
      <w:r>
        <w:rPr>
          <w:rFonts w:ascii="Consolas" w:hAnsi="Consolas" w:cs="Consolas"/>
          <w:spacing w:val="-2"/>
          <w:sz w:val="22"/>
          <w:szCs w:val="22"/>
        </w:rPr>
        <w:t>Comment</w:t>
      </w:r>
      <w:r>
        <w:rPr>
          <w:spacing w:val="-2"/>
        </w:rPr>
        <w:t>)</w:t>
      </w:r>
    </w:p>
    <w:p w14:paraId="51CBE2B7" w14:textId="77777777" w:rsidR="00000000" w:rsidRDefault="00000000">
      <w:pPr>
        <w:pStyle w:val="ListParagraph"/>
        <w:numPr>
          <w:ilvl w:val="2"/>
          <w:numId w:val="4"/>
        </w:numPr>
        <w:tabs>
          <w:tab w:val="left" w:pos="2563"/>
        </w:tabs>
        <w:kinsoku w:val="0"/>
        <w:overflowPunct w:val="0"/>
        <w:spacing w:before="161"/>
        <w:rPr>
          <w:spacing w:val="-2"/>
        </w:rPr>
      </w:pPr>
      <w:r>
        <w:t>címke</w:t>
      </w:r>
      <w:r>
        <w:rPr>
          <w:spacing w:val="-2"/>
        </w:rPr>
        <w:t xml:space="preserve"> (</w:t>
      </w:r>
      <w:r>
        <w:rPr>
          <w:rFonts w:ascii="Consolas" w:hAnsi="Consolas" w:cs="Consolas"/>
          <w:spacing w:val="-2"/>
          <w:sz w:val="22"/>
          <w:szCs w:val="22"/>
        </w:rPr>
        <w:t>Tag</w:t>
      </w:r>
      <w:r>
        <w:rPr>
          <w:spacing w:val="-2"/>
        </w:rPr>
        <w:t>)</w:t>
      </w:r>
    </w:p>
    <w:p w14:paraId="15C56D9F" w14:textId="77777777" w:rsidR="00000000" w:rsidRDefault="00000000">
      <w:pPr>
        <w:pStyle w:val="ListParagraph"/>
        <w:numPr>
          <w:ilvl w:val="0"/>
          <w:numId w:val="4"/>
        </w:numPr>
        <w:tabs>
          <w:tab w:val="left" w:pos="1122"/>
        </w:tabs>
        <w:kinsoku w:val="0"/>
        <w:overflowPunct w:val="0"/>
        <w:spacing w:before="159"/>
        <w:rPr>
          <w:spacing w:val="-2"/>
        </w:rPr>
      </w:pPr>
      <w:r>
        <w:t>Entitás</w:t>
      </w:r>
      <w:r>
        <w:rPr>
          <w:spacing w:val="-2"/>
        </w:rPr>
        <w:t xml:space="preserve"> </w:t>
      </w:r>
      <w:r>
        <w:t>tulajdonságainak</w:t>
      </w:r>
      <w:r>
        <w:rPr>
          <w:spacing w:val="-1"/>
        </w:rPr>
        <w:t xml:space="preserve"> </w:t>
      </w:r>
      <w:r>
        <w:rPr>
          <w:spacing w:val="-2"/>
        </w:rPr>
        <w:t>módosítása.</w:t>
      </w:r>
    </w:p>
    <w:p w14:paraId="520B1D8A" w14:textId="77777777" w:rsidR="00000000" w:rsidRDefault="00000000">
      <w:pPr>
        <w:pStyle w:val="ListParagraph"/>
        <w:numPr>
          <w:ilvl w:val="1"/>
          <w:numId w:val="4"/>
        </w:numPr>
        <w:tabs>
          <w:tab w:val="left" w:pos="1842"/>
        </w:tabs>
        <w:kinsoku w:val="0"/>
        <w:overflowPunct w:val="0"/>
        <w:rPr>
          <w:spacing w:val="-2"/>
        </w:rPr>
      </w:pPr>
      <w:r>
        <w:t>Az</w:t>
      </w:r>
      <w:r>
        <w:rPr>
          <w:spacing w:val="-2"/>
        </w:rPr>
        <w:t xml:space="preserve"> </w:t>
      </w:r>
      <w:r>
        <w:t>alábbi</w:t>
      </w:r>
      <w:r>
        <w:rPr>
          <w:spacing w:val="-1"/>
        </w:rPr>
        <w:t xml:space="preserve"> </w:t>
      </w:r>
      <w:r>
        <w:t>entitások</w:t>
      </w:r>
      <w:r>
        <w:rPr>
          <w:spacing w:val="-1"/>
        </w:rPr>
        <w:t xml:space="preserve"> </w:t>
      </w:r>
      <w:r>
        <w:t>módosítására</w:t>
      </w:r>
      <w:r>
        <w:rPr>
          <w:spacing w:val="-3"/>
        </w:rPr>
        <w:t xml:space="preserve"> </w:t>
      </w:r>
      <w:r>
        <w:t>van</w:t>
      </w:r>
      <w:r>
        <w:rPr>
          <w:spacing w:val="-1"/>
        </w:rPr>
        <w:t xml:space="preserve"> </w:t>
      </w:r>
      <w:r>
        <w:rPr>
          <w:spacing w:val="-2"/>
        </w:rPr>
        <w:t>lehetőség:</w:t>
      </w:r>
    </w:p>
    <w:p w14:paraId="0F791A7E" w14:textId="77777777" w:rsidR="00000000" w:rsidRDefault="00000000">
      <w:pPr>
        <w:pStyle w:val="ListParagraph"/>
        <w:numPr>
          <w:ilvl w:val="2"/>
          <w:numId w:val="4"/>
        </w:numPr>
        <w:tabs>
          <w:tab w:val="left" w:pos="2563"/>
        </w:tabs>
        <w:kinsoku w:val="0"/>
        <w:overflowPunct w:val="0"/>
        <w:spacing w:before="146"/>
        <w:rPr>
          <w:spacing w:val="-2"/>
        </w:rPr>
      </w:pPr>
      <w:r>
        <w:t xml:space="preserve">dokumentum </w:t>
      </w:r>
      <w:r>
        <w:rPr>
          <w:spacing w:val="-2"/>
        </w:rPr>
        <w:t>(</w:t>
      </w:r>
      <w:r>
        <w:rPr>
          <w:rFonts w:ascii="Consolas" w:hAnsi="Consolas" w:cs="Consolas"/>
          <w:spacing w:val="-2"/>
          <w:sz w:val="22"/>
          <w:szCs w:val="22"/>
        </w:rPr>
        <w:t>Document</w:t>
      </w:r>
      <w:r>
        <w:rPr>
          <w:spacing w:val="-2"/>
        </w:rPr>
        <w:t>)</w:t>
      </w:r>
    </w:p>
    <w:p w14:paraId="33FA01B5" w14:textId="77777777" w:rsidR="00000000" w:rsidRDefault="00000000">
      <w:pPr>
        <w:pStyle w:val="ListParagraph"/>
        <w:numPr>
          <w:ilvl w:val="2"/>
          <w:numId w:val="4"/>
        </w:numPr>
        <w:tabs>
          <w:tab w:val="left" w:pos="2563"/>
        </w:tabs>
        <w:kinsoku w:val="0"/>
        <w:overflowPunct w:val="0"/>
        <w:spacing w:before="159"/>
        <w:rPr>
          <w:spacing w:val="-2"/>
        </w:rPr>
      </w:pPr>
      <w:r>
        <w:t xml:space="preserve">dokumentumsablon </w:t>
      </w:r>
      <w:r>
        <w:rPr>
          <w:spacing w:val="-2"/>
        </w:rPr>
        <w:t>(</w:t>
      </w:r>
      <w:r>
        <w:rPr>
          <w:rFonts w:ascii="Consolas" w:hAnsi="Consolas" w:cs="Consolas"/>
          <w:spacing w:val="-2"/>
          <w:sz w:val="22"/>
          <w:szCs w:val="22"/>
        </w:rPr>
        <w:t>DocumentType</w:t>
      </w:r>
      <w:r>
        <w:rPr>
          <w:spacing w:val="-2"/>
        </w:rPr>
        <w:t>)</w:t>
      </w:r>
    </w:p>
    <w:p w14:paraId="19203D7F" w14:textId="77777777" w:rsidR="00000000" w:rsidRDefault="00000000">
      <w:pPr>
        <w:pStyle w:val="ListParagraph"/>
        <w:numPr>
          <w:ilvl w:val="2"/>
          <w:numId w:val="4"/>
        </w:numPr>
        <w:tabs>
          <w:tab w:val="left" w:pos="2563"/>
        </w:tabs>
        <w:kinsoku w:val="0"/>
        <w:overflowPunct w:val="0"/>
        <w:spacing w:before="163"/>
        <w:rPr>
          <w:spacing w:val="-2"/>
        </w:rPr>
      </w:pPr>
      <w:r>
        <w:t>metaadat</w:t>
      </w:r>
      <w:r>
        <w:rPr>
          <w:spacing w:val="-3"/>
        </w:rPr>
        <w:t xml:space="preserve"> </w:t>
      </w:r>
      <w:r>
        <w:rPr>
          <w:spacing w:val="-2"/>
        </w:rPr>
        <w:t>(</w:t>
      </w:r>
      <w:r>
        <w:rPr>
          <w:rFonts w:ascii="Consolas" w:hAnsi="Consolas" w:cs="Consolas"/>
          <w:spacing w:val="-2"/>
          <w:sz w:val="22"/>
          <w:szCs w:val="22"/>
        </w:rPr>
        <w:t>Metadata</w:t>
      </w:r>
      <w:r>
        <w:rPr>
          <w:spacing w:val="-2"/>
        </w:rPr>
        <w:t>)</w:t>
      </w:r>
    </w:p>
    <w:p w14:paraId="04E3E238" w14:textId="77777777" w:rsidR="00000000" w:rsidRDefault="00000000">
      <w:pPr>
        <w:pStyle w:val="ListParagraph"/>
        <w:numPr>
          <w:ilvl w:val="2"/>
          <w:numId w:val="4"/>
        </w:numPr>
        <w:tabs>
          <w:tab w:val="left" w:pos="2563"/>
        </w:tabs>
        <w:kinsoku w:val="0"/>
        <w:overflowPunct w:val="0"/>
        <w:rPr>
          <w:spacing w:val="-2"/>
        </w:rPr>
      </w:pPr>
      <w:r>
        <w:t>alapértelmezett</w:t>
      </w:r>
      <w:r>
        <w:rPr>
          <w:spacing w:val="-4"/>
        </w:rPr>
        <w:t xml:space="preserve"> </w:t>
      </w:r>
      <w:r>
        <w:t>metaadat</w:t>
      </w:r>
      <w:r>
        <w:rPr>
          <w:spacing w:val="-1"/>
        </w:rPr>
        <w:t xml:space="preserve"> </w:t>
      </w:r>
      <w:r>
        <w:rPr>
          <w:spacing w:val="-2"/>
        </w:rPr>
        <w:t>(</w:t>
      </w:r>
      <w:r>
        <w:rPr>
          <w:rFonts w:ascii="Consolas" w:hAnsi="Consolas" w:cs="Consolas"/>
          <w:spacing w:val="-2"/>
          <w:sz w:val="22"/>
          <w:szCs w:val="22"/>
        </w:rPr>
        <w:t>DefaultMetadata</w:t>
      </w:r>
      <w:r>
        <w:rPr>
          <w:spacing w:val="-2"/>
        </w:rPr>
        <w:t>)</w:t>
      </w:r>
    </w:p>
    <w:p w14:paraId="356A30D9" w14:textId="77777777" w:rsidR="00000000" w:rsidRDefault="00000000">
      <w:pPr>
        <w:pStyle w:val="ListParagraph"/>
        <w:numPr>
          <w:ilvl w:val="2"/>
          <w:numId w:val="4"/>
        </w:numPr>
        <w:tabs>
          <w:tab w:val="left" w:pos="2563"/>
        </w:tabs>
        <w:kinsoku w:val="0"/>
        <w:overflowPunct w:val="0"/>
        <w:spacing w:before="162"/>
        <w:rPr>
          <w:spacing w:val="-2"/>
        </w:rPr>
      </w:pPr>
      <w:r>
        <w:t>megjegyzés</w:t>
      </w:r>
      <w:r>
        <w:rPr>
          <w:spacing w:val="-5"/>
        </w:rPr>
        <w:t xml:space="preserve"> </w:t>
      </w:r>
      <w:r>
        <w:rPr>
          <w:spacing w:val="-2"/>
        </w:rPr>
        <w:t>(</w:t>
      </w:r>
      <w:r>
        <w:rPr>
          <w:rFonts w:ascii="Consolas" w:hAnsi="Consolas" w:cs="Consolas"/>
          <w:spacing w:val="-2"/>
          <w:sz w:val="22"/>
          <w:szCs w:val="22"/>
        </w:rPr>
        <w:t>Comment</w:t>
      </w:r>
      <w:r>
        <w:rPr>
          <w:spacing w:val="-2"/>
        </w:rPr>
        <w:t>)</w:t>
      </w:r>
    </w:p>
    <w:p w14:paraId="45E0B8A4" w14:textId="77777777" w:rsidR="00000000" w:rsidRDefault="00000000">
      <w:pPr>
        <w:pStyle w:val="ListParagraph"/>
        <w:numPr>
          <w:ilvl w:val="2"/>
          <w:numId w:val="4"/>
        </w:numPr>
        <w:tabs>
          <w:tab w:val="left" w:pos="2563"/>
        </w:tabs>
        <w:kinsoku w:val="0"/>
        <w:overflowPunct w:val="0"/>
        <w:spacing w:before="163"/>
        <w:rPr>
          <w:spacing w:val="-2"/>
        </w:rPr>
      </w:pPr>
      <w:r>
        <w:t>címke</w:t>
      </w:r>
      <w:r>
        <w:rPr>
          <w:spacing w:val="-2"/>
        </w:rPr>
        <w:t xml:space="preserve"> (</w:t>
      </w:r>
      <w:r>
        <w:rPr>
          <w:rFonts w:ascii="Consolas" w:hAnsi="Consolas" w:cs="Consolas"/>
          <w:spacing w:val="-2"/>
          <w:sz w:val="22"/>
          <w:szCs w:val="22"/>
        </w:rPr>
        <w:t>Tag</w:t>
      </w:r>
      <w:r>
        <w:rPr>
          <w:spacing w:val="-2"/>
        </w:rPr>
        <w:t>)</w:t>
      </w:r>
    </w:p>
    <w:p w14:paraId="5918542D" w14:textId="77777777" w:rsidR="00000000" w:rsidRDefault="00000000">
      <w:pPr>
        <w:pStyle w:val="ListParagraph"/>
        <w:numPr>
          <w:ilvl w:val="0"/>
          <w:numId w:val="4"/>
        </w:numPr>
        <w:tabs>
          <w:tab w:val="left" w:pos="1122"/>
        </w:tabs>
        <w:kinsoku w:val="0"/>
        <w:overflowPunct w:val="0"/>
        <w:spacing w:before="157"/>
        <w:rPr>
          <w:spacing w:val="-2"/>
        </w:rPr>
      </w:pPr>
      <w:r>
        <w:t>Dokumentumok</w:t>
      </w:r>
      <w:r>
        <w:rPr>
          <w:spacing w:val="-6"/>
        </w:rPr>
        <w:t xml:space="preserve"> </w:t>
      </w:r>
      <w:r>
        <w:rPr>
          <w:spacing w:val="-2"/>
        </w:rPr>
        <w:t>lekérése.</w:t>
      </w:r>
    </w:p>
    <w:p w14:paraId="15623212" w14:textId="77777777" w:rsidR="00000000" w:rsidRDefault="00000000">
      <w:pPr>
        <w:pStyle w:val="ListParagraph"/>
        <w:numPr>
          <w:ilvl w:val="1"/>
          <w:numId w:val="4"/>
        </w:numPr>
        <w:tabs>
          <w:tab w:val="left" w:pos="1843"/>
        </w:tabs>
        <w:kinsoku w:val="0"/>
        <w:overflowPunct w:val="0"/>
        <w:spacing w:before="162" w:line="256" w:lineRule="auto"/>
        <w:ind w:right="396"/>
        <w:jc w:val="both"/>
      </w:pPr>
      <w:r>
        <w:t>Az alábbiak szerint biztosít az adatelérési réteg lehetőséget dokumentu- mok lekérdezésére:</w:t>
      </w:r>
    </w:p>
    <w:p w14:paraId="73278958" w14:textId="77777777" w:rsidR="00000000" w:rsidRDefault="00000000">
      <w:pPr>
        <w:pStyle w:val="ListParagraph"/>
        <w:numPr>
          <w:ilvl w:val="2"/>
          <w:numId w:val="4"/>
        </w:numPr>
        <w:tabs>
          <w:tab w:val="left" w:pos="2563"/>
        </w:tabs>
        <w:kinsoku w:val="0"/>
        <w:overflowPunct w:val="0"/>
        <w:spacing w:before="143"/>
        <w:rPr>
          <w:spacing w:val="-2"/>
        </w:rPr>
      </w:pPr>
      <w:r>
        <w:t>egy</w:t>
      </w:r>
      <w:r>
        <w:rPr>
          <w:spacing w:val="-6"/>
        </w:rPr>
        <w:t xml:space="preserve"> </w:t>
      </w:r>
      <w:r>
        <w:t>dokumentum lekérése</w:t>
      </w:r>
      <w:r>
        <w:rPr>
          <w:spacing w:val="-1"/>
        </w:rPr>
        <w:t xml:space="preserve"> </w:t>
      </w:r>
      <w:r>
        <w:t>az</w:t>
      </w:r>
      <w:r>
        <w:rPr>
          <w:spacing w:val="1"/>
        </w:rPr>
        <w:t xml:space="preserve"> </w:t>
      </w:r>
      <w:r>
        <w:t>azonosítója</w:t>
      </w:r>
      <w:r>
        <w:rPr>
          <w:spacing w:val="-1"/>
        </w:rPr>
        <w:t xml:space="preserve"> </w:t>
      </w:r>
      <w:r>
        <w:rPr>
          <w:spacing w:val="-2"/>
        </w:rPr>
        <w:t>alapján,</w:t>
      </w:r>
    </w:p>
    <w:p w14:paraId="4ECCE6A2" w14:textId="77777777" w:rsidR="00000000" w:rsidRDefault="00000000">
      <w:pPr>
        <w:pStyle w:val="ListParagraph"/>
        <w:numPr>
          <w:ilvl w:val="2"/>
          <w:numId w:val="4"/>
        </w:numPr>
        <w:tabs>
          <w:tab w:val="left" w:pos="2563"/>
        </w:tabs>
        <w:kinsoku w:val="0"/>
        <w:overflowPunct w:val="0"/>
        <w:spacing w:before="161"/>
        <w:rPr>
          <w:spacing w:val="-2"/>
        </w:rPr>
      </w:pPr>
      <w:r>
        <w:t>egy</w:t>
      </w:r>
      <w:r>
        <w:rPr>
          <w:spacing w:val="-6"/>
        </w:rPr>
        <w:t xml:space="preserve"> </w:t>
      </w:r>
      <w:r>
        <w:t>adott címkével</w:t>
      </w:r>
      <w:r>
        <w:rPr>
          <w:spacing w:val="-1"/>
        </w:rPr>
        <w:t xml:space="preserve"> </w:t>
      </w:r>
      <w:r>
        <w:t xml:space="preserve">rendelkező dokumentumok </w:t>
      </w:r>
      <w:r>
        <w:rPr>
          <w:spacing w:val="-2"/>
        </w:rPr>
        <w:t>lekérése,</w:t>
      </w:r>
    </w:p>
    <w:p w14:paraId="25B8C3D3" w14:textId="77777777" w:rsidR="00000000" w:rsidRDefault="00000000">
      <w:pPr>
        <w:pStyle w:val="ListParagraph"/>
        <w:numPr>
          <w:ilvl w:val="2"/>
          <w:numId w:val="4"/>
        </w:numPr>
        <w:tabs>
          <w:tab w:val="left" w:pos="2563"/>
        </w:tabs>
        <w:kinsoku w:val="0"/>
        <w:overflowPunct w:val="0"/>
        <w:spacing w:before="163" w:line="276" w:lineRule="auto"/>
        <w:ind w:right="400"/>
        <w:rPr>
          <w:spacing w:val="-2"/>
        </w:rPr>
      </w:pPr>
      <w:r>
        <w:t>egy</w:t>
      </w:r>
      <w:r>
        <w:rPr>
          <w:spacing w:val="-10"/>
        </w:rPr>
        <w:t xml:space="preserve"> </w:t>
      </w:r>
      <w:r>
        <w:t>adott</w:t>
      </w:r>
      <w:r>
        <w:rPr>
          <w:spacing w:val="-6"/>
        </w:rPr>
        <w:t xml:space="preserve"> </w:t>
      </w:r>
      <w:r>
        <w:t>címkehalmaz</w:t>
      </w:r>
      <w:r>
        <w:rPr>
          <w:spacing w:val="-5"/>
        </w:rPr>
        <w:t xml:space="preserve"> </w:t>
      </w:r>
      <w:r>
        <w:t>bármelyikével</w:t>
      </w:r>
      <w:r>
        <w:rPr>
          <w:spacing w:val="-6"/>
        </w:rPr>
        <w:t xml:space="preserve"> </w:t>
      </w:r>
      <w:r>
        <w:t>rendelkező</w:t>
      </w:r>
      <w:r>
        <w:rPr>
          <w:spacing w:val="-6"/>
        </w:rPr>
        <w:t xml:space="preserve"> </w:t>
      </w:r>
      <w:r>
        <w:t xml:space="preserve">dokumentumok </w:t>
      </w:r>
      <w:r>
        <w:rPr>
          <w:spacing w:val="-2"/>
        </w:rPr>
        <w:t>lekérése,</w:t>
      </w:r>
    </w:p>
    <w:p w14:paraId="3C3D2981" w14:textId="77777777" w:rsidR="00000000" w:rsidRDefault="00000000">
      <w:pPr>
        <w:pStyle w:val="ListParagraph"/>
        <w:numPr>
          <w:ilvl w:val="2"/>
          <w:numId w:val="4"/>
        </w:numPr>
        <w:tabs>
          <w:tab w:val="left" w:pos="2563"/>
        </w:tabs>
        <w:kinsoku w:val="0"/>
        <w:overflowPunct w:val="0"/>
        <w:spacing w:before="119"/>
        <w:rPr>
          <w:spacing w:val="-2"/>
        </w:rPr>
      </w:pPr>
      <w:r>
        <w:t>az</w:t>
      </w:r>
      <w:r>
        <w:rPr>
          <w:spacing w:val="-1"/>
        </w:rPr>
        <w:t xml:space="preserve"> </w:t>
      </w:r>
      <w:r>
        <w:t>összes</w:t>
      </w:r>
      <w:r>
        <w:rPr>
          <w:spacing w:val="-1"/>
        </w:rPr>
        <w:t xml:space="preserve"> </w:t>
      </w:r>
      <w:r>
        <w:t>létező</w:t>
      </w:r>
      <w:r>
        <w:rPr>
          <w:spacing w:val="-1"/>
        </w:rPr>
        <w:t xml:space="preserve"> </w:t>
      </w:r>
      <w:r>
        <w:t>dokumentum</w:t>
      </w:r>
      <w:r>
        <w:rPr>
          <w:spacing w:val="-1"/>
        </w:rPr>
        <w:t xml:space="preserve"> </w:t>
      </w:r>
      <w:r>
        <w:rPr>
          <w:spacing w:val="-2"/>
        </w:rPr>
        <w:t>lekérése,</w:t>
      </w:r>
    </w:p>
    <w:p w14:paraId="116E0804" w14:textId="77777777" w:rsidR="00000000" w:rsidRDefault="00000000">
      <w:pPr>
        <w:pStyle w:val="ListParagraph"/>
        <w:numPr>
          <w:ilvl w:val="2"/>
          <w:numId w:val="4"/>
        </w:numPr>
        <w:tabs>
          <w:tab w:val="left" w:pos="2563"/>
        </w:tabs>
        <w:kinsoku w:val="0"/>
        <w:overflowPunct w:val="0"/>
        <w:spacing w:before="161"/>
        <w:rPr>
          <w:spacing w:val="-5"/>
        </w:rPr>
      </w:pPr>
      <w:r>
        <w:t>egy</w:t>
      </w:r>
      <w:r>
        <w:rPr>
          <w:spacing w:val="17"/>
        </w:rPr>
        <w:t xml:space="preserve"> </w:t>
      </w:r>
      <w:r>
        <w:t>adott</w:t>
      </w:r>
      <w:r>
        <w:rPr>
          <w:spacing w:val="21"/>
        </w:rPr>
        <w:t xml:space="preserve"> </w:t>
      </w:r>
      <w:r>
        <w:t>keresőkifejezés</w:t>
      </w:r>
      <w:r>
        <w:rPr>
          <w:spacing w:val="21"/>
        </w:rPr>
        <w:t xml:space="preserve"> </w:t>
      </w:r>
      <w:r>
        <w:t>által</w:t>
      </w:r>
      <w:r>
        <w:rPr>
          <w:spacing w:val="20"/>
        </w:rPr>
        <w:t xml:space="preserve"> </w:t>
      </w:r>
      <w:r>
        <w:t>meghatározott</w:t>
      </w:r>
      <w:r>
        <w:rPr>
          <w:spacing w:val="21"/>
        </w:rPr>
        <w:t xml:space="preserve"> </w:t>
      </w:r>
      <w:r>
        <w:t>dokumentumok</w:t>
      </w:r>
      <w:r>
        <w:rPr>
          <w:spacing w:val="21"/>
        </w:rPr>
        <w:t xml:space="preserve"> </w:t>
      </w:r>
      <w:r>
        <w:rPr>
          <w:spacing w:val="-5"/>
        </w:rPr>
        <w:t>le-</w:t>
      </w:r>
    </w:p>
    <w:p w14:paraId="4536463D" w14:textId="77777777" w:rsidR="00000000" w:rsidRDefault="00000000">
      <w:pPr>
        <w:pStyle w:val="BodyText"/>
        <w:kinsoku w:val="0"/>
        <w:overflowPunct w:val="0"/>
        <w:spacing w:before="44"/>
        <w:ind w:left="390" w:right="751"/>
        <w:jc w:val="center"/>
        <w:rPr>
          <w:spacing w:val="-2"/>
        </w:rPr>
      </w:pPr>
      <w:r>
        <w:t>kérése</w:t>
      </w:r>
      <w:r>
        <w:rPr>
          <w:spacing w:val="-1"/>
        </w:rPr>
        <w:t xml:space="preserve"> </w:t>
      </w:r>
      <w:r>
        <w:t>(a</w:t>
      </w:r>
      <w:r>
        <w:rPr>
          <w:spacing w:val="-2"/>
        </w:rPr>
        <w:t xml:space="preserve"> </w:t>
      </w:r>
      <w:hyperlink w:anchor="bookmark10" w:history="1">
        <w:r>
          <w:t>8.</w:t>
        </w:r>
      </w:hyperlink>
      <w:r>
        <w:rPr>
          <w:spacing w:val="-1"/>
        </w:rPr>
        <w:t xml:space="preserve"> </w:t>
      </w:r>
      <w:r>
        <w:t>oldalon</w:t>
      </w:r>
      <w:r>
        <w:rPr>
          <w:spacing w:val="-1"/>
        </w:rPr>
        <w:t xml:space="preserve"> </w:t>
      </w:r>
      <w:r>
        <w:t>ismertetett</w:t>
      </w:r>
      <w:r>
        <w:rPr>
          <w:spacing w:val="-1"/>
        </w:rPr>
        <w:t xml:space="preserve"> </w:t>
      </w:r>
      <w:r>
        <w:rPr>
          <w:spacing w:val="-2"/>
        </w:rPr>
        <w:t>módon).</w:t>
      </w:r>
    </w:p>
    <w:p w14:paraId="4E316242" w14:textId="77777777" w:rsidR="00000000" w:rsidRDefault="00000000">
      <w:pPr>
        <w:pStyle w:val="ListParagraph"/>
        <w:numPr>
          <w:ilvl w:val="1"/>
          <w:numId w:val="4"/>
        </w:numPr>
        <w:tabs>
          <w:tab w:val="left" w:pos="1843"/>
        </w:tabs>
        <w:kinsoku w:val="0"/>
        <w:overflowPunct w:val="0"/>
        <w:spacing w:line="266" w:lineRule="auto"/>
        <w:ind w:right="393"/>
        <w:jc w:val="both"/>
      </w:pPr>
      <w:r>
        <w:t>Bár az adatelérési réteg viszonylag alacsonyszintű és kevés szolgáltatást nyújt, a lekérdezések gazdag támogatására szükség van, hiszen így elke- rülhető, hogy túlzottan sok adatot kelljen az adatbázisból felolvasni. Az-</w:t>
      </w:r>
    </w:p>
    <w:p w14:paraId="57935E7C" w14:textId="77777777" w:rsidR="00000000" w:rsidRDefault="00000000">
      <w:pPr>
        <w:pStyle w:val="ListParagraph"/>
        <w:numPr>
          <w:ilvl w:val="1"/>
          <w:numId w:val="4"/>
        </w:numPr>
        <w:tabs>
          <w:tab w:val="left" w:pos="1843"/>
        </w:tabs>
        <w:kinsoku w:val="0"/>
        <w:overflowPunct w:val="0"/>
        <w:spacing w:line="266" w:lineRule="auto"/>
        <w:ind w:right="393"/>
        <w:jc w:val="both"/>
        <w:sectPr w:rsidR="00000000">
          <w:pgSz w:w="11910" w:h="16840"/>
          <w:pgMar w:top="1440" w:right="1300" w:bottom="280" w:left="1300" w:header="949" w:footer="0" w:gutter="0"/>
          <w:cols w:space="708"/>
          <w:noEndnote/>
        </w:sectPr>
      </w:pPr>
    </w:p>
    <w:p w14:paraId="4B9C9316" w14:textId="77777777" w:rsidR="00000000" w:rsidRDefault="00000000">
      <w:pPr>
        <w:pStyle w:val="BodyText"/>
        <w:kinsoku w:val="0"/>
        <w:overflowPunct w:val="0"/>
        <w:rPr>
          <w:sz w:val="20"/>
          <w:szCs w:val="20"/>
        </w:rPr>
      </w:pPr>
    </w:p>
    <w:p w14:paraId="50C39D3D" w14:textId="77777777" w:rsidR="00000000" w:rsidRDefault="00000000">
      <w:pPr>
        <w:pStyle w:val="BodyText"/>
        <w:kinsoku w:val="0"/>
        <w:overflowPunct w:val="0"/>
        <w:rPr>
          <w:sz w:val="18"/>
          <w:szCs w:val="18"/>
        </w:rPr>
      </w:pPr>
    </w:p>
    <w:p w14:paraId="7B741CBA" w14:textId="77777777" w:rsidR="00000000" w:rsidRDefault="00000000">
      <w:pPr>
        <w:pStyle w:val="BodyText"/>
        <w:kinsoku w:val="0"/>
        <w:overflowPunct w:val="0"/>
        <w:spacing w:before="90" w:line="276" w:lineRule="auto"/>
        <w:ind w:left="1842" w:right="397"/>
        <w:jc w:val="both"/>
        <w:rPr>
          <w:spacing w:val="-4"/>
        </w:rPr>
      </w:pPr>
      <w:r>
        <w:t>zal,</w:t>
      </w:r>
      <w:r>
        <w:rPr>
          <w:spacing w:val="-4"/>
        </w:rPr>
        <w:t xml:space="preserve"> </w:t>
      </w:r>
      <w:r>
        <w:t>hogy</w:t>
      </w:r>
      <w:r>
        <w:rPr>
          <w:spacing w:val="-8"/>
        </w:rPr>
        <w:t xml:space="preserve"> </w:t>
      </w:r>
      <w:r>
        <w:t>csak</w:t>
      </w:r>
      <w:r>
        <w:rPr>
          <w:spacing w:val="-2"/>
        </w:rPr>
        <w:t xml:space="preserve"> </w:t>
      </w:r>
      <w:r>
        <w:t>az</w:t>
      </w:r>
      <w:r>
        <w:rPr>
          <w:spacing w:val="-3"/>
        </w:rPr>
        <w:t xml:space="preserve"> </w:t>
      </w:r>
      <w:r>
        <w:t>aktuálisan</w:t>
      </w:r>
      <w:r>
        <w:rPr>
          <w:spacing w:val="-4"/>
        </w:rPr>
        <w:t xml:space="preserve"> </w:t>
      </w:r>
      <w:r>
        <w:t>szükséges</w:t>
      </w:r>
      <w:r>
        <w:rPr>
          <w:spacing w:val="-5"/>
        </w:rPr>
        <w:t xml:space="preserve"> </w:t>
      </w:r>
      <w:r>
        <w:t>adatokat</w:t>
      </w:r>
      <w:r>
        <w:rPr>
          <w:spacing w:val="-4"/>
        </w:rPr>
        <w:t xml:space="preserve"> </w:t>
      </w:r>
      <w:r>
        <w:t>kérjük</w:t>
      </w:r>
      <w:r>
        <w:rPr>
          <w:spacing w:val="-4"/>
        </w:rPr>
        <w:t xml:space="preserve"> </w:t>
      </w:r>
      <w:r>
        <w:t>le</w:t>
      </w:r>
      <w:r>
        <w:rPr>
          <w:spacing w:val="-4"/>
        </w:rPr>
        <w:t xml:space="preserve"> </w:t>
      </w:r>
      <w:r>
        <w:t>az</w:t>
      </w:r>
      <w:r>
        <w:rPr>
          <w:spacing w:val="-3"/>
        </w:rPr>
        <w:t xml:space="preserve"> </w:t>
      </w:r>
      <w:r>
        <w:t xml:space="preserve">adatbázisból, erőforrást takarítunk meg, ami nagyszámú dokumentumnál jelentős le- </w:t>
      </w:r>
      <w:r>
        <w:rPr>
          <w:spacing w:val="-4"/>
        </w:rPr>
        <w:t>het.</w:t>
      </w:r>
    </w:p>
    <w:p w14:paraId="307EF72B" w14:textId="77777777" w:rsidR="00000000" w:rsidRDefault="00000000">
      <w:pPr>
        <w:pStyle w:val="ListParagraph"/>
        <w:numPr>
          <w:ilvl w:val="0"/>
          <w:numId w:val="4"/>
        </w:numPr>
        <w:tabs>
          <w:tab w:val="left" w:pos="1122"/>
        </w:tabs>
        <w:kinsoku w:val="0"/>
        <w:overflowPunct w:val="0"/>
        <w:spacing w:before="121"/>
        <w:jc w:val="both"/>
        <w:rPr>
          <w:spacing w:val="-2"/>
        </w:rPr>
      </w:pPr>
      <w:r>
        <w:t>Címkék</w:t>
      </w:r>
      <w:r>
        <w:rPr>
          <w:spacing w:val="-1"/>
        </w:rPr>
        <w:t xml:space="preserve"> </w:t>
      </w:r>
      <w:r>
        <w:rPr>
          <w:spacing w:val="-2"/>
        </w:rPr>
        <w:t>lekérése.</w:t>
      </w:r>
    </w:p>
    <w:p w14:paraId="11DD002B" w14:textId="77777777" w:rsidR="00000000" w:rsidRDefault="00000000">
      <w:pPr>
        <w:pStyle w:val="ListParagraph"/>
        <w:numPr>
          <w:ilvl w:val="1"/>
          <w:numId w:val="4"/>
        </w:numPr>
        <w:tabs>
          <w:tab w:val="left" w:pos="1842"/>
        </w:tabs>
        <w:kinsoku w:val="0"/>
        <w:overflowPunct w:val="0"/>
        <w:rPr>
          <w:spacing w:val="-2"/>
        </w:rPr>
      </w:pPr>
      <w:r>
        <w:rPr>
          <w:spacing w:val="-2"/>
        </w:rPr>
        <w:t>Lehetőségek:</w:t>
      </w:r>
    </w:p>
    <w:p w14:paraId="665C3966" w14:textId="77777777" w:rsidR="00000000" w:rsidRDefault="00000000">
      <w:pPr>
        <w:pStyle w:val="ListParagraph"/>
        <w:numPr>
          <w:ilvl w:val="2"/>
          <w:numId w:val="4"/>
        </w:numPr>
        <w:tabs>
          <w:tab w:val="left" w:pos="2563"/>
        </w:tabs>
        <w:kinsoku w:val="0"/>
        <w:overflowPunct w:val="0"/>
        <w:spacing w:before="140"/>
        <w:rPr>
          <w:spacing w:val="-2"/>
        </w:rPr>
      </w:pPr>
      <w:r>
        <w:t>összes</w:t>
      </w:r>
      <w:r>
        <w:rPr>
          <w:spacing w:val="-1"/>
        </w:rPr>
        <w:t xml:space="preserve"> </w:t>
      </w:r>
      <w:r>
        <w:t>címke</w:t>
      </w:r>
      <w:r>
        <w:rPr>
          <w:spacing w:val="-1"/>
        </w:rPr>
        <w:t xml:space="preserve"> </w:t>
      </w:r>
      <w:r>
        <w:rPr>
          <w:spacing w:val="-2"/>
        </w:rPr>
        <w:t>lekérése,</w:t>
      </w:r>
    </w:p>
    <w:p w14:paraId="7B12FEB4" w14:textId="77777777" w:rsidR="00000000" w:rsidRDefault="00000000">
      <w:pPr>
        <w:pStyle w:val="ListParagraph"/>
        <w:numPr>
          <w:ilvl w:val="2"/>
          <w:numId w:val="4"/>
        </w:numPr>
        <w:tabs>
          <w:tab w:val="left" w:pos="2563"/>
        </w:tabs>
        <w:kinsoku w:val="0"/>
        <w:overflowPunct w:val="0"/>
        <w:spacing w:before="163"/>
        <w:rPr>
          <w:spacing w:val="-2"/>
        </w:rPr>
      </w:pPr>
      <w:r>
        <w:t>egy</w:t>
      </w:r>
      <w:r>
        <w:rPr>
          <w:spacing w:val="-3"/>
        </w:rPr>
        <w:t xml:space="preserve"> </w:t>
      </w:r>
      <w:r>
        <w:t>adott nevű vagy</w:t>
      </w:r>
      <w:r>
        <w:rPr>
          <w:spacing w:val="-3"/>
        </w:rPr>
        <w:t xml:space="preserve"> </w:t>
      </w:r>
      <w:r>
        <w:t>adott azonosítójú címke</w:t>
      </w:r>
      <w:r>
        <w:rPr>
          <w:spacing w:val="-1"/>
        </w:rPr>
        <w:t xml:space="preserve"> </w:t>
      </w:r>
      <w:r>
        <w:rPr>
          <w:spacing w:val="-2"/>
        </w:rPr>
        <w:t>lekérése.</w:t>
      </w:r>
    </w:p>
    <w:p w14:paraId="22C23AE0" w14:textId="77777777" w:rsidR="00000000" w:rsidRDefault="00000000">
      <w:pPr>
        <w:pStyle w:val="ListParagraph"/>
        <w:numPr>
          <w:ilvl w:val="0"/>
          <w:numId w:val="4"/>
        </w:numPr>
        <w:tabs>
          <w:tab w:val="left" w:pos="1122"/>
        </w:tabs>
        <w:kinsoku w:val="0"/>
        <w:overflowPunct w:val="0"/>
        <w:spacing w:before="161"/>
        <w:jc w:val="both"/>
        <w:rPr>
          <w:spacing w:val="-2"/>
        </w:rPr>
      </w:pPr>
      <w:r>
        <w:t>Egy</w:t>
      </w:r>
      <w:r>
        <w:rPr>
          <w:spacing w:val="-5"/>
        </w:rPr>
        <w:t xml:space="preserve"> </w:t>
      </w:r>
      <w:r>
        <w:t>dokumentumhoz</w:t>
      </w:r>
      <w:r>
        <w:rPr>
          <w:spacing w:val="1"/>
        </w:rPr>
        <w:t xml:space="preserve"> </w:t>
      </w:r>
      <w:r>
        <w:t>címke</w:t>
      </w:r>
      <w:r>
        <w:rPr>
          <w:spacing w:val="-1"/>
        </w:rPr>
        <w:t xml:space="preserve"> </w:t>
      </w:r>
      <w:r>
        <w:t>hozzáadása</w:t>
      </w:r>
      <w:r>
        <w:rPr>
          <w:spacing w:val="-1"/>
        </w:rPr>
        <w:t xml:space="preserve"> </w:t>
      </w:r>
      <w:r>
        <w:t>vagy</w:t>
      </w:r>
      <w:r>
        <w:rPr>
          <w:spacing w:val="-4"/>
        </w:rPr>
        <w:t xml:space="preserve"> </w:t>
      </w:r>
      <w:r>
        <w:rPr>
          <w:spacing w:val="-2"/>
        </w:rPr>
        <w:t>elvétele.</w:t>
      </w:r>
    </w:p>
    <w:p w14:paraId="1059640B" w14:textId="77777777" w:rsidR="00000000" w:rsidRDefault="00000000">
      <w:pPr>
        <w:pStyle w:val="BodyText"/>
        <w:kinsoku w:val="0"/>
        <w:overflowPunct w:val="0"/>
        <w:spacing w:before="160" w:line="276" w:lineRule="auto"/>
        <w:ind w:left="402" w:right="397"/>
        <w:jc w:val="both"/>
      </w:pPr>
      <w:r>
        <w:t>A réteg fő feladata a fenti funkciók megvalósítása az ORMLite által nyújtott lehetősé- gek felhasználásával. Az ORMLite viszonylag gazdag lehetőségeket biztosít az adatbázisműveletek végrehajtására, például lehetőség van a lekérdezéseket is Java nyel- ven felépíteni. Így az adathozzáférési rétegben nem található nehezen karbantartható és biztonságilag aggályos SQL-lekérdezések.</w:t>
      </w:r>
    </w:p>
    <w:p w14:paraId="505FA41B" w14:textId="77777777" w:rsidR="00000000" w:rsidRDefault="00000000">
      <w:pPr>
        <w:pStyle w:val="BodyText"/>
        <w:kinsoku w:val="0"/>
        <w:overflowPunct w:val="0"/>
        <w:spacing w:before="202" w:line="276" w:lineRule="auto"/>
        <w:ind w:left="402" w:right="396"/>
        <w:jc w:val="both"/>
      </w:pPr>
      <w:r>
        <w:t>Ez a réteg valósít meg néhány segédfunkciót is, mint az üres adatbázis létrehozása. Ro- bosztussági okokból minden alkalommal, amikor nem létező adatbázisból próbál az alkalmazás adatot elérni, létrehozunk egy új, üres adatbázist.</w:t>
      </w:r>
    </w:p>
    <w:p w14:paraId="00277CCC" w14:textId="77777777" w:rsidR="00000000" w:rsidRDefault="00000000">
      <w:pPr>
        <w:pStyle w:val="BodyText"/>
        <w:kinsoku w:val="0"/>
        <w:overflowPunct w:val="0"/>
        <w:rPr>
          <w:sz w:val="26"/>
          <w:szCs w:val="26"/>
        </w:rPr>
      </w:pPr>
    </w:p>
    <w:p w14:paraId="05EB618C" w14:textId="77777777" w:rsidR="00000000" w:rsidRDefault="00000000">
      <w:pPr>
        <w:pStyle w:val="BodyText"/>
        <w:kinsoku w:val="0"/>
        <w:overflowPunct w:val="0"/>
        <w:spacing w:before="5"/>
        <w:rPr>
          <w:sz w:val="26"/>
          <w:szCs w:val="26"/>
        </w:rPr>
      </w:pPr>
    </w:p>
    <w:p w14:paraId="3209FD9F" w14:textId="77777777" w:rsidR="00000000" w:rsidRDefault="00000000">
      <w:pPr>
        <w:pStyle w:val="Heading4"/>
        <w:kinsoku w:val="0"/>
        <w:overflowPunct w:val="0"/>
        <w:spacing w:before="1"/>
        <w:jc w:val="both"/>
        <w:rPr>
          <w:spacing w:val="-2"/>
        </w:rPr>
      </w:pPr>
      <w:bookmarkStart w:id="24" w:name="Üzleti logikai réteg (Business Logic Lay"/>
      <w:bookmarkStart w:id="25" w:name="_bookmark12"/>
      <w:bookmarkEnd w:id="24"/>
      <w:bookmarkEnd w:id="25"/>
      <w:r>
        <w:t>Üzleti</w:t>
      </w:r>
      <w:r>
        <w:rPr>
          <w:spacing w:val="-11"/>
        </w:rPr>
        <w:t xml:space="preserve"> </w:t>
      </w:r>
      <w:r>
        <w:t>logikai</w:t>
      </w:r>
      <w:r>
        <w:rPr>
          <w:spacing w:val="-10"/>
        </w:rPr>
        <w:t xml:space="preserve"> </w:t>
      </w:r>
      <w:r>
        <w:t>réteg</w:t>
      </w:r>
      <w:r>
        <w:rPr>
          <w:spacing w:val="-10"/>
        </w:rPr>
        <w:t xml:space="preserve"> </w:t>
      </w:r>
      <w:r>
        <w:t>(Business</w:t>
      </w:r>
      <w:r>
        <w:rPr>
          <w:spacing w:val="-10"/>
        </w:rPr>
        <w:t xml:space="preserve"> </w:t>
      </w:r>
      <w:r>
        <w:t>Logic</w:t>
      </w:r>
      <w:r>
        <w:rPr>
          <w:spacing w:val="-10"/>
        </w:rPr>
        <w:t xml:space="preserve"> </w:t>
      </w:r>
      <w:r>
        <w:rPr>
          <w:spacing w:val="-2"/>
        </w:rPr>
        <w:t>Layer)</w:t>
      </w:r>
    </w:p>
    <w:p w14:paraId="445382BB" w14:textId="77777777" w:rsidR="00000000" w:rsidRDefault="00000000">
      <w:pPr>
        <w:pStyle w:val="BodyText"/>
        <w:kinsoku w:val="0"/>
        <w:overflowPunct w:val="0"/>
        <w:spacing w:before="162" w:line="276" w:lineRule="auto"/>
        <w:ind w:left="402" w:right="404"/>
        <w:jc w:val="both"/>
      </w:pPr>
      <w:r>
        <w:rPr>
          <w:b/>
          <w:bCs/>
        </w:rPr>
        <w:t xml:space="preserve">Célja: </w:t>
      </w:r>
      <w:r>
        <w:t xml:space="preserve">az adatelérési rétegtől kapott adatok alapján kiszolgálni a grafikus felhasználói felületet. Lényegében egy </w:t>
      </w:r>
      <w:r>
        <w:rPr>
          <w:i/>
          <w:iCs/>
        </w:rPr>
        <w:t>wrapper facade</w:t>
      </w:r>
      <w:r>
        <w:t>-ként viselkedik.</w:t>
      </w:r>
    </w:p>
    <w:p w14:paraId="52CB1BE8" w14:textId="77777777" w:rsidR="00000000" w:rsidRDefault="00000000">
      <w:pPr>
        <w:pStyle w:val="BodyText"/>
        <w:kinsoku w:val="0"/>
        <w:overflowPunct w:val="0"/>
        <w:spacing w:before="198" w:line="276" w:lineRule="auto"/>
        <w:ind w:left="402" w:right="401"/>
        <w:jc w:val="both"/>
      </w:pPr>
      <w:r>
        <w:t>Esetünkben ez a réteg viszonylag kevés feladatot lát el, hiszen az üzleti logika nagyon egyszerű a DocuMaison programban. Azonban ennek ellenére külön definiáltuk, hiszen a program továbbfejlesztése során később még hasznos lehet.</w:t>
      </w:r>
    </w:p>
    <w:p w14:paraId="54FA7EE1" w14:textId="77777777" w:rsidR="00000000" w:rsidRDefault="00000000">
      <w:pPr>
        <w:pStyle w:val="BodyText"/>
        <w:kinsoku w:val="0"/>
        <w:overflowPunct w:val="0"/>
        <w:spacing w:before="205" w:line="273" w:lineRule="auto"/>
        <w:ind w:left="402" w:right="398"/>
        <w:jc w:val="both"/>
      </w:pPr>
      <w:r>
        <w:t xml:space="preserve">Jelenleg a felsőbb rétegek felé nyújtott interfésze (amely a </w:t>
      </w:r>
      <w:r>
        <w:rPr>
          <w:rFonts w:ascii="Consolas" w:hAnsi="Consolas" w:cs="Consolas"/>
          <w:sz w:val="22"/>
          <w:szCs w:val="22"/>
        </w:rPr>
        <w:t>BllInterface</w:t>
      </w:r>
      <w:r>
        <w:rPr>
          <w:sz w:val="22"/>
          <w:szCs w:val="22"/>
        </w:rPr>
        <w:t xml:space="preserve"> </w:t>
      </w:r>
      <w:r>
        <w:t>interfészben került definiálásra) ugyanazokat a műveleteket teszi lehetővé, mint az előző fejezetben ismertetett DAL interfész (</w:t>
      </w:r>
      <w:r>
        <w:rPr>
          <w:rFonts w:ascii="Consolas" w:hAnsi="Consolas" w:cs="Consolas"/>
          <w:sz w:val="22"/>
          <w:szCs w:val="22"/>
        </w:rPr>
        <w:t>DalInterface</w:t>
      </w:r>
      <w:r>
        <w:t>), csak esetenként kényelmesebben elérhető módon (pl. több paraméterrel).</w:t>
      </w:r>
    </w:p>
    <w:p w14:paraId="28E25149" w14:textId="77777777" w:rsidR="00000000" w:rsidRDefault="00000000">
      <w:pPr>
        <w:pStyle w:val="BodyText"/>
        <w:kinsoku w:val="0"/>
        <w:overflowPunct w:val="0"/>
        <w:spacing w:before="209" w:line="276" w:lineRule="auto"/>
        <w:ind w:left="402" w:right="397"/>
        <w:jc w:val="both"/>
      </w:pPr>
      <w:r>
        <w:t>Egy jelentős különbség van a DAL és a BLL által nyújtott szolgáltatásokban, ez pedig</w:t>
      </w:r>
      <w:r>
        <w:rPr>
          <w:spacing w:val="40"/>
        </w:rPr>
        <w:t xml:space="preserve"> </w:t>
      </w:r>
      <w:r>
        <w:t>az új dokumentum létrehozása. A DAL rétegben ez csak a dokumentum azonosítóját és a dokumentumsablont állítja be. A BLL esetén emellett az új dokumentum megkapja a dokumentumsablonból következő alapértékeit is (alapértelmezett metaadatok, alapér- telmezett bélyegkép). Emellett BLL szintjén végezzük el például a dokumentumok mozgatásának műveletét is (összefogja a tényleges fájlműveletet és az adatbázisműveletet egy műveletté).</w:t>
      </w:r>
    </w:p>
    <w:p w14:paraId="0D55254E" w14:textId="77777777" w:rsidR="00000000" w:rsidRDefault="00000000">
      <w:pPr>
        <w:pStyle w:val="BodyText"/>
        <w:kinsoku w:val="0"/>
        <w:overflowPunct w:val="0"/>
        <w:spacing w:before="209" w:line="276" w:lineRule="auto"/>
        <w:ind w:left="402" w:right="397"/>
        <w:jc w:val="both"/>
        <w:sectPr w:rsidR="00000000">
          <w:pgSz w:w="11910" w:h="16840"/>
          <w:pgMar w:top="1440" w:right="1300" w:bottom="280" w:left="1300" w:header="949" w:footer="0" w:gutter="0"/>
          <w:cols w:space="708"/>
          <w:noEndnote/>
        </w:sectPr>
      </w:pPr>
    </w:p>
    <w:p w14:paraId="1684D544" w14:textId="77777777" w:rsidR="00000000" w:rsidRDefault="00000000">
      <w:pPr>
        <w:pStyle w:val="BodyText"/>
        <w:kinsoku w:val="0"/>
        <w:overflowPunct w:val="0"/>
        <w:rPr>
          <w:sz w:val="20"/>
          <w:szCs w:val="20"/>
        </w:rPr>
      </w:pPr>
    </w:p>
    <w:p w14:paraId="00F64076" w14:textId="77777777" w:rsidR="00000000" w:rsidRDefault="00000000">
      <w:pPr>
        <w:pStyle w:val="BodyText"/>
        <w:kinsoku w:val="0"/>
        <w:overflowPunct w:val="0"/>
        <w:spacing w:before="3"/>
        <w:rPr>
          <w:sz w:val="18"/>
          <w:szCs w:val="18"/>
        </w:rPr>
      </w:pPr>
    </w:p>
    <w:p w14:paraId="0213AF89" w14:textId="77777777" w:rsidR="00000000" w:rsidRDefault="00000000">
      <w:pPr>
        <w:pStyle w:val="BodyText"/>
        <w:kinsoku w:val="0"/>
        <w:overflowPunct w:val="0"/>
        <w:spacing w:before="90"/>
        <w:ind w:left="402"/>
        <w:jc w:val="both"/>
        <w:rPr>
          <w:rFonts w:ascii="Consolas" w:hAnsi="Consolas" w:cs="Consolas"/>
          <w:spacing w:val="-2"/>
          <w:sz w:val="22"/>
          <w:szCs w:val="22"/>
        </w:rPr>
      </w:pPr>
      <w:r>
        <w:rPr>
          <w:b/>
          <w:bCs/>
        </w:rPr>
        <w:t>Megjelenés</w:t>
      </w:r>
      <w:r>
        <w:rPr>
          <w:b/>
          <w:bCs/>
          <w:spacing w:val="44"/>
        </w:rPr>
        <w:t xml:space="preserve"> </w:t>
      </w:r>
      <w:r>
        <w:rPr>
          <w:b/>
          <w:bCs/>
        </w:rPr>
        <w:t>a</w:t>
      </w:r>
      <w:r>
        <w:rPr>
          <w:b/>
          <w:bCs/>
          <w:spacing w:val="46"/>
        </w:rPr>
        <w:t xml:space="preserve"> </w:t>
      </w:r>
      <w:r>
        <w:rPr>
          <w:b/>
          <w:bCs/>
        </w:rPr>
        <w:t>kódban:</w:t>
      </w:r>
      <w:r>
        <w:rPr>
          <w:b/>
          <w:bCs/>
          <w:spacing w:val="46"/>
        </w:rPr>
        <w:t xml:space="preserve"> </w:t>
      </w:r>
      <w:r>
        <w:t>az</w:t>
      </w:r>
      <w:r>
        <w:rPr>
          <w:spacing w:val="48"/>
        </w:rPr>
        <w:t xml:space="preserve"> </w:t>
      </w:r>
      <w:r>
        <w:t>üzleti</w:t>
      </w:r>
      <w:r>
        <w:rPr>
          <w:spacing w:val="45"/>
        </w:rPr>
        <w:t xml:space="preserve"> </w:t>
      </w:r>
      <w:r>
        <w:t>logikai</w:t>
      </w:r>
      <w:r>
        <w:rPr>
          <w:spacing w:val="47"/>
        </w:rPr>
        <w:t xml:space="preserve"> </w:t>
      </w:r>
      <w:r>
        <w:t>réteg</w:t>
      </w:r>
      <w:r>
        <w:rPr>
          <w:spacing w:val="46"/>
        </w:rPr>
        <w:t xml:space="preserve"> </w:t>
      </w:r>
      <w:r>
        <w:t>megvalósítása</w:t>
      </w:r>
      <w:r>
        <w:rPr>
          <w:spacing w:val="45"/>
        </w:rPr>
        <w:t xml:space="preserve"> </w:t>
      </w:r>
      <w:r>
        <w:t>a</w:t>
      </w:r>
      <w:r>
        <w:rPr>
          <w:spacing w:val="48"/>
        </w:rPr>
        <w:t xml:space="preserve"> </w:t>
      </w:r>
      <w:r>
        <w:rPr>
          <w:rFonts w:ascii="Consolas" w:hAnsi="Consolas" w:cs="Consolas"/>
          <w:spacing w:val="-2"/>
          <w:sz w:val="22"/>
          <w:szCs w:val="22"/>
        </w:rPr>
        <w:t>hu.documaison.bll</w:t>
      </w:r>
    </w:p>
    <w:p w14:paraId="4841C4E1" w14:textId="77777777" w:rsidR="00000000" w:rsidRDefault="00000000">
      <w:pPr>
        <w:pStyle w:val="BodyText"/>
        <w:kinsoku w:val="0"/>
        <w:overflowPunct w:val="0"/>
        <w:spacing w:before="40"/>
        <w:ind w:left="402"/>
        <w:jc w:val="both"/>
        <w:rPr>
          <w:spacing w:val="-4"/>
        </w:rPr>
      </w:pPr>
      <w:r>
        <w:t>projektben</w:t>
      </w:r>
      <w:r>
        <w:rPr>
          <w:spacing w:val="-1"/>
        </w:rPr>
        <w:t xml:space="preserve"> </w:t>
      </w:r>
      <w:r>
        <w:t>történt</w:t>
      </w:r>
      <w:r>
        <w:rPr>
          <w:spacing w:val="-1"/>
        </w:rPr>
        <w:t xml:space="preserve"> </w:t>
      </w:r>
      <w:r>
        <w:rPr>
          <w:spacing w:val="-4"/>
        </w:rPr>
        <w:t>meg.</w:t>
      </w:r>
    </w:p>
    <w:p w14:paraId="1E2AD43A" w14:textId="77777777" w:rsidR="00000000" w:rsidRDefault="00000000">
      <w:pPr>
        <w:pStyle w:val="BodyText"/>
        <w:kinsoku w:val="0"/>
        <w:overflowPunct w:val="0"/>
        <w:rPr>
          <w:sz w:val="26"/>
          <w:szCs w:val="26"/>
        </w:rPr>
      </w:pPr>
    </w:p>
    <w:p w14:paraId="6C1C7030" w14:textId="77777777" w:rsidR="00000000" w:rsidRDefault="00000000">
      <w:pPr>
        <w:pStyle w:val="BodyText"/>
        <w:kinsoku w:val="0"/>
        <w:overflowPunct w:val="0"/>
        <w:rPr>
          <w:sz w:val="30"/>
          <w:szCs w:val="30"/>
        </w:rPr>
      </w:pPr>
    </w:p>
    <w:p w14:paraId="1A08C758" w14:textId="77777777" w:rsidR="00000000" w:rsidRDefault="00000000">
      <w:pPr>
        <w:pStyle w:val="Heading4"/>
        <w:kinsoku w:val="0"/>
        <w:overflowPunct w:val="0"/>
        <w:jc w:val="both"/>
        <w:rPr>
          <w:spacing w:val="-2"/>
        </w:rPr>
      </w:pPr>
      <w:bookmarkStart w:id="26" w:name="Grafikus felhasználói felület"/>
      <w:bookmarkStart w:id="27" w:name="_bookmark13"/>
      <w:bookmarkEnd w:id="26"/>
      <w:bookmarkEnd w:id="27"/>
      <w:r>
        <w:rPr>
          <w:spacing w:val="-2"/>
        </w:rPr>
        <w:t>Grafikus</w:t>
      </w:r>
      <w:r>
        <w:rPr>
          <w:spacing w:val="3"/>
        </w:rPr>
        <w:t xml:space="preserve"> </w:t>
      </w:r>
      <w:r>
        <w:rPr>
          <w:spacing w:val="-2"/>
        </w:rPr>
        <w:t>felhasználói</w:t>
      </w:r>
      <w:r>
        <w:rPr>
          <w:spacing w:val="4"/>
        </w:rPr>
        <w:t xml:space="preserve"> </w:t>
      </w:r>
      <w:r>
        <w:rPr>
          <w:spacing w:val="-2"/>
        </w:rPr>
        <w:t>felület</w:t>
      </w:r>
    </w:p>
    <w:p w14:paraId="5DD42FA4" w14:textId="77777777" w:rsidR="00000000" w:rsidRDefault="00000000">
      <w:pPr>
        <w:pStyle w:val="BodyText"/>
        <w:kinsoku w:val="0"/>
        <w:overflowPunct w:val="0"/>
        <w:spacing w:before="162" w:line="276" w:lineRule="auto"/>
        <w:ind w:left="402" w:right="402"/>
        <w:jc w:val="both"/>
      </w:pPr>
      <w:r>
        <w:rPr>
          <w:b/>
          <w:bCs/>
        </w:rPr>
        <w:t xml:space="preserve">Célja: </w:t>
      </w:r>
      <w:r>
        <w:t>A felhasználók számára egyszerű, könnyen átlátható felületet nyújtani, az összes funkciót elérhetővé tenni.</w:t>
      </w:r>
    </w:p>
    <w:p w14:paraId="30349B05" w14:textId="77777777" w:rsidR="00000000" w:rsidRDefault="00000000">
      <w:pPr>
        <w:pStyle w:val="BodyText"/>
        <w:kinsoku w:val="0"/>
        <w:overflowPunct w:val="0"/>
        <w:spacing w:before="201" w:line="276" w:lineRule="auto"/>
        <w:ind w:left="402" w:right="394"/>
        <w:jc w:val="both"/>
      </w:pPr>
      <w:r>
        <w:t xml:space="preserve">A DocuMaison grafikus felületét a változatos platformokon elérhető SWT, azaz </w:t>
      </w:r>
      <w:r>
        <w:rPr>
          <w:i/>
          <w:iCs/>
        </w:rPr>
        <w:t xml:space="preserve">Stan- dard Widget Toolkit </w:t>
      </w:r>
      <w:r>
        <w:t xml:space="preserve">könyvtárral készítettük el. A grafikus felület egy </w:t>
      </w:r>
      <w:r>
        <w:rPr>
          <w:i/>
          <w:iCs/>
        </w:rPr>
        <w:t xml:space="preserve">egyablakos </w:t>
      </w:r>
      <w:r>
        <w:t>meg- oldás, azaz falugró ablakok helyett, minden a főablakban jelenik meg (leszámítva né- hány esetet, ahol a felhasználói interakció úgy a legkönnyebben megvalósítható)</w:t>
      </w:r>
    </w:p>
    <w:p w14:paraId="6D2BCCA1" w14:textId="77777777" w:rsidR="00000000" w:rsidRDefault="00000000">
      <w:pPr>
        <w:pStyle w:val="BodyText"/>
        <w:kinsoku w:val="0"/>
        <w:overflowPunct w:val="0"/>
        <w:spacing w:before="199" w:line="276" w:lineRule="auto"/>
        <w:ind w:left="402" w:right="401"/>
        <w:jc w:val="both"/>
      </w:pPr>
      <w:r>
        <w:t xml:space="preserve">A program indulásakor a felhasználót az összes dokumentum kilistázására alkalmas képernyővel fogadja az alkalmazás (lásd </w:t>
      </w:r>
      <w:hyperlink w:anchor="bookmark14" w:history="1">
        <w:r>
          <w:t>2</w:t>
        </w:r>
      </w:hyperlink>
      <w:r>
        <w:t>. ábra)</w:t>
      </w:r>
    </w:p>
    <w:p w14:paraId="44563712" w14:textId="3A559194" w:rsidR="00000000" w:rsidRDefault="00525BC3">
      <w:pPr>
        <w:pStyle w:val="BodyText"/>
        <w:kinsoku w:val="0"/>
        <w:overflowPunct w:val="0"/>
        <w:spacing w:before="8"/>
        <w:rPr>
          <w:sz w:val="15"/>
          <w:szCs w:val="15"/>
        </w:rPr>
      </w:pPr>
      <w:r>
        <w:rPr>
          <w:noProof/>
        </w:rPr>
        <mc:AlternateContent>
          <mc:Choice Requires="wps">
            <w:drawing>
              <wp:anchor distT="0" distB="0" distL="0" distR="0" simplePos="0" relativeHeight="251639808" behindDoc="0" locked="0" layoutInCell="0" allowOverlap="1" wp14:anchorId="494B0456" wp14:editId="1E7CF1D1">
                <wp:simplePos x="0" y="0"/>
                <wp:positionH relativeFrom="page">
                  <wp:posOffset>1450975</wp:posOffset>
                </wp:positionH>
                <wp:positionV relativeFrom="paragraph">
                  <wp:posOffset>130175</wp:posOffset>
                </wp:positionV>
                <wp:extent cx="4673600" cy="3276600"/>
                <wp:effectExtent l="0" t="0" r="0" b="0"/>
                <wp:wrapTopAndBottom/>
                <wp:docPr id="215"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3600" cy="327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AC0EC" w14:textId="77FC6E4B" w:rsidR="00000000" w:rsidRDefault="00525BC3">
                            <w:pPr>
                              <w:widowControl/>
                              <w:autoSpaceDE/>
                              <w:autoSpaceDN/>
                              <w:adjustRightInd/>
                              <w:spacing w:line="5160" w:lineRule="atLeast"/>
                              <w:rPr>
                                <w:sz w:val="24"/>
                                <w:szCs w:val="24"/>
                              </w:rPr>
                            </w:pPr>
                            <w:r>
                              <w:rPr>
                                <w:noProof/>
                              </w:rPr>
                              <w:drawing>
                                <wp:inline distT="0" distB="0" distL="0" distR="0" wp14:anchorId="30FAD16E" wp14:editId="6680D872">
                                  <wp:extent cx="4678680" cy="3268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8680" cy="3268980"/>
                                          </a:xfrm>
                                          <a:prstGeom prst="rect">
                                            <a:avLst/>
                                          </a:prstGeom>
                                          <a:noFill/>
                                          <a:ln>
                                            <a:noFill/>
                                          </a:ln>
                                        </pic:spPr>
                                      </pic:pic>
                                    </a:graphicData>
                                  </a:graphic>
                                </wp:inline>
                              </w:drawing>
                            </w:r>
                          </w:p>
                          <w:p w14:paraId="1127D675"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B0456" id="Rectangle 70" o:spid="_x0000_s1090" style="position:absolute;margin-left:114.25pt;margin-top:10.25pt;width:368pt;height:258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" o:allowincell="f" filled="f" stroked="f">
                <v:textbox inset="0,0,0,0">
                  <w:txbxContent>
                    <w:p w14:paraId="06DAC0EC" w14:textId="77FC6E4B" w:rsidR="00000000" w:rsidRDefault="00525BC3">
                      <w:pPr>
                        <w:widowControl/>
                        <w:autoSpaceDE/>
                        <w:autoSpaceDN/>
                        <w:adjustRightInd/>
                        <w:spacing w:line="5160" w:lineRule="atLeast"/>
                        <w:rPr>
                          <w:sz w:val="24"/>
                          <w:szCs w:val="24"/>
                        </w:rPr>
                      </w:pPr>
                      <w:r>
                        <w:rPr>
                          <w:noProof/>
                        </w:rPr>
                        <w:drawing>
                          <wp:inline distT="0" distB="0" distL="0" distR="0" wp14:anchorId="30FAD16E" wp14:editId="6680D872">
                            <wp:extent cx="4678680" cy="3268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8680" cy="3268980"/>
                                    </a:xfrm>
                                    <a:prstGeom prst="rect">
                                      <a:avLst/>
                                    </a:prstGeom>
                                    <a:noFill/>
                                    <a:ln>
                                      <a:noFill/>
                                    </a:ln>
                                  </pic:spPr>
                                </pic:pic>
                              </a:graphicData>
                            </a:graphic>
                          </wp:inline>
                        </w:drawing>
                      </w:r>
                    </w:p>
                    <w:p w14:paraId="1127D675" w14:textId="77777777" w:rsidR="00000000" w:rsidRDefault="00000000">
                      <w:pPr>
                        <w:rPr>
                          <w:sz w:val="24"/>
                          <w:szCs w:val="24"/>
                        </w:rPr>
                      </w:pPr>
                    </w:p>
                  </w:txbxContent>
                </v:textbox>
                <w10:wrap type="topAndBottom" anchorx="page"/>
              </v:rect>
            </w:pict>
          </mc:Fallback>
        </mc:AlternateContent>
      </w:r>
    </w:p>
    <w:p w14:paraId="3A8B8DAC" w14:textId="77777777" w:rsidR="00000000" w:rsidRDefault="00000000">
      <w:pPr>
        <w:pStyle w:val="ListParagraph"/>
        <w:numPr>
          <w:ilvl w:val="0"/>
          <w:numId w:val="3"/>
        </w:numPr>
        <w:tabs>
          <w:tab w:val="left" w:pos="2735"/>
        </w:tabs>
        <w:kinsoku w:val="0"/>
        <w:overflowPunct w:val="0"/>
        <w:spacing w:before="219"/>
        <w:ind w:left="2734"/>
        <w:rPr>
          <w:spacing w:val="-2"/>
          <w:sz w:val="18"/>
          <w:szCs w:val="18"/>
        </w:rPr>
      </w:pPr>
      <w:bookmarkStart w:id="28" w:name="_bookmark14"/>
      <w:bookmarkEnd w:id="28"/>
      <w:r>
        <w:rPr>
          <w:sz w:val="18"/>
          <w:szCs w:val="18"/>
        </w:rPr>
        <w:t>ábra:</w:t>
      </w:r>
      <w:r>
        <w:rPr>
          <w:spacing w:val="-4"/>
          <w:sz w:val="18"/>
          <w:szCs w:val="18"/>
        </w:rPr>
        <w:t xml:space="preserve"> </w:t>
      </w:r>
      <w:r>
        <w:rPr>
          <w:sz w:val="18"/>
          <w:szCs w:val="18"/>
        </w:rPr>
        <w:t>Kezdőképernyő</w:t>
      </w:r>
      <w:r>
        <w:rPr>
          <w:spacing w:val="-4"/>
          <w:sz w:val="18"/>
          <w:szCs w:val="18"/>
        </w:rPr>
        <w:t xml:space="preserve"> </w:t>
      </w:r>
      <w:r>
        <w:rPr>
          <w:sz w:val="18"/>
          <w:szCs w:val="18"/>
        </w:rPr>
        <w:t>az</w:t>
      </w:r>
      <w:r>
        <w:rPr>
          <w:spacing w:val="-4"/>
          <w:sz w:val="18"/>
          <w:szCs w:val="18"/>
        </w:rPr>
        <w:t xml:space="preserve"> </w:t>
      </w:r>
      <w:r>
        <w:rPr>
          <w:sz w:val="18"/>
          <w:szCs w:val="18"/>
        </w:rPr>
        <w:t>összes</w:t>
      </w:r>
      <w:r>
        <w:rPr>
          <w:spacing w:val="-3"/>
          <w:sz w:val="18"/>
          <w:szCs w:val="18"/>
        </w:rPr>
        <w:t xml:space="preserve"> </w:t>
      </w:r>
      <w:r>
        <w:rPr>
          <w:sz w:val="18"/>
          <w:szCs w:val="18"/>
        </w:rPr>
        <w:t>felvett</w:t>
      </w:r>
      <w:r>
        <w:rPr>
          <w:spacing w:val="-3"/>
          <w:sz w:val="18"/>
          <w:szCs w:val="18"/>
        </w:rPr>
        <w:t xml:space="preserve"> </w:t>
      </w:r>
      <w:r>
        <w:rPr>
          <w:spacing w:val="-2"/>
          <w:sz w:val="18"/>
          <w:szCs w:val="18"/>
        </w:rPr>
        <w:t>dokumentummal</w:t>
      </w:r>
    </w:p>
    <w:p w14:paraId="16C6DB0D" w14:textId="77777777" w:rsidR="00000000" w:rsidRDefault="00000000">
      <w:pPr>
        <w:pStyle w:val="BodyText"/>
        <w:kinsoku w:val="0"/>
        <w:overflowPunct w:val="0"/>
        <w:spacing w:before="2"/>
        <w:rPr>
          <w:sz w:val="17"/>
          <w:szCs w:val="17"/>
        </w:rPr>
      </w:pPr>
    </w:p>
    <w:p w14:paraId="65CE33D9" w14:textId="77777777" w:rsidR="00000000" w:rsidRDefault="00000000">
      <w:pPr>
        <w:pStyle w:val="BodyText"/>
        <w:kinsoku w:val="0"/>
        <w:overflowPunct w:val="0"/>
        <w:spacing w:line="276" w:lineRule="auto"/>
        <w:ind w:left="402" w:right="399"/>
        <w:jc w:val="both"/>
      </w:pPr>
      <w:r>
        <w:t>A képernyő bal oldalán az adatbázisban található címkék vannak felsorolva. Ezekre kattintva kilistázhatóak azon dokumentumok, amelyekhez a kiválasztott címke van ren- delve. Lehetőség van több címke kiválasztására is (a Shift gomb lenyomásával).</w:t>
      </w:r>
    </w:p>
    <w:p w14:paraId="32A7F987" w14:textId="77777777" w:rsidR="00000000" w:rsidRDefault="00000000">
      <w:pPr>
        <w:pStyle w:val="BodyText"/>
        <w:kinsoku w:val="0"/>
        <w:overflowPunct w:val="0"/>
        <w:spacing w:before="200" w:line="276" w:lineRule="auto"/>
        <w:ind w:left="402" w:right="395"/>
        <w:jc w:val="both"/>
        <w:rPr>
          <w:spacing w:val="-2"/>
        </w:rPr>
      </w:pPr>
      <w:r>
        <w:t xml:space="preserve">Egy dokumentum részletesebb adatai a dokumentumra kattintva érhetjük el (lásd </w:t>
      </w:r>
      <w:hyperlink w:anchor="bookmark15" w:history="1">
        <w:r>
          <w:t>3</w:t>
        </w:r>
      </w:hyperlink>
      <w:r>
        <w:t>. áb- ra). A részletes adatok közt megtalálható az összes hozzárendelt metaadat és annak ér- téke,</w:t>
      </w:r>
      <w:r>
        <w:rPr>
          <w:spacing w:val="12"/>
        </w:rPr>
        <w:t xml:space="preserve"> </w:t>
      </w:r>
      <w:r>
        <w:t>a</w:t>
      </w:r>
      <w:r>
        <w:rPr>
          <w:spacing w:val="14"/>
        </w:rPr>
        <w:t xml:space="preserve"> </w:t>
      </w:r>
      <w:r>
        <w:t>címkéi,</w:t>
      </w:r>
      <w:r>
        <w:rPr>
          <w:spacing w:val="15"/>
        </w:rPr>
        <w:t xml:space="preserve"> </w:t>
      </w:r>
      <w:r>
        <w:t>a</w:t>
      </w:r>
      <w:r>
        <w:rPr>
          <w:spacing w:val="14"/>
        </w:rPr>
        <w:t xml:space="preserve"> </w:t>
      </w:r>
      <w:r>
        <w:t>bélyegképe</w:t>
      </w:r>
      <w:r>
        <w:rPr>
          <w:spacing w:val="14"/>
        </w:rPr>
        <w:t xml:space="preserve"> </w:t>
      </w:r>
      <w:r>
        <w:t>valamint</w:t>
      </w:r>
      <w:r>
        <w:rPr>
          <w:spacing w:val="15"/>
        </w:rPr>
        <w:t xml:space="preserve"> </w:t>
      </w:r>
      <w:r>
        <w:t>a</w:t>
      </w:r>
      <w:r>
        <w:rPr>
          <w:spacing w:val="14"/>
        </w:rPr>
        <w:t xml:space="preserve"> </w:t>
      </w:r>
      <w:r>
        <w:t>típusa.</w:t>
      </w:r>
      <w:r>
        <w:rPr>
          <w:spacing w:val="14"/>
        </w:rPr>
        <w:t xml:space="preserve"> </w:t>
      </w:r>
      <w:r>
        <w:t>Bármelyik</w:t>
      </w:r>
      <w:r>
        <w:rPr>
          <w:spacing w:val="17"/>
        </w:rPr>
        <w:t xml:space="preserve"> </w:t>
      </w:r>
      <w:r>
        <w:t>adata</w:t>
      </w:r>
      <w:r>
        <w:rPr>
          <w:spacing w:val="15"/>
        </w:rPr>
        <w:t xml:space="preserve"> </w:t>
      </w:r>
      <w:r>
        <w:t>módosítható,</w:t>
      </w:r>
      <w:r>
        <w:rPr>
          <w:spacing w:val="16"/>
        </w:rPr>
        <w:t xml:space="preserve"> </w:t>
      </w:r>
      <w:r>
        <w:rPr>
          <w:spacing w:val="-2"/>
        </w:rPr>
        <w:t>valamint</w:t>
      </w:r>
    </w:p>
    <w:p w14:paraId="711C86E2" w14:textId="77777777" w:rsidR="00000000" w:rsidRDefault="00000000">
      <w:pPr>
        <w:pStyle w:val="BodyText"/>
        <w:kinsoku w:val="0"/>
        <w:overflowPunct w:val="0"/>
        <w:spacing w:before="200" w:line="276" w:lineRule="auto"/>
        <w:ind w:left="402" w:right="395"/>
        <w:jc w:val="both"/>
        <w:rPr>
          <w:spacing w:val="-2"/>
        </w:rPr>
        <w:sectPr w:rsidR="00000000">
          <w:pgSz w:w="11910" w:h="16840"/>
          <w:pgMar w:top="1440" w:right="1300" w:bottom="280" w:left="1300" w:header="949" w:footer="0" w:gutter="0"/>
          <w:cols w:space="708"/>
          <w:noEndnote/>
        </w:sectPr>
      </w:pPr>
    </w:p>
    <w:p w14:paraId="6E6F79F2" w14:textId="77777777" w:rsidR="00000000" w:rsidRDefault="00000000">
      <w:pPr>
        <w:pStyle w:val="BodyText"/>
        <w:kinsoku w:val="0"/>
        <w:overflowPunct w:val="0"/>
        <w:rPr>
          <w:sz w:val="20"/>
          <w:szCs w:val="20"/>
        </w:rPr>
      </w:pPr>
    </w:p>
    <w:p w14:paraId="45A61DD8" w14:textId="77777777" w:rsidR="00000000" w:rsidRDefault="00000000">
      <w:pPr>
        <w:pStyle w:val="BodyText"/>
        <w:kinsoku w:val="0"/>
        <w:overflowPunct w:val="0"/>
        <w:rPr>
          <w:sz w:val="18"/>
          <w:szCs w:val="18"/>
        </w:rPr>
      </w:pPr>
    </w:p>
    <w:p w14:paraId="10D3B4B9" w14:textId="77777777" w:rsidR="00000000" w:rsidRDefault="00000000">
      <w:pPr>
        <w:pStyle w:val="BodyText"/>
        <w:kinsoku w:val="0"/>
        <w:overflowPunct w:val="0"/>
        <w:spacing w:before="90"/>
        <w:ind w:left="402"/>
        <w:jc w:val="both"/>
        <w:rPr>
          <w:spacing w:val="-4"/>
        </w:rPr>
      </w:pPr>
      <w:r>
        <w:t>további</w:t>
      </w:r>
      <w:r>
        <w:rPr>
          <w:spacing w:val="1"/>
        </w:rPr>
        <w:t xml:space="preserve"> </w:t>
      </w:r>
      <w:r>
        <w:t>metaadatok</w:t>
      </w:r>
      <w:r>
        <w:rPr>
          <w:spacing w:val="4"/>
        </w:rPr>
        <w:t xml:space="preserve"> </w:t>
      </w:r>
      <w:r>
        <w:t>rendelhetőek</w:t>
      </w:r>
      <w:r>
        <w:rPr>
          <w:spacing w:val="4"/>
        </w:rPr>
        <w:t xml:space="preserve"> </w:t>
      </w:r>
      <w:r>
        <w:t>hozzá.</w:t>
      </w:r>
      <w:r>
        <w:rPr>
          <w:spacing w:val="3"/>
        </w:rPr>
        <w:t xml:space="preserve"> </w:t>
      </w:r>
      <w:r>
        <w:t>A</w:t>
      </w:r>
      <w:r>
        <w:rPr>
          <w:spacing w:val="8"/>
        </w:rPr>
        <w:t xml:space="preserve"> </w:t>
      </w:r>
      <w:r>
        <w:rPr>
          <w:i/>
          <w:iCs/>
        </w:rPr>
        <w:t>Comments</w:t>
      </w:r>
      <w:r>
        <w:rPr>
          <w:i/>
          <w:iCs/>
          <w:spacing w:val="5"/>
        </w:rPr>
        <w:t xml:space="preserve"> </w:t>
      </w:r>
      <w:r>
        <w:t>hivatkozással</w:t>
      </w:r>
      <w:r>
        <w:rPr>
          <w:spacing w:val="4"/>
        </w:rPr>
        <w:t xml:space="preserve"> </w:t>
      </w:r>
      <w:r>
        <w:t>lehetőség</w:t>
      </w:r>
      <w:r>
        <w:rPr>
          <w:spacing w:val="5"/>
        </w:rPr>
        <w:t xml:space="preserve"> </w:t>
      </w:r>
      <w:r>
        <w:t>van</w:t>
      </w:r>
      <w:r>
        <w:rPr>
          <w:spacing w:val="6"/>
        </w:rPr>
        <w:t xml:space="preserve"> </w:t>
      </w:r>
      <w:r>
        <w:rPr>
          <w:spacing w:val="-4"/>
        </w:rPr>
        <w:t>meg-</w:t>
      </w:r>
    </w:p>
    <w:p w14:paraId="24C8DB1A" w14:textId="77777777" w:rsidR="00000000" w:rsidRDefault="00000000">
      <w:pPr>
        <w:pStyle w:val="BodyText"/>
        <w:kinsoku w:val="0"/>
        <w:overflowPunct w:val="0"/>
        <w:spacing w:before="41"/>
        <w:ind w:left="402"/>
        <w:jc w:val="both"/>
        <w:rPr>
          <w:spacing w:val="-4"/>
        </w:rPr>
      </w:pPr>
      <w:r>
        <w:t>jegyzések</w:t>
      </w:r>
      <w:r>
        <w:rPr>
          <w:spacing w:val="-2"/>
        </w:rPr>
        <w:t xml:space="preserve"> </w:t>
      </w:r>
      <w:r>
        <w:t>hozzáfűzésére is</w:t>
      </w:r>
      <w:r>
        <w:rPr>
          <w:spacing w:val="-2"/>
        </w:rPr>
        <w:t xml:space="preserve"> </w:t>
      </w:r>
      <w:r>
        <w:t>(lásd</w:t>
      </w:r>
      <w:r>
        <w:rPr>
          <w:spacing w:val="1"/>
        </w:rPr>
        <w:t xml:space="preserve"> </w:t>
      </w:r>
      <w:hyperlink w:anchor="bookmark16" w:history="1">
        <w:r>
          <w:t>4</w:t>
        </w:r>
      </w:hyperlink>
      <w:r>
        <w:t>.</w:t>
      </w:r>
      <w:r>
        <w:rPr>
          <w:spacing w:val="-1"/>
        </w:rPr>
        <w:t xml:space="preserve"> </w:t>
      </w:r>
      <w:r>
        <w:rPr>
          <w:spacing w:val="-4"/>
        </w:rPr>
        <w:t>ábra)</w:t>
      </w:r>
    </w:p>
    <w:p w14:paraId="488A2945" w14:textId="05D2BDF4" w:rsidR="00000000" w:rsidRDefault="00525BC3">
      <w:pPr>
        <w:pStyle w:val="BodyText"/>
        <w:kinsoku w:val="0"/>
        <w:overflowPunct w:val="0"/>
        <w:spacing w:before="5"/>
        <w:rPr>
          <w:sz w:val="19"/>
          <w:szCs w:val="19"/>
        </w:rPr>
      </w:pPr>
      <w:r>
        <w:rPr>
          <w:noProof/>
        </w:rPr>
        <mc:AlternateContent>
          <mc:Choice Requires="wps">
            <w:drawing>
              <wp:anchor distT="0" distB="0" distL="0" distR="0" simplePos="0" relativeHeight="251640832" behindDoc="0" locked="0" layoutInCell="0" allowOverlap="1" wp14:anchorId="5DF2247E" wp14:editId="0943B711">
                <wp:simplePos x="0" y="0"/>
                <wp:positionH relativeFrom="page">
                  <wp:posOffset>1867535</wp:posOffset>
                </wp:positionH>
                <wp:positionV relativeFrom="paragraph">
                  <wp:posOffset>157480</wp:posOffset>
                </wp:positionV>
                <wp:extent cx="3810000" cy="2667000"/>
                <wp:effectExtent l="0" t="0" r="0" b="0"/>
                <wp:wrapTopAndBottom/>
                <wp:docPr id="21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0" cy="26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7A29F" w14:textId="22661B4E" w:rsidR="00000000" w:rsidRDefault="00525BC3">
                            <w:pPr>
                              <w:widowControl/>
                              <w:autoSpaceDE/>
                              <w:autoSpaceDN/>
                              <w:adjustRightInd/>
                              <w:spacing w:line="4200" w:lineRule="atLeast"/>
                              <w:rPr>
                                <w:sz w:val="24"/>
                                <w:szCs w:val="24"/>
                              </w:rPr>
                            </w:pPr>
                            <w:r>
                              <w:rPr>
                                <w:noProof/>
                              </w:rPr>
                              <w:drawing>
                                <wp:inline distT="0" distB="0" distL="0" distR="0" wp14:anchorId="21413145" wp14:editId="06847416">
                                  <wp:extent cx="381762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7620" cy="2667000"/>
                                          </a:xfrm>
                                          <a:prstGeom prst="rect">
                                            <a:avLst/>
                                          </a:prstGeom>
                                          <a:noFill/>
                                          <a:ln>
                                            <a:noFill/>
                                          </a:ln>
                                        </pic:spPr>
                                      </pic:pic>
                                    </a:graphicData>
                                  </a:graphic>
                                </wp:inline>
                              </w:drawing>
                            </w:r>
                          </w:p>
                          <w:p w14:paraId="25C66FDA"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2247E" id="Rectangle 71" o:spid="_x0000_s1091" style="position:absolute;margin-left:147.05pt;margin-top:12.4pt;width:300pt;height:210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" o:allowincell="f" filled="f" stroked="f">
                <v:textbox inset="0,0,0,0">
                  <w:txbxContent>
                    <w:p w14:paraId="0017A29F" w14:textId="22661B4E" w:rsidR="00000000" w:rsidRDefault="00525BC3">
                      <w:pPr>
                        <w:widowControl/>
                        <w:autoSpaceDE/>
                        <w:autoSpaceDN/>
                        <w:adjustRightInd/>
                        <w:spacing w:line="4200" w:lineRule="atLeast"/>
                        <w:rPr>
                          <w:sz w:val="24"/>
                          <w:szCs w:val="24"/>
                        </w:rPr>
                      </w:pPr>
                      <w:r>
                        <w:rPr>
                          <w:noProof/>
                        </w:rPr>
                        <w:drawing>
                          <wp:inline distT="0" distB="0" distL="0" distR="0" wp14:anchorId="21413145" wp14:editId="06847416">
                            <wp:extent cx="381762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7620" cy="2667000"/>
                                    </a:xfrm>
                                    <a:prstGeom prst="rect">
                                      <a:avLst/>
                                    </a:prstGeom>
                                    <a:noFill/>
                                    <a:ln>
                                      <a:noFill/>
                                    </a:ln>
                                  </pic:spPr>
                                </pic:pic>
                              </a:graphicData>
                            </a:graphic>
                          </wp:inline>
                        </w:drawing>
                      </w:r>
                    </w:p>
                    <w:p w14:paraId="25C66FDA" w14:textId="77777777" w:rsidR="00000000" w:rsidRDefault="00000000">
                      <w:pPr>
                        <w:rPr>
                          <w:sz w:val="24"/>
                          <w:szCs w:val="24"/>
                        </w:rPr>
                      </w:pPr>
                    </w:p>
                  </w:txbxContent>
                </v:textbox>
                <w10:wrap type="topAndBottom" anchorx="page"/>
              </v:rect>
            </w:pict>
          </mc:Fallback>
        </mc:AlternateContent>
      </w:r>
    </w:p>
    <w:p w14:paraId="775E1813" w14:textId="77777777" w:rsidR="00000000" w:rsidRDefault="00000000">
      <w:pPr>
        <w:pStyle w:val="BodyText"/>
        <w:kinsoku w:val="0"/>
        <w:overflowPunct w:val="0"/>
        <w:spacing w:before="2"/>
        <w:rPr>
          <w:sz w:val="22"/>
          <w:szCs w:val="22"/>
        </w:rPr>
      </w:pPr>
    </w:p>
    <w:p w14:paraId="6FCE9333" w14:textId="77777777" w:rsidR="00000000" w:rsidRDefault="00000000">
      <w:pPr>
        <w:pStyle w:val="ListParagraph"/>
        <w:numPr>
          <w:ilvl w:val="0"/>
          <w:numId w:val="3"/>
        </w:numPr>
        <w:tabs>
          <w:tab w:val="left" w:pos="2851"/>
        </w:tabs>
        <w:kinsoku w:val="0"/>
        <w:overflowPunct w:val="0"/>
        <w:spacing w:before="0"/>
        <w:ind w:left="2850" w:hanging="183"/>
        <w:rPr>
          <w:spacing w:val="-2"/>
          <w:sz w:val="18"/>
          <w:szCs w:val="18"/>
        </w:rPr>
      </w:pPr>
      <w:bookmarkStart w:id="29" w:name="_bookmark15"/>
      <w:bookmarkEnd w:id="29"/>
      <w:r>
        <w:rPr>
          <w:sz w:val="18"/>
          <w:szCs w:val="18"/>
        </w:rPr>
        <w:t>ábra:</w:t>
      </w:r>
      <w:r>
        <w:rPr>
          <w:spacing w:val="-3"/>
          <w:sz w:val="18"/>
          <w:szCs w:val="18"/>
        </w:rPr>
        <w:t xml:space="preserve"> </w:t>
      </w:r>
      <w:r>
        <w:rPr>
          <w:sz w:val="18"/>
          <w:szCs w:val="18"/>
        </w:rPr>
        <w:t>Dokumentum</w:t>
      </w:r>
      <w:r>
        <w:rPr>
          <w:spacing w:val="-4"/>
          <w:sz w:val="18"/>
          <w:szCs w:val="18"/>
        </w:rPr>
        <w:t xml:space="preserve"> </w:t>
      </w:r>
      <w:r>
        <w:rPr>
          <w:sz w:val="18"/>
          <w:szCs w:val="18"/>
        </w:rPr>
        <w:t>részletes</w:t>
      </w:r>
      <w:r>
        <w:rPr>
          <w:spacing w:val="-3"/>
          <w:sz w:val="18"/>
          <w:szCs w:val="18"/>
        </w:rPr>
        <w:t xml:space="preserve"> </w:t>
      </w:r>
      <w:r>
        <w:rPr>
          <w:sz w:val="18"/>
          <w:szCs w:val="18"/>
        </w:rPr>
        <w:t>adatainak</w:t>
      </w:r>
      <w:r>
        <w:rPr>
          <w:spacing w:val="-1"/>
          <w:sz w:val="18"/>
          <w:szCs w:val="18"/>
        </w:rPr>
        <w:t xml:space="preserve"> </w:t>
      </w:r>
      <w:r>
        <w:rPr>
          <w:spacing w:val="-2"/>
          <w:sz w:val="18"/>
          <w:szCs w:val="18"/>
        </w:rPr>
        <w:t>megtekintése</w:t>
      </w:r>
    </w:p>
    <w:p w14:paraId="62F206EF" w14:textId="21E25F4D" w:rsidR="00000000" w:rsidRDefault="00525BC3">
      <w:pPr>
        <w:pStyle w:val="BodyText"/>
        <w:kinsoku w:val="0"/>
        <w:overflowPunct w:val="0"/>
        <w:spacing w:before="7"/>
        <w:rPr>
          <w:sz w:val="15"/>
          <w:szCs w:val="15"/>
        </w:rPr>
      </w:pPr>
      <w:r>
        <w:rPr>
          <w:noProof/>
        </w:rPr>
        <mc:AlternateContent>
          <mc:Choice Requires="wps">
            <w:drawing>
              <wp:anchor distT="0" distB="0" distL="0" distR="0" simplePos="0" relativeHeight="251641856" behindDoc="0" locked="0" layoutInCell="0" allowOverlap="1" wp14:anchorId="2D6EDA07" wp14:editId="653AF553">
                <wp:simplePos x="0" y="0"/>
                <wp:positionH relativeFrom="page">
                  <wp:posOffset>2746375</wp:posOffset>
                </wp:positionH>
                <wp:positionV relativeFrom="paragraph">
                  <wp:posOffset>129540</wp:posOffset>
                </wp:positionV>
                <wp:extent cx="2057400" cy="2057400"/>
                <wp:effectExtent l="0" t="0" r="0" b="0"/>
                <wp:wrapTopAndBottom/>
                <wp:docPr id="21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6A516" w14:textId="577B660A" w:rsidR="00000000" w:rsidRDefault="00525BC3">
                            <w:pPr>
                              <w:widowControl/>
                              <w:autoSpaceDE/>
                              <w:autoSpaceDN/>
                              <w:adjustRightInd/>
                              <w:spacing w:line="3240" w:lineRule="atLeast"/>
                              <w:rPr>
                                <w:sz w:val="24"/>
                                <w:szCs w:val="24"/>
                              </w:rPr>
                            </w:pPr>
                            <w:r>
                              <w:rPr>
                                <w:noProof/>
                              </w:rPr>
                              <w:drawing>
                                <wp:inline distT="0" distB="0" distL="0" distR="0" wp14:anchorId="5D0BE268" wp14:editId="444CF5B8">
                                  <wp:extent cx="20574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157809CC"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EDA07" id="Rectangle 72" o:spid="_x0000_s1092" style="position:absolute;margin-left:216.25pt;margin-top:10.2pt;width:162pt;height:162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" o:allowincell="f" filled="f" stroked="f">
                <v:textbox inset="0,0,0,0">
                  <w:txbxContent>
                    <w:p w14:paraId="3186A516" w14:textId="577B660A" w:rsidR="00000000" w:rsidRDefault="00525BC3">
                      <w:pPr>
                        <w:widowControl/>
                        <w:autoSpaceDE/>
                        <w:autoSpaceDN/>
                        <w:adjustRightInd/>
                        <w:spacing w:line="3240" w:lineRule="atLeast"/>
                        <w:rPr>
                          <w:sz w:val="24"/>
                          <w:szCs w:val="24"/>
                        </w:rPr>
                      </w:pPr>
                      <w:r>
                        <w:rPr>
                          <w:noProof/>
                        </w:rPr>
                        <w:drawing>
                          <wp:inline distT="0" distB="0" distL="0" distR="0" wp14:anchorId="5D0BE268" wp14:editId="444CF5B8">
                            <wp:extent cx="20574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157809CC" w14:textId="77777777" w:rsidR="00000000" w:rsidRDefault="00000000">
                      <w:pPr>
                        <w:rPr>
                          <w:sz w:val="24"/>
                          <w:szCs w:val="24"/>
                        </w:rPr>
                      </w:pPr>
                    </w:p>
                  </w:txbxContent>
                </v:textbox>
                <w10:wrap type="topAndBottom" anchorx="page"/>
              </v:rect>
            </w:pict>
          </mc:Fallback>
        </mc:AlternateContent>
      </w:r>
    </w:p>
    <w:p w14:paraId="7A00DEF4" w14:textId="77777777" w:rsidR="00000000" w:rsidRDefault="00000000">
      <w:pPr>
        <w:pStyle w:val="BodyText"/>
        <w:kinsoku w:val="0"/>
        <w:overflowPunct w:val="0"/>
        <w:spacing w:before="11"/>
        <w:rPr>
          <w:sz w:val="21"/>
          <w:szCs w:val="21"/>
        </w:rPr>
      </w:pPr>
    </w:p>
    <w:p w14:paraId="0E763892" w14:textId="77777777" w:rsidR="00000000" w:rsidRDefault="00000000">
      <w:pPr>
        <w:pStyle w:val="ListParagraph"/>
        <w:numPr>
          <w:ilvl w:val="0"/>
          <w:numId w:val="3"/>
        </w:numPr>
        <w:tabs>
          <w:tab w:val="left" w:pos="3153"/>
        </w:tabs>
        <w:kinsoku w:val="0"/>
        <w:overflowPunct w:val="0"/>
        <w:spacing w:before="0"/>
        <w:ind w:left="3152" w:hanging="183"/>
        <w:rPr>
          <w:spacing w:val="-2"/>
          <w:sz w:val="18"/>
          <w:szCs w:val="18"/>
        </w:rPr>
      </w:pPr>
      <w:bookmarkStart w:id="30" w:name="_bookmark16"/>
      <w:bookmarkEnd w:id="30"/>
      <w:r>
        <w:rPr>
          <w:sz w:val="18"/>
          <w:szCs w:val="18"/>
        </w:rPr>
        <w:t>ábra:</w:t>
      </w:r>
      <w:r>
        <w:rPr>
          <w:spacing w:val="-3"/>
          <w:sz w:val="18"/>
          <w:szCs w:val="18"/>
        </w:rPr>
        <w:t xml:space="preserve"> </w:t>
      </w:r>
      <w:r>
        <w:rPr>
          <w:sz w:val="18"/>
          <w:szCs w:val="18"/>
        </w:rPr>
        <w:t>Dokumentumhoz</w:t>
      </w:r>
      <w:r>
        <w:rPr>
          <w:spacing w:val="-5"/>
          <w:sz w:val="18"/>
          <w:szCs w:val="18"/>
        </w:rPr>
        <w:t xml:space="preserve"> </w:t>
      </w:r>
      <w:r>
        <w:rPr>
          <w:sz w:val="18"/>
          <w:szCs w:val="18"/>
        </w:rPr>
        <w:t>fűzött</w:t>
      </w:r>
      <w:r>
        <w:rPr>
          <w:spacing w:val="-3"/>
          <w:sz w:val="18"/>
          <w:szCs w:val="18"/>
        </w:rPr>
        <w:t xml:space="preserve"> </w:t>
      </w:r>
      <w:r>
        <w:rPr>
          <w:spacing w:val="-2"/>
          <w:sz w:val="18"/>
          <w:szCs w:val="18"/>
        </w:rPr>
        <w:t>megjegyzések</w:t>
      </w:r>
    </w:p>
    <w:p w14:paraId="6864EB50" w14:textId="77777777" w:rsidR="00000000" w:rsidRDefault="00000000">
      <w:pPr>
        <w:pStyle w:val="BodyText"/>
        <w:kinsoku w:val="0"/>
        <w:overflowPunct w:val="0"/>
        <w:spacing w:before="4"/>
        <w:rPr>
          <w:sz w:val="17"/>
          <w:szCs w:val="17"/>
        </w:rPr>
      </w:pPr>
    </w:p>
    <w:p w14:paraId="02A457B3" w14:textId="77777777" w:rsidR="00000000" w:rsidRDefault="00000000">
      <w:pPr>
        <w:pStyle w:val="BodyText"/>
        <w:kinsoku w:val="0"/>
        <w:overflowPunct w:val="0"/>
        <w:spacing w:line="276" w:lineRule="auto"/>
        <w:ind w:left="402" w:right="396"/>
        <w:jc w:val="both"/>
      </w:pPr>
      <w:r>
        <w:t xml:space="preserve">A dokumentumot az </w:t>
      </w:r>
      <w:r>
        <w:rPr>
          <w:i/>
          <w:iCs/>
        </w:rPr>
        <w:t xml:space="preserve">Open </w:t>
      </w:r>
      <w:r>
        <w:t>gomb megnyomásával lehet megnyitni (ilyenkor az operáci- ós rendszerben hozzárendelt alkalmazás nyitja meg). Ezen felül az egyes dokumentu- mokkal néhány</w:t>
      </w:r>
      <w:r>
        <w:rPr>
          <w:spacing w:val="-5"/>
        </w:rPr>
        <w:t xml:space="preserve"> </w:t>
      </w:r>
      <w:r>
        <w:t xml:space="preserve">további műveletet is el lehet végezni: például a dokumentumok exportá- lása, áthelyezése, törlése vagy a </w:t>
      </w:r>
      <w:r>
        <w:rPr>
          <w:i/>
          <w:iCs/>
        </w:rPr>
        <w:t xml:space="preserve">BibTex </w:t>
      </w:r>
      <w:r>
        <w:t xml:space="preserve">hivatkozás másolása (lásd </w:t>
      </w:r>
      <w:hyperlink w:anchor="bookmark17" w:history="1">
        <w:r>
          <w:t>5</w:t>
        </w:r>
      </w:hyperlink>
      <w:r>
        <w:t>. ábra)</w:t>
      </w:r>
    </w:p>
    <w:p w14:paraId="75C51643" w14:textId="77777777" w:rsidR="00000000" w:rsidRDefault="00000000">
      <w:pPr>
        <w:pStyle w:val="BodyText"/>
        <w:kinsoku w:val="0"/>
        <w:overflowPunct w:val="0"/>
        <w:spacing w:line="276" w:lineRule="auto"/>
        <w:ind w:left="402" w:right="396"/>
        <w:jc w:val="both"/>
        <w:sectPr w:rsidR="00000000">
          <w:pgSz w:w="11910" w:h="16840"/>
          <w:pgMar w:top="1440" w:right="1300" w:bottom="280" w:left="1300" w:header="949" w:footer="0" w:gutter="0"/>
          <w:cols w:space="708"/>
          <w:noEndnote/>
        </w:sectPr>
      </w:pPr>
    </w:p>
    <w:p w14:paraId="24F3F6F0" w14:textId="77777777" w:rsidR="00000000" w:rsidRDefault="00000000">
      <w:pPr>
        <w:pStyle w:val="BodyText"/>
        <w:kinsoku w:val="0"/>
        <w:overflowPunct w:val="0"/>
        <w:rPr>
          <w:sz w:val="20"/>
          <w:szCs w:val="20"/>
        </w:rPr>
      </w:pPr>
    </w:p>
    <w:p w14:paraId="3E5523A3" w14:textId="77777777" w:rsidR="00000000" w:rsidRDefault="00000000">
      <w:pPr>
        <w:pStyle w:val="BodyText"/>
        <w:kinsoku w:val="0"/>
        <w:overflowPunct w:val="0"/>
        <w:spacing w:before="4"/>
        <w:rPr>
          <w:sz w:val="26"/>
          <w:szCs w:val="26"/>
        </w:rPr>
      </w:pPr>
    </w:p>
    <w:p w14:paraId="634504DF" w14:textId="0EEE0597" w:rsidR="00000000" w:rsidRDefault="00525BC3">
      <w:pPr>
        <w:pStyle w:val="BodyText"/>
        <w:kinsoku w:val="0"/>
        <w:overflowPunct w:val="0"/>
        <w:ind w:left="401"/>
        <w:rPr>
          <w:sz w:val="20"/>
          <w:szCs w:val="20"/>
        </w:rPr>
      </w:pPr>
      <w:r>
        <w:rPr>
          <w:noProof/>
          <w:sz w:val="20"/>
          <w:szCs w:val="20"/>
        </w:rPr>
        <w:drawing>
          <wp:inline distT="0" distB="0" distL="0" distR="0" wp14:anchorId="10AF19BC" wp14:editId="66C782B3">
            <wp:extent cx="5379720" cy="1356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9720" cy="1356360"/>
                    </a:xfrm>
                    <a:prstGeom prst="rect">
                      <a:avLst/>
                    </a:prstGeom>
                    <a:noFill/>
                    <a:ln>
                      <a:noFill/>
                    </a:ln>
                  </pic:spPr>
                </pic:pic>
              </a:graphicData>
            </a:graphic>
          </wp:inline>
        </w:drawing>
      </w:r>
    </w:p>
    <w:p w14:paraId="69D8C4FD" w14:textId="77777777" w:rsidR="00000000" w:rsidRDefault="00000000">
      <w:pPr>
        <w:pStyle w:val="BodyText"/>
        <w:kinsoku w:val="0"/>
        <w:overflowPunct w:val="0"/>
        <w:spacing w:before="7"/>
        <w:rPr>
          <w:sz w:val="13"/>
          <w:szCs w:val="13"/>
        </w:rPr>
      </w:pPr>
    </w:p>
    <w:p w14:paraId="3C09FFEB" w14:textId="77777777" w:rsidR="00000000" w:rsidRDefault="00000000">
      <w:pPr>
        <w:pStyle w:val="ListParagraph"/>
        <w:numPr>
          <w:ilvl w:val="0"/>
          <w:numId w:val="3"/>
        </w:numPr>
        <w:tabs>
          <w:tab w:val="left" w:pos="3064"/>
        </w:tabs>
        <w:kinsoku w:val="0"/>
        <w:overflowPunct w:val="0"/>
        <w:spacing w:before="92"/>
        <w:ind w:left="3063" w:hanging="183"/>
        <w:rPr>
          <w:spacing w:val="-2"/>
          <w:sz w:val="18"/>
          <w:szCs w:val="18"/>
        </w:rPr>
      </w:pPr>
      <w:bookmarkStart w:id="31" w:name="_bookmark17"/>
      <w:bookmarkEnd w:id="31"/>
      <w:r>
        <w:rPr>
          <w:sz w:val="18"/>
          <w:szCs w:val="18"/>
        </w:rPr>
        <w:t>ábra:</w:t>
      </w:r>
      <w:r>
        <w:rPr>
          <w:spacing w:val="-5"/>
          <w:sz w:val="18"/>
          <w:szCs w:val="18"/>
        </w:rPr>
        <w:t xml:space="preserve"> </w:t>
      </w:r>
      <w:r>
        <w:rPr>
          <w:sz w:val="18"/>
          <w:szCs w:val="18"/>
        </w:rPr>
        <w:t>Dokumentumokkal</w:t>
      </w:r>
      <w:r>
        <w:rPr>
          <w:spacing w:val="-5"/>
          <w:sz w:val="18"/>
          <w:szCs w:val="18"/>
        </w:rPr>
        <w:t xml:space="preserve"> </w:t>
      </w:r>
      <w:r>
        <w:rPr>
          <w:sz w:val="18"/>
          <w:szCs w:val="18"/>
        </w:rPr>
        <w:t xml:space="preserve">végezhető </w:t>
      </w:r>
      <w:r>
        <w:rPr>
          <w:spacing w:val="-2"/>
          <w:sz w:val="18"/>
          <w:szCs w:val="18"/>
        </w:rPr>
        <w:t>műveletek</w:t>
      </w:r>
    </w:p>
    <w:p w14:paraId="66ABA453" w14:textId="77777777" w:rsidR="00000000" w:rsidRDefault="00000000">
      <w:pPr>
        <w:pStyle w:val="BodyText"/>
        <w:kinsoku w:val="0"/>
        <w:overflowPunct w:val="0"/>
        <w:spacing w:before="5"/>
        <w:rPr>
          <w:sz w:val="17"/>
          <w:szCs w:val="17"/>
        </w:rPr>
      </w:pPr>
    </w:p>
    <w:p w14:paraId="61CBE8B4" w14:textId="77777777" w:rsidR="00000000" w:rsidRDefault="00000000">
      <w:pPr>
        <w:pStyle w:val="BodyText"/>
        <w:kinsoku w:val="0"/>
        <w:overflowPunct w:val="0"/>
        <w:spacing w:line="276" w:lineRule="auto"/>
        <w:ind w:left="402" w:right="397"/>
        <w:jc w:val="both"/>
        <w:rPr>
          <w:spacing w:val="-2"/>
        </w:rPr>
      </w:pPr>
      <w:r>
        <w:t>A</w:t>
      </w:r>
      <w:r>
        <w:rPr>
          <w:spacing w:val="-3"/>
        </w:rPr>
        <w:t xml:space="preserve"> </w:t>
      </w:r>
      <w:r>
        <w:t>címkék</w:t>
      </w:r>
      <w:r>
        <w:rPr>
          <w:spacing w:val="-2"/>
        </w:rPr>
        <w:t xml:space="preserve"> </w:t>
      </w:r>
      <w:r>
        <w:t>alatt</w:t>
      </w:r>
      <w:r>
        <w:rPr>
          <w:spacing w:val="-2"/>
        </w:rPr>
        <w:t xml:space="preserve"> </w:t>
      </w:r>
      <w:r>
        <w:t>egy</w:t>
      </w:r>
      <w:r>
        <w:rPr>
          <w:spacing w:val="-5"/>
        </w:rPr>
        <w:t xml:space="preserve"> </w:t>
      </w:r>
      <w:r>
        <w:t>általános</w:t>
      </w:r>
      <w:r>
        <w:rPr>
          <w:spacing w:val="-2"/>
        </w:rPr>
        <w:t xml:space="preserve"> </w:t>
      </w:r>
      <w:r>
        <w:t>kereső</w:t>
      </w:r>
      <w:r>
        <w:rPr>
          <w:spacing w:val="-3"/>
        </w:rPr>
        <w:t xml:space="preserve"> </w:t>
      </w:r>
      <w:r>
        <w:t>mező</w:t>
      </w:r>
      <w:r>
        <w:rPr>
          <w:spacing w:val="-2"/>
        </w:rPr>
        <w:t xml:space="preserve"> </w:t>
      </w:r>
      <w:r>
        <w:t>található</w:t>
      </w:r>
      <w:r>
        <w:rPr>
          <w:spacing w:val="-2"/>
        </w:rPr>
        <w:t xml:space="preserve"> </w:t>
      </w:r>
      <w:r>
        <w:t>meg,</w:t>
      </w:r>
      <w:r>
        <w:rPr>
          <w:spacing w:val="-2"/>
        </w:rPr>
        <w:t xml:space="preserve"> </w:t>
      </w:r>
      <w:r>
        <w:t>amely</w:t>
      </w:r>
      <w:r>
        <w:rPr>
          <w:spacing w:val="-7"/>
        </w:rPr>
        <w:t xml:space="preserve"> </w:t>
      </w:r>
      <w:r>
        <w:t>szabadszavas</w:t>
      </w:r>
      <w:r>
        <w:rPr>
          <w:spacing w:val="-3"/>
        </w:rPr>
        <w:t xml:space="preserve"> </w:t>
      </w:r>
      <w:r>
        <w:t xml:space="preserve">keresőként működik. A keresőszót beírva indíthatunk keresést. Az alkalmazás a beírt keresőszót az összes metaadatban keresi, az eredményeket a dokumentumlistázóban (a képernyő jobb oldalán) jeleníti meg. Lehetőség van részletesebb keresést is végezni, ahogy a </w:t>
      </w:r>
      <w:hyperlink w:anchor="bookmark18" w:history="1">
        <w:r>
          <w:t>6</w:t>
        </w:r>
      </w:hyperlink>
      <w:r>
        <w:t xml:space="preserve">. ábrán </w:t>
      </w:r>
      <w:r>
        <w:rPr>
          <w:spacing w:val="-2"/>
        </w:rPr>
        <w:t>látható.</w:t>
      </w:r>
    </w:p>
    <w:p w14:paraId="66AB3873" w14:textId="07C9372C" w:rsidR="00000000" w:rsidRDefault="00525BC3">
      <w:pPr>
        <w:pStyle w:val="BodyText"/>
        <w:kinsoku w:val="0"/>
        <w:overflowPunct w:val="0"/>
        <w:spacing w:before="10"/>
        <w:rPr>
          <w:sz w:val="15"/>
          <w:szCs w:val="15"/>
        </w:rPr>
      </w:pPr>
      <w:r>
        <w:rPr>
          <w:noProof/>
        </w:rPr>
        <mc:AlternateContent>
          <mc:Choice Requires="wps">
            <w:drawing>
              <wp:anchor distT="0" distB="0" distL="0" distR="0" simplePos="0" relativeHeight="251642880" behindDoc="0" locked="0" layoutInCell="0" allowOverlap="1" wp14:anchorId="287AF6F3" wp14:editId="2C3BA8D8">
                <wp:simplePos x="0" y="0"/>
                <wp:positionH relativeFrom="page">
                  <wp:posOffset>1424940</wp:posOffset>
                </wp:positionH>
                <wp:positionV relativeFrom="paragraph">
                  <wp:posOffset>131445</wp:posOffset>
                </wp:positionV>
                <wp:extent cx="4673600" cy="3276600"/>
                <wp:effectExtent l="0" t="0" r="0" b="0"/>
                <wp:wrapTopAndBottom/>
                <wp:docPr id="21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3600" cy="327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C224" w14:textId="3729969E" w:rsidR="00000000" w:rsidRDefault="00525BC3">
                            <w:pPr>
                              <w:widowControl/>
                              <w:autoSpaceDE/>
                              <w:autoSpaceDN/>
                              <w:adjustRightInd/>
                              <w:spacing w:line="5160" w:lineRule="atLeast"/>
                              <w:rPr>
                                <w:sz w:val="24"/>
                                <w:szCs w:val="24"/>
                              </w:rPr>
                            </w:pPr>
                            <w:r>
                              <w:rPr>
                                <w:noProof/>
                              </w:rPr>
                              <w:drawing>
                                <wp:inline distT="0" distB="0" distL="0" distR="0" wp14:anchorId="2BF98E6B" wp14:editId="5490195B">
                                  <wp:extent cx="4678680" cy="326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680" cy="3268980"/>
                                          </a:xfrm>
                                          <a:prstGeom prst="rect">
                                            <a:avLst/>
                                          </a:prstGeom>
                                          <a:noFill/>
                                          <a:ln>
                                            <a:noFill/>
                                          </a:ln>
                                        </pic:spPr>
                                      </pic:pic>
                                    </a:graphicData>
                                  </a:graphic>
                                </wp:inline>
                              </w:drawing>
                            </w:r>
                          </w:p>
                          <w:p w14:paraId="230C927B"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AF6F3" id="Rectangle 73" o:spid="_x0000_s1093" style="position:absolute;margin-left:112.2pt;margin-top:10.35pt;width:368pt;height:258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" o:allowincell="f" filled="f" stroked="f">
                <v:textbox inset="0,0,0,0">
                  <w:txbxContent>
                    <w:p w14:paraId="1808C224" w14:textId="3729969E" w:rsidR="00000000" w:rsidRDefault="00525BC3">
                      <w:pPr>
                        <w:widowControl/>
                        <w:autoSpaceDE/>
                        <w:autoSpaceDN/>
                        <w:adjustRightInd/>
                        <w:spacing w:line="5160" w:lineRule="atLeast"/>
                        <w:rPr>
                          <w:sz w:val="24"/>
                          <w:szCs w:val="24"/>
                        </w:rPr>
                      </w:pPr>
                      <w:r>
                        <w:rPr>
                          <w:noProof/>
                        </w:rPr>
                        <w:drawing>
                          <wp:inline distT="0" distB="0" distL="0" distR="0" wp14:anchorId="2BF98E6B" wp14:editId="5490195B">
                            <wp:extent cx="4678680" cy="326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680" cy="3268980"/>
                                    </a:xfrm>
                                    <a:prstGeom prst="rect">
                                      <a:avLst/>
                                    </a:prstGeom>
                                    <a:noFill/>
                                    <a:ln>
                                      <a:noFill/>
                                    </a:ln>
                                  </pic:spPr>
                                </pic:pic>
                              </a:graphicData>
                            </a:graphic>
                          </wp:inline>
                        </w:drawing>
                      </w:r>
                    </w:p>
                    <w:p w14:paraId="230C927B" w14:textId="77777777" w:rsidR="00000000" w:rsidRDefault="00000000">
                      <w:pPr>
                        <w:rPr>
                          <w:sz w:val="24"/>
                          <w:szCs w:val="24"/>
                        </w:rPr>
                      </w:pPr>
                    </w:p>
                  </w:txbxContent>
                </v:textbox>
                <w10:wrap type="topAndBottom" anchorx="page"/>
              </v:rect>
            </w:pict>
          </mc:Fallback>
        </mc:AlternateContent>
      </w:r>
    </w:p>
    <w:p w14:paraId="51A185AB" w14:textId="77777777" w:rsidR="00000000" w:rsidRDefault="00000000">
      <w:pPr>
        <w:pStyle w:val="BodyText"/>
        <w:kinsoku w:val="0"/>
        <w:overflowPunct w:val="0"/>
      </w:pPr>
    </w:p>
    <w:p w14:paraId="3C91CE8F" w14:textId="77777777" w:rsidR="00000000" w:rsidRDefault="00000000">
      <w:pPr>
        <w:pStyle w:val="ListParagraph"/>
        <w:numPr>
          <w:ilvl w:val="0"/>
          <w:numId w:val="3"/>
        </w:numPr>
        <w:tabs>
          <w:tab w:val="left" w:pos="3916"/>
        </w:tabs>
        <w:kinsoku w:val="0"/>
        <w:overflowPunct w:val="0"/>
        <w:spacing w:before="0"/>
        <w:ind w:left="3915" w:hanging="183"/>
        <w:rPr>
          <w:spacing w:val="-2"/>
          <w:sz w:val="18"/>
          <w:szCs w:val="18"/>
        </w:rPr>
      </w:pPr>
      <w:bookmarkStart w:id="32" w:name="_bookmark18"/>
      <w:bookmarkEnd w:id="32"/>
      <w:r>
        <w:rPr>
          <w:sz w:val="18"/>
          <w:szCs w:val="18"/>
        </w:rPr>
        <w:t>ábra:</w:t>
      </w:r>
      <w:r>
        <w:rPr>
          <w:spacing w:val="-4"/>
          <w:sz w:val="18"/>
          <w:szCs w:val="18"/>
        </w:rPr>
        <w:t xml:space="preserve"> </w:t>
      </w:r>
      <w:r>
        <w:rPr>
          <w:sz w:val="18"/>
          <w:szCs w:val="18"/>
        </w:rPr>
        <w:t>Részletes</w:t>
      </w:r>
      <w:r>
        <w:rPr>
          <w:spacing w:val="-3"/>
          <w:sz w:val="18"/>
          <w:szCs w:val="18"/>
        </w:rPr>
        <w:t xml:space="preserve"> </w:t>
      </w:r>
      <w:r>
        <w:rPr>
          <w:spacing w:val="-2"/>
          <w:sz w:val="18"/>
          <w:szCs w:val="18"/>
        </w:rPr>
        <w:t>keresés</w:t>
      </w:r>
    </w:p>
    <w:p w14:paraId="40AE0AD5" w14:textId="77777777" w:rsidR="00000000" w:rsidRDefault="00000000">
      <w:pPr>
        <w:pStyle w:val="BodyText"/>
        <w:kinsoku w:val="0"/>
        <w:overflowPunct w:val="0"/>
        <w:spacing w:before="2"/>
        <w:rPr>
          <w:sz w:val="17"/>
          <w:szCs w:val="17"/>
        </w:rPr>
      </w:pPr>
    </w:p>
    <w:p w14:paraId="6FE260C6" w14:textId="77777777" w:rsidR="00000000" w:rsidRDefault="00000000">
      <w:pPr>
        <w:pStyle w:val="BodyText"/>
        <w:kinsoku w:val="0"/>
        <w:overflowPunct w:val="0"/>
        <w:spacing w:line="276" w:lineRule="auto"/>
        <w:ind w:left="402" w:right="394"/>
        <w:jc w:val="both"/>
      </w:pPr>
      <w:r>
        <w:t>A részletes keresésben tetszőleges metaadatra lehet megkötéseket tenni: például pontos egyezést, meg nem egyezést vagy akár intervallumilleszkedést is kiköthetünk. A külön- böző feltételek ÉS vagy VAGY kapcsolatban lehetnek egymással.</w:t>
      </w:r>
    </w:p>
    <w:p w14:paraId="5AA76C23" w14:textId="77777777" w:rsidR="00000000" w:rsidRDefault="00000000">
      <w:pPr>
        <w:pStyle w:val="BodyText"/>
        <w:kinsoku w:val="0"/>
        <w:overflowPunct w:val="0"/>
        <w:spacing w:before="201" w:line="276" w:lineRule="auto"/>
        <w:ind w:left="402" w:right="400"/>
        <w:jc w:val="both"/>
      </w:pPr>
      <w:r>
        <w:t>A képernyő bal alsó sarkában levő gombra kattintva új dokumentumot vehetünk fel az alkalmazásba. Az ehhez tartozó „varázsló” két ablakból áll. Az első a dokumentum he- lyét és típusát kéri be, ahogy a ábrán látható.</w:t>
      </w:r>
    </w:p>
    <w:p w14:paraId="63EC5D3E" w14:textId="77777777" w:rsidR="00000000" w:rsidRDefault="00000000">
      <w:pPr>
        <w:pStyle w:val="BodyText"/>
        <w:kinsoku w:val="0"/>
        <w:overflowPunct w:val="0"/>
        <w:spacing w:before="201" w:line="276" w:lineRule="auto"/>
        <w:ind w:left="402" w:right="400"/>
        <w:jc w:val="both"/>
        <w:sectPr w:rsidR="00000000">
          <w:pgSz w:w="11910" w:h="16840"/>
          <w:pgMar w:top="1440" w:right="1300" w:bottom="280" w:left="1300" w:header="949" w:footer="0" w:gutter="0"/>
          <w:cols w:space="708"/>
          <w:noEndnote/>
        </w:sectPr>
      </w:pPr>
    </w:p>
    <w:p w14:paraId="7DC20E41" w14:textId="77777777" w:rsidR="00000000" w:rsidRDefault="00000000">
      <w:pPr>
        <w:pStyle w:val="BodyText"/>
        <w:kinsoku w:val="0"/>
        <w:overflowPunct w:val="0"/>
        <w:rPr>
          <w:sz w:val="20"/>
          <w:szCs w:val="20"/>
        </w:rPr>
      </w:pPr>
    </w:p>
    <w:p w14:paraId="18A9C1B0" w14:textId="77777777" w:rsidR="00000000" w:rsidRDefault="00000000">
      <w:pPr>
        <w:pStyle w:val="BodyText"/>
        <w:kinsoku w:val="0"/>
        <w:overflowPunct w:val="0"/>
        <w:spacing w:before="4"/>
        <w:rPr>
          <w:sz w:val="26"/>
          <w:szCs w:val="26"/>
        </w:rPr>
      </w:pPr>
    </w:p>
    <w:p w14:paraId="437829F8" w14:textId="7EA0D074" w:rsidR="00000000" w:rsidRDefault="00525BC3">
      <w:pPr>
        <w:pStyle w:val="BodyText"/>
        <w:kinsoku w:val="0"/>
        <w:overflowPunct w:val="0"/>
        <w:ind w:left="1662"/>
        <w:rPr>
          <w:sz w:val="20"/>
          <w:szCs w:val="20"/>
        </w:rPr>
      </w:pPr>
      <w:r>
        <w:rPr>
          <w:noProof/>
          <w:sz w:val="20"/>
          <w:szCs w:val="20"/>
        </w:rPr>
        <w:drawing>
          <wp:inline distT="0" distB="0" distL="0" distR="0" wp14:anchorId="10607DDB" wp14:editId="158A886F">
            <wp:extent cx="381762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7620" cy="2667000"/>
                    </a:xfrm>
                    <a:prstGeom prst="rect">
                      <a:avLst/>
                    </a:prstGeom>
                    <a:noFill/>
                    <a:ln>
                      <a:noFill/>
                    </a:ln>
                  </pic:spPr>
                </pic:pic>
              </a:graphicData>
            </a:graphic>
          </wp:inline>
        </w:drawing>
      </w:r>
    </w:p>
    <w:p w14:paraId="73EEEF4D" w14:textId="77777777" w:rsidR="00000000" w:rsidRDefault="00000000">
      <w:pPr>
        <w:pStyle w:val="BodyText"/>
        <w:kinsoku w:val="0"/>
        <w:overflowPunct w:val="0"/>
        <w:spacing w:before="4"/>
        <w:rPr>
          <w:sz w:val="11"/>
          <w:szCs w:val="11"/>
        </w:rPr>
      </w:pPr>
    </w:p>
    <w:p w14:paraId="305F3F81" w14:textId="77777777" w:rsidR="00000000" w:rsidRDefault="00000000">
      <w:pPr>
        <w:pStyle w:val="ListParagraph"/>
        <w:numPr>
          <w:ilvl w:val="0"/>
          <w:numId w:val="3"/>
        </w:numPr>
        <w:tabs>
          <w:tab w:val="left" w:pos="3307"/>
        </w:tabs>
        <w:kinsoku w:val="0"/>
        <w:overflowPunct w:val="0"/>
        <w:spacing w:before="93"/>
        <w:ind w:left="3306" w:hanging="183"/>
        <w:rPr>
          <w:spacing w:val="-2"/>
          <w:sz w:val="18"/>
          <w:szCs w:val="18"/>
        </w:rPr>
      </w:pPr>
      <w:r>
        <w:rPr>
          <w:sz w:val="18"/>
          <w:szCs w:val="18"/>
        </w:rPr>
        <w:t>ábra:</w:t>
      </w:r>
      <w:r>
        <w:rPr>
          <w:spacing w:val="-3"/>
          <w:sz w:val="18"/>
          <w:szCs w:val="18"/>
        </w:rPr>
        <w:t xml:space="preserve"> </w:t>
      </w:r>
      <w:r>
        <w:rPr>
          <w:sz w:val="18"/>
          <w:szCs w:val="18"/>
        </w:rPr>
        <w:t>Új</w:t>
      </w:r>
      <w:r>
        <w:rPr>
          <w:spacing w:val="-4"/>
          <w:sz w:val="18"/>
          <w:szCs w:val="18"/>
        </w:rPr>
        <w:t xml:space="preserve"> </w:t>
      </w:r>
      <w:r>
        <w:rPr>
          <w:sz w:val="18"/>
          <w:szCs w:val="18"/>
        </w:rPr>
        <w:t>dokumentum</w:t>
      </w:r>
      <w:r>
        <w:rPr>
          <w:spacing w:val="-4"/>
          <w:sz w:val="18"/>
          <w:szCs w:val="18"/>
        </w:rPr>
        <w:t xml:space="preserve"> </w:t>
      </w:r>
      <w:r>
        <w:rPr>
          <w:sz w:val="18"/>
          <w:szCs w:val="18"/>
        </w:rPr>
        <w:t>hozzáadása</w:t>
      </w:r>
      <w:r>
        <w:rPr>
          <w:spacing w:val="-3"/>
          <w:sz w:val="18"/>
          <w:szCs w:val="18"/>
        </w:rPr>
        <w:t xml:space="preserve"> </w:t>
      </w:r>
      <w:r>
        <w:rPr>
          <w:spacing w:val="-2"/>
          <w:sz w:val="18"/>
          <w:szCs w:val="18"/>
        </w:rPr>
        <w:t>ablak</w:t>
      </w:r>
    </w:p>
    <w:p w14:paraId="51140C4F" w14:textId="77777777" w:rsidR="00000000" w:rsidRDefault="00000000">
      <w:pPr>
        <w:pStyle w:val="BodyText"/>
        <w:kinsoku w:val="0"/>
        <w:overflowPunct w:val="0"/>
        <w:spacing w:before="4"/>
        <w:rPr>
          <w:sz w:val="17"/>
          <w:szCs w:val="17"/>
        </w:rPr>
      </w:pPr>
    </w:p>
    <w:p w14:paraId="09290161" w14:textId="77777777" w:rsidR="00000000" w:rsidRDefault="00000000">
      <w:pPr>
        <w:pStyle w:val="BodyText"/>
        <w:kinsoku w:val="0"/>
        <w:overflowPunct w:val="0"/>
        <w:spacing w:line="276" w:lineRule="auto"/>
        <w:ind w:left="402" w:right="396"/>
        <w:jc w:val="both"/>
      </w:pPr>
      <w:r>
        <w:t>A második ablakon a különböző metaadatok értéke adható meg, illetve a dokumentum- hoz rendelt metaadatok halmaza tetszőleges bővíthető.</w:t>
      </w:r>
    </w:p>
    <w:p w14:paraId="05268F14" w14:textId="77777777" w:rsidR="00000000" w:rsidRDefault="00000000">
      <w:pPr>
        <w:pStyle w:val="BodyText"/>
        <w:kinsoku w:val="0"/>
        <w:overflowPunct w:val="0"/>
        <w:spacing w:before="201" w:line="276" w:lineRule="auto"/>
        <w:ind w:left="402" w:right="400"/>
        <w:jc w:val="both"/>
      </w:pPr>
      <w:r>
        <w:t xml:space="preserve">A dokumentumok típussal rendelkeznek. A típusok menedzselését egy külön ablakon lehet elvégezni (lásd ábra). Ez elérhető az új dokumentum létrehozása ablakból, vagy a </w:t>
      </w:r>
      <w:r>
        <w:rPr>
          <w:i/>
          <w:iCs/>
        </w:rPr>
        <w:t xml:space="preserve">Documents </w:t>
      </w:r>
      <w:r>
        <w:t>menüpontból.</w:t>
      </w:r>
    </w:p>
    <w:p w14:paraId="334BA585" w14:textId="01229C9F" w:rsidR="00000000" w:rsidRDefault="00525BC3">
      <w:pPr>
        <w:pStyle w:val="BodyText"/>
        <w:kinsoku w:val="0"/>
        <w:overflowPunct w:val="0"/>
        <w:spacing w:before="7"/>
        <w:rPr>
          <w:sz w:val="15"/>
          <w:szCs w:val="15"/>
        </w:rPr>
      </w:pPr>
      <w:r>
        <w:rPr>
          <w:noProof/>
        </w:rPr>
        <mc:AlternateContent>
          <mc:Choice Requires="wps">
            <w:drawing>
              <wp:anchor distT="0" distB="0" distL="0" distR="0" simplePos="0" relativeHeight="251643904" behindDoc="0" locked="0" layoutInCell="0" allowOverlap="1" wp14:anchorId="60C8E92A" wp14:editId="0FE28C07">
                <wp:simplePos x="0" y="0"/>
                <wp:positionH relativeFrom="page">
                  <wp:posOffset>1683385</wp:posOffset>
                </wp:positionH>
                <wp:positionV relativeFrom="paragraph">
                  <wp:posOffset>129540</wp:posOffset>
                </wp:positionV>
                <wp:extent cx="4152900" cy="2908300"/>
                <wp:effectExtent l="0" t="0" r="0" b="0"/>
                <wp:wrapTopAndBottom/>
                <wp:docPr id="21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2900" cy="29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20A79" w14:textId="0F068D7C" w:rsidR="00000000" w:rsidRDefault="00525BC3">
                            <w:pPr>
                              <w:widowControl/>
                              <w:autoSpaceDE/>
                              <w:autoSpaceDN/>
                              <w:adjustRightInd/>
                              <w:spacing w:line="4580" w:lineRule="atLeast"/>
                              <w:rPr>
                                <w:sz w:val="24"/>
                                <w:szCs w:val="24"/>
                              </w:rPr>
                            </w:pPr>
                            <w:r>
                              <w:rPr>
                                <w:noProof/>
                              </w:rPr>
                              <w:drawing>
                                <wp:inline distT="0" distB="0" distL="0" distR="0" wp14:anchorId="1FD96229" wp14:editId="42CB5EF4">
                                  <wp:extent cx="4160520" cy="2910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0520" cy="2910840"/>
                                          </a:xfrm>
                                          <a:prstGeom prst="rect">
                                            <a:avLst/>
                                          </a:prstGeom>
                                          <a:noFill/>
                                          <a:ln>
                                            <a:noFill/>
                                          </a:ln>
                                        </pic:spPr>
                                      </pic:pic>
                                    </a:graphicData>
                                  </a:graphic>
                                </wp:inline>
                              </w:drawing>
                            </w:r>
                          </w:p>
                          <w:p w14:paraId="47A8B82C"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8E92A" id="Rectangle 74" o:spid="_x0000_s1094" style="position:absolute;margin-left:132.55pt;margin-top:10.2pt;width:327pt;height:229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" o:allowincell="f" filled="f" stroked="f">
                <v:textbox inset="0,0,0,0">
                  <w:txbxContent>
                    <w:p w14:paraId="52920A79" w14:textId="0F068D7C" w:rsidR="00000000" w:rsidRDefault="00525BC3">
                      <w:pPr>
                        <w:widowControl/>
                        <w:autoSpaceDE/>
                        <w:autoSpaceDN/>
                        <w:adjustRightInd/>
                        <w:spacing w:line="4580" w:lineRule="atLeast"/>
                        <w:rPr>
                          <w:sz w:val="24"/>
                          <w:szCs w:val="24"/>
                        </w:rPr>
                      </w:pPr>
                      <w:r>
                        <w:rPr>
                          <w:noProof/>
                        </w:rPr>
                        <w:drawing>
                          <wp:inline distT="0" distB="0" distL="0" distR="0" wp14:anchorId="1FD96229" wp14:editId="42CB5EF4">
                            <wp:extent cx="4160520" cy="2910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0520" cy="2910840"/>
                                    </a:xfrm>
                                    <a:prstGeom prst="rect">
                                      <a:avLst/>
                                    </a:prstGeom>
                                    <a:noFill/>
                                    <a:ln>
                                      <a:noFill/>
                                    </a:ln>
                                  </pic:spPr>
                                </pic:pic>
                              </a:graphicData>
                            </a:graphic>
                          </wp:inline>
                        </w:drawing>
                      </w:r>
                    </w:p>
                    <w:p w14:paraId="47A8B82C" w14:textId="77777777" w:rsidR="00000000" w:rsidRDefault="00000000">
                      <w:pPr>
                        <w:rPr>
                          <w:sz w:val="24"/>
                          <w:szCs w:val="24"/>
                        </w:rPr>
                      </w:pPr>
                    </w:p>
                  </w:txbxContent>
                </v:textbox>
                <w10:wrap type="topAndBottom" anchorx="page"/>
              </v:rect>
            </w:pict>
          </mc:Fallback>
        </mc:AlternateContent>
      </w:r>
    </w:p>
    <w:p w14:paraId="78199C15" w14:textId="77777777" w:rsidR="00000000" w:rsidRDefault="00000000">
      <w:pPr>
        <w:pStyle w:val="BodyText"/>
        <w:kinsoku w:val="0"/>
        <w:overflowPunct w:val="0"/>
        <w:spacing w:before="2"/>
      </w:pPr>
    </w:p>
    <w:p w14:paraId="0985B763" w14:textId="77777777" w:rsidR="00000000" w:rsidRDefault="00000000">
      <w:pPr>
        <w:pStyle w:val="ListParagraph"/>
        <w:numPr>
          <w:ilvl w:val="0"/>
          <w:numId w:val="3"/>
        </w:numPr>
        <w:tabs>
          <w:tab w:val="left" w:pos="3244"/>
        </w:tabs>
        <w:kinsoku w:val="0"/>
        <w:overflowPunct w:val="0"/>
        <w:spacing w:before="0"/>
        <w:ind w:left="3243" w:hanging="183"/>
        <w:rPr>
          <w:spacing w:val="-2"/>
          <w:sz w:val="18"/>
          <w:szCs w:val="18"/>
        </w:rPr>
      </w:pPr>
      <w:r>
        <w:rPr>
          <w:sz w:val="18"/>
          <w:szCs w:val="18"/>
        </w:rPr>
        <w:t>ábra:</w:t>
      </w:r>
      <w:r>
        <w:rPr>
          <w:spacing w:val="-3"/>
          <w:sz w:val="18"/>
          <w:szCs w:val="18"/>
        </w:rPr>
        <w:t xml:space="preserve"> </w:t>
      </w:r>
      <w:r>
        <w:rPr>
          <w:sz w:val="18"/>
          <w:szCs w:val="18"/>
        </w:rPr>
        <w:t>Dokumentum</w:t>
      </w:r>
      <w:r>
        <w:rPr>
          <w:spacing w:val="-4"/>
          <w:sz w:val="18"/>
          <w:szCs w:val="18"/>
        </w:rPr>
        <w:t xml:space="preserve"> </w:t>
      </w:r>
      <w:r>
        <w:rPr>
          <w:sz w:val="18"/>
          <w:szCs w:val="18"/>
        </w:rPr>
        <w:t>típusok</w:t>
      </w:r>
      <w:r>
        <w:rPr>
          <w:spacing w:val="-3"/>
          <w:sz w:val="18"/>
          <w:szCs w:val="18"/>
        </w:rPr>
        <w:t xml:space="preserve"> </w:t>
      </w:r>
      <w:r>
        <w:rPr>
          <w:spacing w:val="-2"/>
          <w:sz w:val="18"/>
          <w:szCs w:val="18"/>
        </w:rPr>
        <w:t>menedzselése</w:t>
      </w:r>
    </w:p>
    <w:p w14:paraId="69D8F7DA" w14:textId="77777777" w:rsidR="00000000" w:rsidRDefault="00000000">
      <w:pPr>
        <w:pStyle w:val="ListParagraph"/>
        <w:numPr>
          <w:ilvl w:val="0"/>
          <w:numId w:val="3"/>
        </w:numPr>
        <w:tabs>
          <w:tab w:val="left" w:pos="3244"/>
        </w:tabs>
        <w:kinsoku w:val="0"/>
        <w:overflowPunct w:val="0"/>
        <w:spacing w:before="0"/>
        <w:ind w:left="3243" w:hanging="183"/>
        <w:rPr>
          <w:spacing w:val="-2"/>
          <w:sz w:val="18"/>
          <w:szCs w:val="18"/>
        </w:rPr>
        <w:sectPr w:rsidR="00000000">
          <w:pgSz w:w="11910" w:h="16840"/>
          <w:pgMar w:top="1440" w:right="1300" w:bottom="280" w:left="1300" w:header="949" w:footer="0" w:gutter="0"/>
          <w:cols w:space="708"/>
          <w:noEndnote/>
        </w:sectPr>
      </w:pPr>
    </w:p>
    <w:p w14:paraId="43A94A73" w14:textId="77777777" w:rsidR="00000000" w:rsidRDefault="00000000">
      <w:pPr>
        <w:pStyle w:val="BodyText"/>
        <w:kinsoku w:val="0"/>
        <w:overflowPunct w:val="0"/>
        <w:rPr>
          <w:sz w:val="20"/>
          <w:szCs w:val="20"/>
        </w:rPr>
      </w:pPr>
    </w:p>
    <w:p w14:paraId="5099F8F7" w14:textId="77777777" w:rsidR="00000000" w:rsidRDefault="00000000">
      <w:pPr>
        <w:pStyle w:val="BodyText"/>
        <w:kinsoku w:val="0"/>
        <w:overflowPunct w:val="0"/>
        <w:spacing w:before="4"/>
        <w:rPr>
          <w:sz w:val="26"/>
          <w:szCs w:val="26"/>
        </w:rPr>
      </w:pPr>
    </w:p>
    <w:p w14:paraId="3DF0F7BE" w14:textId="71B2079D" w:rsidR="00000000" w:rsidRDefault="00525BC3">
      <w:pPr>
        <w:pStyle w:val="BodyText"/>
        <w:kinsoku w:val="0"/>
        <w:overflowPunct w:val="0"/>
        <w:ind w:left="2563"/>
        <w:rPr>
          <w:sz w:val="20"/>
          <w:szCs w:val="20"/>
        </w:rPr>
      </w:pPr>
      <w:r>
        <w:rPr>
          <w:noProof/>
          <w:sz w:val="20"/>
          <w:szCs w:val="20"/>
        </w:rPr>
        <w:drawing>
          <wp:inline distT="0" distB="0" distL="0" distR="0" wp14:anchorId="16A5C95A" wp14:editId="14829C47">
            <wp:extent cx="2674620" cy="1150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4620" cy="1150620"/>
                    </a:xfrm>
                    <a:prstGeom prst="rect">
                      <a:avLst/>
                    </a:prstGeom>
                    <a:noFill/>
                    <a:ln>
                      <a:noFill/>
                    </a:ln>
                  </pic:spPr>
                </pic:pic>
              </a:graphicData>
            </a:graphic>
          </wp:inline>
        </w:drawing>
      </w:r>
    </w:p>
    <w:p w14:paraId="605D0FF5" w14:textId="77777777" w:rsidR="00000000" w:rsidRDefault="00000000">
      <w:pPr>
        <w:pStyle w:val="BodyText"/>
        <w:kinsoku w:val="0"/>
        <w:overflowPunct w:val="0"/>
        <w:rPr>
          <w:sz w:val="20"/>
          <w:szCs w:val="20"/>
        </w:rPr>
      </w:pPr>
    </w:p>
    <w:p w14:paraId="6D3A2555" w14:textId="5A7ABCAC" w:rsidR="00000000" w:rsidRDefault="00525BC3">
      <w:pPr>
        <w:pStyle w:val="BodyText"/>
        <w:kinsoku w:val="0"/>
        <w:overflowPunct w:val="0"/>
        <w:rPr>
          <w:sz w:val="12"/>
          <w:szCs w:val="12"/>
        </w:rPr>
      </w:pPr>
      <w:r>
        <w:rPr>
          <w:noProof/>
        </w:rPr>
        <mc:AlternateContent>
          <mc:Choice Requires="wps">
            <w:drawing>
              <wp:anchor distT="0" distB="0" distL="0" distR="0" simplePos="0" relativeHeight="251644928" behindDoc="0" locked="0" layoutInCell="0" allowOverlap="1" wp14:anchorId="712A340B" wp14:editId="4B8F7B51">
                <wp:simplePos x="0" y="0"/>
                <wp:positionH relativeFrom="page">
                  <wp:posOffset>2280920</wp:posOffset>
                </wp:positionH>
                <wp:positionV relativeFrom="paragraph">
                  <wp:posOffset>102870</wp:posOffset>
                </wp:positionV>
                <wp:extent cx="2997200" cy="1143000"/>
                <wp:effectExtent l="0" t="0" r="0" b="0"/>
                <wp:wrapTopAndBottom/>
                <wp:docPr id="210"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DA78F" w14:textId="2B7B1DF0" w:rsidR="00000000" w:rsidRDefault="00525BC3">
                            <w:pPr>
                              <w:widowControl/>
                              <w:autoSpaceDE/>
                              <w:autoSpaceDN/>
                              <w:adjustRightInd/>
                              <w:spacing w:line="1800" w:lineRule="atLeast"/>
                              <w:rPr>
                                <w:sz w:val="24"/>
                                <w:szCs w:val="24"/>
                              </w:rPr>
                            </w:pPr>
                            <w:r>
                              <w:rPr>
                                <w:noProof/>
                              </w:rPr>
                              <w:drawing>
                                <wp:inline distT="0" distB="0" distL="0" distR="0" wp14:anchorId="719776B7" wp14:editId="6ADC9633">
                                  <wp:extent cx="3002280"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2280" cy="1143000"/>
                                          </a:xfrm>
                                          <a:prstGeom prst="rect">
                                            <a:avLst/>
                                          </a:prstGeom>
                                          <a:noFill/>
                                          <a:ln>
                                            <a:noFill/>
                                          </a:ln>
                                        </pic:spPr>
                                      </pic:pic>
                                    </a:graphicData>
                                  </a:graphic>
                                </wp:inline>
                              </w:drawing>
                            </w:r>
                          </w:p>
                          <w:p w14:paraId="1FD1F7F6"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A340B" id="Rectangle 75" o:spid="_x0000_s1095" style="position:absolute;margin-left:179.6pt;margin-top:8.1pt;width:236pt;height:90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" o:allowincell="f" filled="f" stroked="f">
                <v:textbox inset="0,0,0,0">
                  <w:txbxContent>
                    <w:p w14:paraId="6DBDA78F" w14:textId="2B7B1DF0" w:rsidR="00000000" w:rsidRDefault="00525BC3">
                      <w:pPr>
                        <w:widowControl/>
                        <w:autoSpaceDE/>
                        <w:autoSpaceDN/>
                        <w:adjustRightInd/>
                        <w:spacing w:line="1800" w:lineRule="atLeast"/>
                        <w:rPr>
                          <w:sz w:val="24"/>
                          <w:szCs w:val="24"/>
                        </w:rPr>
                      </w:pPr>
                      <w:r>
                        <w:rPr>
                          <w:noProof/>
                        </w:rPr>
                        <w:drawing>
                          <wp:inline distT="0" distB="0" distL="0" distR="0" wp14:anchorId="719776B7" wp14:editId="6ADC9633">
                            <wp:extent cx="3002280"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2280" cy="1143000"/>
                                    </a:xfrm>
                                    <a:prstGeom prst="rect">
                                      <a:avLst/>
                                    </a:prstGeom>
                                    <a:noFill/>
                                    <a:ln>
                                      <a:noFill/>
                                    </a:ln>
                                  </pic:spPr>
                                </pic:pic>
                              </a:graphicData>
                            </a:graphic>
                          </wp:inline>
                        </w:drawing>
                      </w:r>
                    </w:p>
                    <w:p w14:paraId="1FD1F7F6" w14:textId="77777777" w:rsidR="00000000" w:rsidRDefault="00000000">
                      <w:pPr>
                        <w:rPr>
                          <w:sz w:val="24"/>
                          <w:szCs w:val="24"/>
                        </w:rPr>
                      </w:pPr>
                    </w:p>
                  </w:txbxContent>
                </v:textbox>
                <w10:wrap type="topAndBottom" anchorx="page"/>
              </v:rect>
            </w:pict>
          </mc:Fallback>
        </mc:AlternateContent>
      </w:r>
    </w:p>
    <w:p w14:paraId="6AB72D54" w14:textId="77777777" w:rsidR="00000000" w:rsidRDefault="00000000">
      <w:pPr>
        <w:pStyle w:val="BodyText"/>
        <w:kinsoku w:val="0"/>
        <w:overflowPunct w:val="0"/>
        <w:spacing w:before="7"/>
        <w:rPr>
          <w:sz w:val="8"/>
          <w:szCs w:val="8"/>
        </w:rPr>
      </w:pPr>
    </w:p>
    <w:p w14:paraId="1052EEAC" w14:textId="77777777" w:rsidR="00000000" w:rsidRDefault="00000000">
      <w:pPr>
        <w:pStyle w:val="ListParagraph"/>
        <w:numPr>
          <w:ilvl w:val="0"/>
          <w:numId w:val="3"/>
        </w:numPr>
        <w:tabs>
          <w:tab w:val="left" w:pos="2528"/>
        </w:tabs>
        <w:kinsoku w:val="0"/>
        <w:overflowPunct w:val="0"/>
        <w:spacing w:before="93"/>
        <w:ind w:left="2527"/>
        <w:rPr>
          <w:spacing w:val="-2"/>
          <w:sz w:val="18"/>
          <w:szCs w:val="18"/>
        </w:rPr>
      </w:pPr>
      <w:r>
        <w:rPr>
          <w:sz w:val="18"/>
          <w:szCs w:val="18"/>
        </w:rPr>
        <w:t>ábra:</w:t>
      </w:r>
      <w:r>
        <w:rPr>
          <w:spacing w:val="-4"/>
          <w:sz w:val="18"/>
          <w:szCs w:val="18"/>
        </w:rPr>
        <w:t xml:space="preserve"> </w:t>
      </w:r>
      <w:r>
        <w:rPr>
          <w:sz w:val="18"/>
          <w:szCs w:val="18"/>
        </w:rPr>
        <w:t>Dokumentum</w:t>
      </w:r>
      <w:r>
        <w:rPr>
          <w:spacing w:val="-6"/>
          <w:sz w:val="18"/>
          <w:szCs w:val="18"/>
        </w:rPr>
        <w:t xml:space="preserve"> </w:t>
      </w:r>
      <w:r>
        <w:rPr>
          <w:sz w:val="18"/>
          <w:szCs w:val="18"/>
        </w:rPr>
        <w:t>típus</w:t>
      </w:r>
      <w:r>
        <w:rPr>
          <w:spacing w:val="-5"/>
          <w:sz w:val="18"/>
          <w:szCs w:val="18"/>
        </w:rPr>
        <w:t xml:space="preserve"> </w:t>
      </w:r>
      <w:r>
        <w:rPr>
          <w:sz w:val="18"/>
          <w:szCs w:val="18"/>
        </w:rPr>
        <w:t>módosítása,</w:t>
      </w:r>
      <w:r>
        <w:rPr>
          <w:spacing w:val="-3"/>
          <w:sz w:val="18"/>
          <w:szCs w:val="18"/>
        </w:rPr>
        <w:t xml:space="preserve"> </w:t>
      </w:r>
      <w:r>
        <w:rPr>
          <w:sz w:val="18"/>
          <w:szCs w:val="18"/>
        </w:rPr>
        <w:t>új</w:t>
      </w:r>
      <w:r>
        <w:rPr>
          <w:spacing w:val="-4"/>
          <w:sz w:val="18"/>
          <w:szCs w:val="18"/>
        </w:rPr>
        <w:t xml:space="preserve"> </w:t>
      </w:r>
      <w:r>
        <w:rPr>
          <w:sz w:val="18"/>
          <w:szCs w:val="18"/>
        </w:rPr>
        <w:t>metaadat</w:t>
      </w:r>
      <w:r>
        <w:rPr>
          <w:spacing w:val="-3"/>
          <w:sz w:val="18"/>
          <w:szCs w:val="18"/>
        </w:rPr>
        <w:t xml:space="preserve"> </w:t>
      </w:r>
      <w:r>
        <w:rPr>
          <w:spacing w:val="-2"/>
          <w:sz w:val="18"/>
          <w:szCs w:val="18"/>
        </w:rPr>
        <w:t>hozzáadása</w:t>
      </w:r>
    </w:p>
    <w:p w14:paraId="589AF953" w14:textId="77777777" w:rsidR="00000000" w:rsidRDefault="00000000">
      <w:pPr>
        <w:pStyle w:val="BodyText"/>
        <w:kinsoku w:val="0"/>
        <w:overflowPunct w:val="0"/>
        <w:spacing w:before="4"/>
        <w:rPr>
          <w:sz w:val="17"/>
          <w:szCs w:val="17"/>
        </w:rPr>
      </w:pPr>
    </w:p>
    <w:p w14:paraId="4C5BD1DF" w14:textId="77777777" w:rsidR="00000000" w:rsidRDefault="00000000">
      <w:pPr>
        <w:pStyle w:val="BodyText"/>
        <w:kinsoku w:val="0"/>
        <w:overflowPunct w:val="0"/>
        <w:spacing w:before="1" w:line="276" w:lineRule="auto"/>
        <w:ind w:left="402" w:right="395"/>
        <w:jc w:val="both"/>
      </w:pPr>
      <w:r>
        <w:t xml:space="preserve">Az alkalmazás beállításait a </w:t>
      </w:r>
      <w:r>
        <w:rPr>
          <w:i/>
          <w:iCs/>
        </w:rPr>
        <w:t xml:space="preserve">File </w:t>
      </w:r>
      <w:r>
        <w:t xml:space="preserve">menü </w:t>
      </w:r>
      <w:r>
        <w:rPr>
          <w:i/>
          <w:iCs/>
        </w:rPr>
        <w:t xml:space="preserve">Preferences </w:t>
      </w:r>
      <w:r>
        <w:t xml:space="preserve">menüpontjából érhetjük el (lásd </w:t>
      </w:r>
      <w:hyperlink w:anchor="bookmark19" w:history="1">
        <w:r>
          <w:t>10</w:t>
        </w:r>
      </w:hyperlink>
      <w:r>
        <w:t>. ábra). Ebben az ablakban beállíthatjuk, hogy az alkalmazás hol tárolja az adatbázisát, illetve, hogy</w:t>
      </w:r>
      <w:r>
        <w:rPr>
          <w:spacing w:val="-3"/>
        </w:rPr>
        <w:t xml:space="preserve"> </w:t>
      </w:r>
      <w:r>
        <w:t>milyen könyvtárakat indexeljen. Lehetőség van az indexálás letiltására</w:t>
      </w:r>
      <w:r>
        <w:rPr>
          <w:spacing w:val="-1"/>
        </w:rPr>
        <w:t xml:space="preserve"> </w:t>
      </w:r>
      <w:r>
        <w:t xml:space="preserve">is – ilyenkor manuálisa a </w:t>
      </w:r>
      <w:r>
        <w:rPr>
          <w:i/>
          <w:iCs/>
        </w:rPr>
        <w:t xml:space="preserve">File </w:t>
      </w:r>
      <w:r>
        <w:t>menüből tudunk frissíteni.</w:t>
      </w:r>
    </w:p>
    <w:p w14:paraId="798F475A" w14:textId="5E18264E" w:rsidR="00000000" w:rsidRDefault="00525BC3">
      <w:pPr>
        <w:pStyle w:val="BodyText"/>
        <w:kinsoku w:val="0"/>
        <w:overflowPunct w:val="0"/>
        <w:spacing w:before="7"/>
        <w:rPr>
          <w:sz w:val="15"/>
          <w:szCs w:val="15"/>
        </w:rPr>
      </w:pPr>
      <w:r>
        <w:rPr>
          <w:noProof/>
        </w:rPr>
        <mc:AlternateContent>
          <mc:Choice Requires="wps">
            <w:drawing>
              <wp:anchor distT="0" distB="0" distL="0" distR="0" simplePos="0" relativeHeight="251645952" behindDoc="0" locked="0" layoutInCell="0" allowOverlap="1" wp14:anchorId="7B1B8C98" wp14:editId="681DE647">
                <wp:simplePos x="0" y="0"/>
                <wp:positionH relativeFrom="page">
                  <wp:posOffset>1785620</wp:posOffset>
                </wp:positionH>
                <wp:positionV relativeFrom="paragraph">
                  <wp:posOffset>129540</wp:posOffset>
                </wp:positionV>
                <wp:extent cx="4025900" cy="3009900"/>
                <wp:effectExtent l="0" t="0" r="0" b="0"/>
                <wp:wrapTopAndBottom/>
                <wp:docPr id="20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5900" cy="300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BD9EF" w14:textId="734B56C9" w:rsidR="00000000" w:rsidRDefault="00525BC3">
                            <w:pPr>
                              <w:widowControl/>
                              <w:autoSpaceDE/>
                              <w:autoSpaceDN/>
                              <w:adjustRightInd/>
                              <w:spacing w:line="4740" w:lineRule="atLeast"/>
                              <w:rPr>
                                <w:sz w:val="24"/>
                                <w:szCs w:val="24"/>
                              </w:rPr>
                            </w:pPr>
                            <w:r>
                              <w:rPr>
                                <w:noProof/>
                              </w:rPr>
                              <w:drawing>
                                <wp:inline distT="0" distB="0" distL="0" distR="0" wp14:anchorId="5AB230AE" wp14:editId="3FCB3F62">
                                  <wp:extent cx="4023360" cy="3002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3360" cy="3002280"/>
                                          </a:xfrm>
                                          <a:prstGeom prst="rect">
                                            <a:avLst/>
                                          </a:prstGeom>
                                          <a:noFill/>
                                          <a:ln>
                                            <a:noFill/>
                                          </a:ln>
                                        </pic:spPr>
                                      </pic:pic>
                                    </a:graphicData>
                                  </a:graphic>
                                </wp:inline>
                              </w:drawing>
                            </w:r>
                          </w:p>
                          <w:p w14:paraId="73046789"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B8C98" id="Rectangle 76" o:spid="_x0000_s1096" style="position:absolute;margin-left:140.6pt;margin-top:10.2pt;width:317pt;height:237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" o:allowincell="f" filled="f" stroked="f">
                <v:textbox inset="0,0,0,0">
                  <w:txbxContent>
                    <w:p w14:paraId="219BD9EF" w14:textId="734B56C9" w:rsidR="00000000" w:rsidRDefault="00525BC3">
                      <w:pPr>
                        <w:widowControl/>
                        <w:autoSpaceDE/>
                        <w:autoSpaceDN/>
                        <w:adjustRightInd/>
                        <w:spacing w:line="4740" w:lineRule="atLeast"/>
                        <w:rPr>
                          <w:sz w:val="24"/>
                          <w:szCs w:val="24"/>
                        </w:rPr>
                      </w:pPr>
                      <w:r>
                        <w:rPr>
                          <w:noProof/>
                        </w:rPr>
                        <w:drawing>
                          <wp:inline distT="0" distB="0" distL="0" distR="0" wp14:anchorId="5AB230AE" wp14:editId="3FCB3F62">
                            <wp:extent cx="4023360" cy="3002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3360" cy="3002280"/>
                                    </a:xfrm>
                                    <a:prstGeom prst="rect">
                                      <a:avLst/>
                                    </a:prstGeom>
                                    <a:noFill/>
                                    <a:ln>
                                      <a:noFill/>
                                    </a:ln>
                                  </pic:spPr>
                                </pic:pic>
                              </a:graphicData>
                            </a:graphic>
                          </wp:inline>
                        </w:drawing>
                      </w:r>
                    </w:p>
                    <w:p w14:paraId="73046789" w14:textId="77777777" w:rsidR="00000000" w:rsidRDefault="00000000">
                      <w:pPr>
                        <w:rPr>
                          <w:sz w:val="24"/>
                          <w:szCs w:val="24"/>
                        </w:rPr>
                      </w:pPr>
                    </w:p>
                  </w:txbxContent>
                </v:textbox>
                <w10:wrap type="topAndBottom" anchorx="page"/>
              </v:rect>
            </w:pict>
          </mc:Fallback>
        </mc:AlternateContent>
      </w:r>
    </w:p>
    <w:p w14:paraId="08B144C1" w14:textId="77777777" w:rsidR="00000000" w:rsidRDefault="00000000">
      <w:pPr>
        <w:pStyle w:val="ListParagraph"/>
        <w:numPr>
          <w:ilvl w:val="0"/>
          <w:numId w:val="3"/>
        </w:numPr>
        <w:tabs>
          <w:tab w:val="left" w:pos="3739"/>
        </w:tabs>
        <w:kinsoku w:val="0"/>
        <w:overflowPunct w:val="0"/>
        <w:spacing w:before="200"/>
        <w:ind w:left="3738" w:hanging="274"/>
        <w:rPr>
          <w:spacing w:val="-2"/>
          <w:sz w:val="18"/>
          <w:szCs w:val="18"/>
        </w:rPr>
      </w:pPr>
      <w:bookmarkStart w:id="33" w:name="_bookmark19"/>
      <w:bookmarkEnd w:id="33"/>
      <w:r>
        <w:rPr>
          <w:sz w:val="18"/>
          <w:szCs w:val="18"/>
        </w:rPr>
        <w:t>ábra:</w:t>
      </w:r>
      <w:r>
        <w:rPr>
          <w:spacing w:val="-5"/>
          <w:sz w:val="18"/>
          <w:szCs w:val="18"/>
        </w:rPr>
        <w:t xml:space="preserve"> </w:t>
      </w:r>
      <w:r>
        <w:rPr>
          <w:sz w:val="18"/>
          <w:szCs w:val="18"/>
        </w:rPr>
        <w:t>DocuMaison</w:t>
      </w:r>
      <w:r>
        <w:rPr>
          <w:spacing w:val="-5"/>
          <w:sz w:val="18"/>
          <w:szCs w:val="18"/>
        </w:rPr>
        <w:t xml:space="preserve"> </w:t>
      </w:r>
      <w:r>
        <w:rPr>
          <w:spacing w:val="-2"/>
          <w:sz w:val="18"/>
          <w:szCs w:val="18"/>
        </w:rPr>
        <w:t>beállításai</w:t>
      </w:r>
    </w:p>
    <w:p w14:paraId="13A759BC" w14:textId="77777777" w:rsidR="00000000" w:rsidRDefault="00000000">
      <w:pPr>
        <w:pStyle w:val="BodyText"/>
        <w:kinsoku w:val="0"/>
        <w:overflowPunct w:val="0"/>
        <w:spacing w:before="8"/>
        <w:rPr>
          <w:sz w:val="17"/>
          <w:szCs w:val="17"/>
        </w:rPr>
      </w:pPr>
    </w:p>
    <w:p w14:paraId="162A4EED" w14:textId="77777777" w:rsidR="00000000" w:rsidRDefault="00000000">
      <w:pPr>
        <w:pStyle w:val="BodyText"/>
        <w:kinsoku w:val="0"/>
        <w:overflowPunct w:val="0"/>
        <w:spacing w:line="271" w:lineRule="auto"/>
        <w:ind w:left="402" w:right="399"/>
        <w:jc w:val="both"/>
      </w:pPr>
      <w:r>
        <w:rPr>
          <w:b/>
          <w:bCs/>
        </w:rPr>
        <w:t xml:space="preserve">Megjelenés a kódban: </w:t>
      </w:r>
      <w:r>
        <w:t xml:space="preserve">A grafikus felület a </w:t>
      </w:r>
      <w:r>
        <w:rPr>
          <w:rFonts w:ascii="Consolas" w:hAnsi="Consolas" w:cs="Consolas"/>
          <w:sz w:val="22"/>
          <w:szCs w:val="22"/>
        </w:rPr>
        <w:t>hu.documaison.gui</w:t>
      </w:r>
      <w:r>
        <w:rPr>
          <w:sz w:val="22"/>
          <w:szCs w:val="22"/>
        </w:rPr>
        <w:t xml:space="preserve"> </w:t>
      </w:r>
      <w:r>
        <w:t>projektben van imp- lementálva. Ez a projekt indul el és hivatkozik a többire.</w:t>
      </w:r>
    </w:p>
    <w:p w14:paraId="70229477" w14:textId="77777777" w:rsidR="00000000" w:rsidRDefault="00000000">
      <w:pPr>
        <w:pStyle w:val="BodyText"/>
        <w:kinsoku w:val="0"/>
        <w:overflowPunct w:val="0"/>
        <w:spacing w:line="271" w:lineRule="auto"/>
        <w:ind w:left="402" w:right="399"/>
        <w:jc w:val="both"/>
        <w:sectPr w:rsidR="00000000">
          <w:pgSz w:w="11910" w:h="16840"/>
          <w:pgMar w:top="1440" w:right="1300" w:bottom="280" w:left="1300" w:header="949" w:footer="0" w:gutter="0"/>
          <w:cols w:space="708"/>
          <w:noEndnote/>
        </w:sectPr>
      </w:pPr>
    </w:p>
    <w:p w14:paraId="79A6862C" w14:textId="77777777" w:rsidR="00000000" w:rsidRDefault="00000000">
      <w:pPr>
        <w:pStyle w:val="BodyText"/>
        <w:kinsoku w:val="0"/>
        <w:overflowPunct w:val="0"/>
        <w:rPr>
          <w:sz w:val="20"/>
          <w:szCs w:val="20"/>
        </w:rPr>
      </w:pPr>
    </w:p>
    <w:p w14:paraId="04764A63" w14:textId="77777777" w:rsidR="00000000" w:rsidRDefault="00000000">
      <w:pPr>
        <w:pStyle w:val="BodyText"/>
        <w:kinsoku w:val="0"/>
        <w:overflowPunct w:val="0"/>
        <w:spacing w:before="6"/>
        <w:rPr>
          <w:sz w:val="17"/>
          <w:szCs w:val="17"/>
        </w:rPr>
      </w:pPr>
    </w:p>
    <w:p w14:paraId="491069F1" w14:textId="77777777" w:rsidR="00000000" w:rsidRDefault="00000000">
      <w:pPr>
        <w:pStyle w:val="Heading4"/>
        <w:kinsoku w:val="0"/>
        <w:overflowPunct w:val="0"/>
        <w:spacing w:before="99"/>
        <w:jc w:val="both"/>
        <w:rPr>
          <w:spacing w:val="-2"/>
        </w:rPr>
      </w:pPr>
      <w:bookmarkStart w:id="34" w:name="Indexelő réteg"/>
      <w:bookmarkStart w:id="35" w:name="_bookmark20"/>
      <w:bookmarkEnd w:id="34"/>
      <w:bookmarkEnd w:id="35"/>
      <w:r>
        <w:t>Indexelő</w:t>
      </w:r>
      <w:r>
        <w:rPr>
          <w:spacing w:val="-13"/>
        </w:rPr>
        <w:t xml:space="preserve"> </w:t>
      </w:r>
      <w:r>
        <w:rPr>
          <w:spacing w:val="-2"/>
        </w:rPr>
        <w:t>réteg</w:t>
      </w:r>
    </w:p>
    <w:p w14:paraId="15BD2250" w14:textId="77777777" w:rsidR="00000000" w:rsidRDefault="00000000">
      <w:pPr>
        <w:pStyle w:val="BodyText"/>
        <w:kinsoku w:val="0"/>
        <w:overflowPunct w:val="0"/>
        <w:spacing w:before="162" w:line="276" w:lineRule="auto"/>
        <w:ind w:left="402" w:right="396"/>
        <w:jc w:val="both"/>
      </w:pPr>
      <w:r>
        <w:rPr>
          <w:b/>
          <w:bCs/>
        </w:rPr>
        <w:t xml:space="preserve">Célja: </w:t>
      </w:r>
      <w:r>
        <w:t>Megadott könyvtárak tartalmának összevetése az adatbázisban szereplő doku- mentumokkal és az esetleges változások követése.</w:t>
      </w:r>
    </w:p>
    <w:p w14:paraId="13DA0FC9" w14:textId="77777777" w:rsidR="00000000" w:rsidRDefault="00000000">
      <w:pPr>
        <w:pStyle w:val="BodyText"/>
        <w:kinsoku w:val="0"/>
        <w:overflowPunct w:val="0"/>
        <w:spacing w:before="201" w:line="276" w:lineRule="auto"/>
        <w:ind w:left="402" w:right="396"/>
        <w:jc w:val="both"/>
      </w:pPr>
      <w:r>
        <w:t>A jelenlegi verzióban egy egyszerű indexelő modult készítettünk el. Ez az alábbi főbb funkciókat látja el:</w:t>
      </w:r>
    </w:p>
    <w:p w14:paraId="2F9C58C1" w14:textId="77777777" w:rsidR="00000000" w:rsidRDefault="00000000">
      <w:pPr>
        <w:pStyle w:val="ListParagraph"/>
        <w:numPr>
          <w:ilvl w:val="0"/>
          <w:numId w:val="4"/>
        </w:numPr>
        <w:tabs>
          <w:tab w:val="left" w:pos="1122"/>
        </w:tabs>
        <w:kinsoku w:val="0"/>
        <w:overflowPunct w:val="0"/>
        <w:spacing w:before="200" w:line="276" w:lineRule="auto"/>
        <w:ind w:left="1121" w:right="393"/>
        <w:jc w:val="both"/>
      </w:pPr>
      <w:r>
        <w:t>A beállításokból beolvassa az indexelendő (figyelendő) könyvtárak listáját. (A könyvtárak változásait on-demand figyeljük, az operációs rendszer által biztosí- tott esetleges változásértesítést nem használjuk ki többek közt a Java 6 platform limitációi miatt.)</w:t>
      </w:r>
    </w:p>
    <w:p w14:paraId="1C05A993" w14:textId="77777777" w:rsidR="00000000" w:rsidRDefault="00000000">
      <w:pPr>
        <w:pStyle w:val="ListParagraph"/>
        <w:numPr>
          <w:ilvl w:val="0"/>
          <w:numId w:val="4"/>
        </w:numPr>
        <w:tabs>
          <w:tab w:val="left" w:pos="1122"/>
        </w:tabs>
        <w:kinsoku w:val="0"/>
        <w:overflowPunct w:val="0"/>
        <w:spacing w:before="117" w:line="273" w:lineRule="auto"/>
        <w:ind w:left="1121" w:right="399"/>
        <w:jc w:val="both"/>
      </w:pPr>
      <w:r>
        <w:t>Amennyiben egy, az adatbázisban szereplő dokumentum nem található meg a lemezen, akkor az törlésre kerül az adatbázisból.</w:t>
      </w:r>
    </w:p>
    <w:p w14:paraId="20472E7E" w14:textId="77777777" w:rsidR="00000000" w:rsidRDefault="00000000">
      <w:pPr>
        <w:pStyle w:val="ListParagraph"/>
        <w:numPr>
          <w:ilvl w:val="1"/>
          <w:numId w:val="4"/>
        </w:numPr>
        <w:tabs>
          <w:tab w:val="left" w:pos="1842"/>
        </w:tabs>
        <w:kinsoku w:val="0"/>
        <w:overflowPunct w:val="0"/>
        <w:spacing w:before="123" w:line="268" w:lineRule="auto"/>
        <w:ind w:left="1841" w:right="398"/>
        <w:jc w:val="both"/>
      </w:pPr>
      <w:r>
        <w:t>A</w:t>
      </w:r>
      <w:r>
        <w:rPr>
          <w:spacing w:val="-2"/>
        </w:rPr>
        <w:t xml:space="preserve"> </w:t>
      </w:r>
      <w:r>
        <w:t>dokumentum</w:t>
      </w:r>
      <w:r>
        <w:rPr>
          <w:spacing w:val="-1"/>
        </w:rPr>
        <w:t xml:space="preserve"> </w:t>
      </w:r>
      <w:r>
        <w:t>csak azon</w:t>
      </w:r>
      <w:r>
        <w:rPr>
          <w:spacing w:val="-1"/>
        </w:rPr>
        <w:t xml:space="preserve"> </w:t>
      </w:r>
      <w:r>
        <w:t>a</w:t>
      </w:r>
      <w:r>
        <w:rPr>
          <w:spacing w:val="-2"/>
        </w:rPr>
        <w:t xml:space="preserve"> </w:t>
      </w:r>
      <w:r>
        <w:t>számítógépen</w:t>
      </w:r>
      <w:r>
        <w:rPr>
          <w:spacing w:val="-1"/>
        </w:rPr>
        <w:t xml:space="preserve"> </w:t>
      </w:r>
      <w:r>
        <w:t>törlődhet</w:t>
      </w:r>
      <w:r>
        <w:rPr>
          <w:spacing w:val="-1"/>
        </w:rPr>
        <w:t xml:space="preserve"> </w:t>
      </w:r>
      <w:r>
        <w:t>az adatbázisból,</w:t>
      </w:r>
      <w:r>
        <w:rPr>
          <w:spacing w:val="-1"/>
        </w:rPr>
        <w:t xml:space="preserve"> </w:t>
      </w:r>
      <w:r>
        <w:t>ahol az bekerült. Így</w:t>
      </w:r>
      <w:r>
        <w:rPr>
          <w:spacing w:val="-1"/>
        </w:rPr>
        <w:t xml:space="preserve"> </w:t>
      </w:r>
      <w:r>
        <w:t>elejét vehetjük annak, hogy</w:t>
      </w:r>
      <w:r>
        <w:rPr>
          <w:spacing w:val="-1"/>
        </w:rPr>
        <w:t xml:space="preserve"> </w:t>
      </w:r>
      <w:r>
        <w:t>ha más gépen megnyitjuk az adatbázist és ott nem állnak rendelkezésre a dokumentumok a lemezen, akkor kitörlődjenek az adataink.</w:t>
      </w:r>
    </w:p>
    <w:p w14:paraId="65CF5331" w14:textId="77777777" w:rsidR="00000000" w:rsidRDefault="00000000">
      <w:pPr>
        <w:pStyle w:val="ListParagraph"/>
        <w:numPr>
          <w:ilvl w:val="0"/>
          <w:numId w:val="4"/>
        </w:numPr>
        <w:tabs>
          <w:tab w:val="left" w:pos="1122"/>
        </w:tabs>
        <w:kinsoku w:val="0"/>
        <w:overflowPunct w:val="0"/>
        <w:spacing w:before="133" w:line="273" w:lineRule="auto"/>
        <w:ind w:left="1121" w:right="395"/>
        <w:jc w:val="both"/>
      </w:pPr>
      <w:r>
        <w:t>Ha</w:t>
      </w:r>
      <w:r>
        <w:rPr>
          <w:spacing w:val="-3"/>
        </w:rPr>
        <w:t xml:space="preserve"> </w:t>
      </w:r>
      <w:r>
        <w:t>a</w:t>
      </w:r>
      <w:r>
        <w:rPr>
          <w:spacing w:val="-2"/>
        </w:rPr>
        <w:t xml:space="preserve"> </w:t>
      </w:r>
      <w:r>
        <w:t>figyelt</w:t>
      </w:r>
      <w:r>
        <w:rPr>
          <w:spacing w:val="-1"/>
        </w:rPr>
        <w:t xml:space="preserve"> </w:t>
      </w:r>
      <w:r>
        <w:t>mappákban olyan</w:t>
      </w:r>
      <w:r>
        <w:rPr>
          <w:spacing w:val="-1"/>
        </w:rPr>
        <w:t xml:space="preserve"> </w:t>
      </w:r>
      <w:r>
        <w:t>fájlt</w:t>
      </w:r>
      <w:r>
        <w:rPr>
          <w:spacing w:val="-1"/>
        </w:rPr>
        <w:t xml:space="preserve"> </w:t>
      </w:r>
      <w:r>
        <w:t>találunk,</w:t>
      </w:r>
      <w:r>
        <w:rPr>
          <w:spacing w:val="-1"/>
        </w:rPr>
        <w:t xml:space="preserve"> </w:t>
      </w:r>
      <w:r>
        <w:t>ami</w:t>
      </w:r>
      <w:r>
        <w:rPr>
          <w:spacing w:val="-3"/>
        </w:rPr>
        <w:t xml:space="preserve"> </w:t>
      </w:r>
      <w:r>
        <w:t>az adatbázisban</w:t>
      </w:r>
      <w:r>
        <w:rPr>
          <w:spacing w:val="-1"/>
        </w:rPr>
        <w:t xml:space="preserve"> </w:t>
      </w:r>
      <w:r>
        <w:t>eddig</w:t>
      </w:r>
      <w:r>
        <w:rPr>
          <w:spacing w:val="-1"/>
        </w:rPr>
        <w:t xml:space="preserve"> </w:t>
      </w:r>
      <w:r>
        <w:t>még</w:t>
      </w:r>
      <w:r>
        <w:rPr>
          <w:spacing w:val="-1"/>
        </w:rPr>
        <w:t xml:space="preserve"> </w:t>
      </w:r>
      <w:r>
        <w:t>nem szerepelt, megkíséreljük felvenni. Ha van olyan dokumentumtípus, amihez tar- tozó alapértelmezett kiterjesztések közt szerepel az újonnan talált fájl kiterjesz- tése, akkor ezt felhasználva felvesszük az adatbázisba, különben nem.</w:t>
      </w:r>
    </w:p>
    <w:p w14:paraId="5DB75A36" w14:textId="77777777" w:rsidR="00000000" w:rsidRDefault="00000000">
      <w:pPr>
        <w:pStyle w:val="BodyText"/>
        <w:kinsoku w:val="0"/>
        <w:overflowPunct w:val="0"/>
        <w:spacing w:before="127" w:line="276" w:lineRule="auto"/>
        <w:ind w:left="402" w:right="394"/>
        <w:jc w:val="both"/>
      </w:pPr>
      <w:r>
        <w:t>Természetesen számos továbbfejlesztési ötletünk van ehhez a részhez, azonban ez túl- mutat a tárgy keretein.</w:t>
      </w:r>
    </w:p>
    <w:p w14:paraId="5E0CBA88" w14:textId="77777777" w:rsidR="00000000" w:rsidRDefault="00000000">
      <w:pPr>
        <w:pStyle w:val="BodyText"/>
        <w:kinsoku w:val="0"/>
        <w:overflowPunct w:val="0"/>
        <w:spacing w:before="199" w:line="276" w:lineRule="auto"/>
        <w:ind w:left="402" w:right="397"/>
        <w:jc w:val="both"/>
      </w:pPr>
      <w:r>
        <w:t>Annak érdekében, hogy a dokumentumok hozzáadására és adatbázisból eltávolítására a program</w:t>
      </w:r>
      <w:r>
        <w:rPr>
          <w:spacing w:val="-2"/>
        </w:rPr>
        <w:t xml:space="preserve"> </w:t>
      </w:r>
      <w:r>
        <w:t>többi</w:t>
      </w:r>
      <w:r>
        <w:rPr>
          <w:spacing w:val="-2"/>
        </w:rPr>
        <w:t xml:space="preserve"> </w:t>
      </w:r>
      <w:r>
        <w:t>része</w:t>
      </w:r>
      <w:r>
        <w:rPr>
          <w:spacing w:val="-3"/>
        </w:rPr>
        <w:t xml:space="preserve"> </w:t>
      </w:r>
      <w:r>
        <w:t>megfelelően</w:t>
      </w:r>
      <w:r>
        <w:rPr>
          <w:spacing w:val="-2"/>
        </w:rPr>
        <w:t xml:space="preserve"> </w:t>
      </w:r>
      <w:r>
        <w:t>reagálhasson,</w:t>
      </w:r>
      <w:r>
        <w:rPr>
          <w:spacing w:val="-2"/>
        </w:rPr>
        <w:t xml:space="preserve"> </w:t>
      </w:r>
      <w:r>
        <w:t>szükséges</w:t>
      </w:r>
      <w:r>
        <w:rPr>
          <w:spacing w:val="-2"/>
        </w:rPr>
        <w:t xml:space="preserve"> </w:t>
      </w:r>
      <w:r>
        <w:t>bizonyos</w:t>
      </w:r>
      <w:r>
        <w:rPr>
          <w:spacing w:val="-2"/>
        </w:rPr>
        <w:t xml:space="preserve"> </w:t>
      </w:r>
      <w:r>
        <w:t>kapcsolatok</w:t>
      </w:r>
      <w:r>
        <w:rPr>
          <w:spacing w:val="-2"/>
        </w:rPr>
        <w:t xml:space="preserve"> </w:t>
      </w:r>
      <w:r>
        <w:t xml:space="preserve">beveze- tése modulok közt. Túlzottan szoros függést azonban nem szerettünk volna bevezetni (például az indexelő rétegnek ne kelljen például a grafikus interfészről specifikus isme- retekkel rendelkeznie), így itt a megvalósítás során </w:t>
      </w:r>
      <w:r>
        <w:rPr>
          <w:i/>
          <w:iCs/>
        </w:rPr>
        <w:t xml:space="preserve">Interceptor </w:t>
      </w:r>
      <w:r>
        <w:t>mintát használtunk.</w:t>
      </w:r>
    </w:p>
    <w:p w14:paraId="295CE958" w14:textId="77777777" w:rsidR="00000000" w:rsidRDefault="00000000">
      <w:pPr>
        <w:pStyle w:val="BodyText"/>
        <w:kinsoku w:val="0"/>
        <w:overflowPunct w:val="0"/>
        <w:spacing w:before="203"/>
        <w:ind w:left="402"/>
        <w:jc w:val="both"/>
        <w:rPr>
          <w:rFonts w:ascii="Consolas" w:hAnsi="Consolas" w:cs="Consolas"/>
          <w:spacing w:val="-2"/>
          <w:sz w:val="22"/>
          <w:szCs w:val="22"/>
        </w:rPr>
      </w:pPr>
      <w:r>
        <w:rPr>
          <w:b/>
          <w:bCs/>
        </w:rPr>
        <w:t>Megjelenés</w:t>
      </w:r>
      <w:r>
        <w:rPr>
          <w:b/>
          <w:bCs/>
          <w:spacing w:val="28"/>
        </w:rPr>
        <w:t xml:space="preserve"> </w:t>
      </w:r>
      <w:r>
        <w:rPr>
          <w:b/>
          <w:bCs/>
        </w:rPr>
        <w:t>a</w:t>
      </w:r>
      <w:r>
        <w:rPr>
          <w:b/>
          <w:bCs/>
          <w:spacing w:val="31"/>
        </w:rPr>
        <w:t xml:space="preserve"> </w:t>
      </w:r>
      <w:r>
        <w:rPr>
          <w:b/>
          <w:bCs/>
        </w:rPr>
        <w:t>kódban:</w:t>
      </w:r>
      <w:r>
        <w:rPr>
          <w:b/>
          <w:bCs/>
          <w:spacing w:val="33"/>
        </w:rPr>
        <w:t xml:space="preserve"> </w:t>
      </w:r>
      <w:r>
        <w:t>az</w:t>
      </w:r>
      <w:r>
        <w:rPr>
          <w:spacing w:val="31"/>
        </w:rPr>
        <w:t xml:space="preserve"> </w:t>
      </w:r>
      <w:r>
        <w:t>indexelő</w:t>
      </w:r>
      <w:r>
        <w:rPr>
          <w:spacing w:val="31"/>
        </w:rPr>
        <w:t xml:space="preserve"> </w:t>
      </w:r>
      <w:r>
        <w:t>réteg</w:t>
      </w:r>
      <w:r>
        <w:rPr>
          <w:spacing w:val="30"/>
        </w:rPr>
        <w:t xml:space="preserve"> </w:t>
      </w:r>
      <w:r>
        <w:t>megvalósítása</w:t>
      </w:r>
      <w:r>
        <w:rPr>
          <w:spacing w:val="28"/>
        </w:rPr>
        <w:t xml:space="preserve"> </w:t>
      </w:r>
      <w:r>
        <w:t>a</w:t>
      </w:r>
      <w:r>
        <w:rPr>
          <w:spacing w:val="32"/>
        </w:rPr>
        <w:t xml:space="preserve"> </w:t>
      </w:r>
      <w:r>
        <w:rPr>
          <w:rFonts w:ascii="Consolas" w:hAnsi="Consolas" w:cs="Consolas"/>
          <w:spacing w:val="-2"/>
          <w:sz w:val="22"/>
          <w:szCs w:val="22"/>
        </w:rPr>
        <w:t>hu.documaison.indexing</w:t>
      </w:r>
    </w:p>
    <w:p w14:paraId="6C70AB0F" w14:textId="77777777" w:rsidR="00000000" w:rsidRDefault="00000000">
      <w:pPr>
        <w:pStyle w:val="BodyText"/>
        <w:kinsoku w:val="0"/>
        <w:overflowPunct w:val="0"/>
        <w:spacing w:before="40"/>
        <w:ind w:left="402"/>
        <w:jc w:val="both"/>
        <w:rPr>
          <w:spacing w:val="-4"/>
        </w:rPr>
      </w:pPr>
      <w:r>
        <w:t>projektben</w:t>
      </w:r>
      <w:r>
        <w:rPr>
          <w:spacing w:val="-1"/>
        </w:rPr>
        <w:t xml:space="preserve"> </w:t>
      </w:r>
      <w:r>
        <w:t>történt</w:t>
      </w:r>
      <w:r>
        <w:rPr>
          <w:spacing w:val="-1"/>
        </w:rPr>
        <w:t xml:space="preserve"> </w:t>
      </w:r>
      <w:r>
        <w:rPr>
          <w:spacing w:val="-4"/>
        </w:rPr>
        <w:t>meg.</w:t>
      </w:r>
    </w:p>
    <w:p w14:paraId="395F5357" w14:textId="77777777" w:rsidR="00000000" w:rsidRDefault="00000000">
      <w:pPr>
        <w:pStyle w:val="BodyText"/>
        <w:kinsoku w:val="0"/>
        <w:overflowPunct w:val="0"/>
        <w:spacing w:before="40"/>
        <w:ind w:left="402"/>
        <w:jc w:val="both"/>
        <w:rPr>
          <w:spacing w:val="-4"/>
        </w:rPr>
        <w:sectPr w:rsidR="00000000">
          <w:pgSz w:w="11910" w:h="16840"/>
          <w:pgMar w:top="1440" w:right="1300" w:bottom="280" w:left="1300" w:header="949" w:footer="0" w:gutter="0"/>
          <w:cols w:space="708"/>
          <w:noEndnote/>
        </w:sectPr>
      </w:pPr>
    </w:p>
    <w:p w14:paraId="190CF1DF" w14:textId="77777777" w:rsidR="00000000" w:rsidRDefault="00000000">
      <w:pPr>
        <w:pStyle w:val="BodyText"/>
        <w:kinsoku w:val="0"/>
        <w:overflowPunct w:val="0"/>
        <w:rPr>
          <w:sz w:val="20"/>
          <w:szCs w:val="20"/>
        </w:rPr>
      </w:pPr>
    </w:p>
    <w:p w14:paraId="20A7B382" w14:textId="77777777" w:rsidR="00000000" w:rsidRDefault="00000000">
      <w:pPr>
        <w:pStyle w:val="BodyText"/>
        <w:kinsoku w:val="0"/>
        <w:overflowPunct w:val="0"/>
        <w:spacing w:before="2"/>
        <w:rPr>
          <w:sz w:val="17"/>
          <w:szCs w:val="17"/>
        </w:rPr>
      </w:pPr>
    </w:p>
    <w:p w14:paraId="5C9E3E3E" w14:textId="77777777" w:rsidR="00000000" w:rsidRDefault="00000000">
      <w:pPr>
        <w:pStyle w:val="Heading2"/>
        <w:kinsoku w:val="0"/>
        <w:overflowPunct w:val="0"/>
        <w:spacing w:before="101"/>
        <w:jc w:val="both"/>
        <w:rPr>
          <w:spacing w:val="-2"/>
        </w:rPr>
      </w:pPr>
      <w:bookmarkStart w:id="36" w:name="Adat- és adatbázisterv"/>
      <w:bookmarkStart w:id="37" w:name="_bookmark21"/>
      <w:bookmarkEnd w:id="36"/>
      <w:bookmarkEnd w:id="37"/>
      <w:r>
        <w:t>Adat-</w:t>
      </w:r>
      <w:r>
        <w:rPr>
          <w:rFonts w:ascii="Times New Roman" w:hAnsi="Times New Roman" w:cs="Times New Roman"/>
          <w:b w:val="0"/>
          <w:bCs w:val="0"/>
          <w:spacing w:val="-10"/>
        </w:rPr>
        <w:t xml:space="preserve"> </w:t>
      </w:r>
      <w:r>
        <w:t>és</w:t>
      </w:r>
      <w:r>
        <w:rPr>
          <w:spacing w:val="-2"/>
        </w:rPr>
        <w:t xml:space="preserve"> adatbázisterv</w:t>
      </w:r>
    </w:p>
    <w:p w14:paraId="3DC6BD52" w14:textId="77777777" w:rsidR="00000000" w:rsidRDefault="00000000">
      <w:pPr>
        <w:pStyle w:val="BodyText"/>
        <w:kinsoku w:val="0"/>
        <w:overflowPunct w:val="0"/>
        <w:spacing w:before="167" w:line="278" w:lineRule="auto"/>
        <w:ind w:left="402" w:right="404"/>
        <w:jc w:val="both"/>
        <w:rPr>
          <w:spacing w:val="-2"/>
        </w:rPr>
      </w:pPr>
      <w:r>
        <w:t xml:space="preserve">Ebben a fejezetben ismertetjük az egyes üzleti entitásokat és ezek adatbázisra történő </w:t>
      </w:r>
      <w:r>
        <w:rPr>
          <w:spacing w:val="-2"/>
        </w:rPr>
        <w:t>leképzését.</w:t>
      </w:r>
    </w:p>
    <w:p w14:paraId="0C59C2BE" w14:textId="77777777" w:rsidR="00000000" w:rsidRDefault="00000000">
      <w:pPr>
        <w:pStyle w:val="BodyText"/>
        <w:kinsoku w:val="0"/>
        <w:overflowPunct w:val="0"/>
        <w:rPr>
          <w:sz w:val="26"/>
          <w:szCs w:val="26"/>
        </w:rPr>
      </w:pPr>
    </w:p>
    <w:p w14:paraId="6A909F3B" w14:textId="77777777" w:rsidR="00000000" w:rsidRDefault="00000000">
      <w:pPr>
        <w:pStyle w:val="BodyText"/>
        <w:kinsoku w:val="0"/>
        <w:overflowPunct w:val="0"/>
        <w:spacing w:before="1"/>
        <w:rPr>
          <w:sz w:val="26"/>
          <w:szCs w:val="26"/>
        </w:rPr>
      </w:pPr>
    </w:p>
    <w:p w14:paraId="49397AB7" w14:textId="77777777" w:rsidR="00000000" w:rsidRDefault="00000000">
      <w:pPr>
        <w:pStyle w:val="Heading4"/>
        <w:kinsoku w:val="0"/>
        <w:overflowPunct w:val="0"/>
        <w:spacing w:before="1"/>
        <w:jc w:val="both"/>
        <w:rPr>
          <w:spacing w:val="-2"/>
        </w:rPr>
      </w:pPr>
      <w:bookmarkStart w:id="38" w:name="Az ORMLite által támogatott kapcsolatmod"/>
      <w:bookmarkStart w:id="39" w:name="_bookmark22"/>
      <w:bookmarkEnd w:id="38"/>
      <w:bookmarkEnd w:id="39"/>
      <w:r>
        <w:t>Az</w:t>
      </w:r>
      <w:r>
        <w:rPr>
          <w:spacing w:val="-10"/>
        </w:rPr>
        <w:t xml:space="preserve"> </w:t>
      </w:r>
      <w:r>
        <w:t>ORMLite</w:t>
      </w:r>
      <w:r>
        <w:rPr>
          <w:spacing w:val="-9"/>
        </w:rPr>
        <w:t xml:space="preserve"> </w:t>
      </w:r>
      <w:r>
        <w:t>által</w:t>
      </w:r>
      <w:r>
        <w:rPr>
          <w:spacing w:val="-9"/>
        </w:rPr>
        <w:t xml:space="preserve"> </w:t>
      </w:r>
      <w:r>
        <w:t>támogatott</w:t>
      </w:r>
      <w:r>
        <w:rPr>
          <w:spacing w:val="-10"/>
        </w:rPr>
        <w:t xml:space="preserve"> </w:t>
      </w:r>
      <w:r>
        <w:rPr>
          <w:spacing w:val="-2"/>
        </w:rPr>
        <w:t>kapcsolatmodell</w:t>
      </w:r>
    </w:p>
    <w:p w14:paraId="3D25A7FB" w14:textId="77777777" w:rsidR="00000000" w:rsidRDefault="00000000">
      <w:pPr>
        <w:pStyle w:val="BodyText"/>
        <w:kinsoku w:val="0"/>
        <w:overflowPunct w:val="0"/>
        <w:spacing w:before="162" w:line="276" w:lineRule="auto"/>
        <w:ind w:left="402" w:right="401"/>
        <w:jc w:val="both"/>
      </w:pPr>
      <w:r>
        <w:t>Az adatdefiníciók előtt célszerű megismerkedni azzal, hogyan támogatja az általunk használt ORM keretrendszer, az ORMLite az entitások közti kapcsolatokat.</w:t>
      </w:r>
    </w:p>
    <w:p w14:paraId="68AA186E" w14:textId="77777777" w:rsidR="00000000" w:rsidRDefault="00000000">
      <w:pPr>
        <w:pStyle w:val="BodyText"/>
        <w:kinsoku w:val="0"/>
        <w:overflowPunct w:val="0"/>
        <w:spacing w:before="200" w:line="276" w:lineRule="auto"/>
        <w:ind w:left="402" w:right="396"/>
        <w:jc w:val="both"/>
      </w:pPr>
      <w:r>
        <w:t>Az ORMLite rendszerben 1:1 és 1:N kapcsolatok definiálhatók, N:N kapcsolatok defi- níciójára nincs lehetőség.</w:t>
      </w:r>
    </w:p>
    <w:p w14:paraId="60782267" w14:textId="77777777" w:rsidR="00000000" w:rsidRDefault="00000000">
      <w:pPr>
        <w:pStyle w:val="BodyText"/>
        <w:kinsoku w:val="0"/>
        <w:overflowPunct w:val="0"/>
        <w:spacing w:before="201" w:line="276" w:lineRule="auto"/>
        <w:ind w:left="402" w:right="402"/>
        <w:jc w:val="both"/>
      </w:pPr>
      <w:r>
        <w:t>Az 1:1 kapcsolatok esetén mindkét entitás tárol referenciát a kapcsolat másik oldalán található entitásra. Az adatbázisban ilyenkor mindkét entitás tárolni fogja a párjának kulcsát idegen kulcsként.</w:t>
      </w:r>
    </w:p>
    <w:p w14:paraId="7BCCBF94" w14:textId="77777777" w:rsidR="00000000" w:rsidRDefault="00000000">
      <w:pPr>
        <w:pStyle w:val="BodyText"/>
        <w:kinsoku w:val="0"/>
        <w:overflowPunct w:val="0"/>
        <w:spacing w:before="200" w:line="276" w:lineRule="auto"/>
        <w:ind w:left="402" w:right="396"/>
        <w:jc w:val="both"/>
      </w:pPr>
      <w:r>
        <w:t>Amennyiben 1:N kapcsolatot alkalmazunk, úgy az N végen lévő entitások tartalmazni fognak 1-1 referenciát a kapcsolat túloldalán lévő entitásra, illetve az adatbázisban is rögzítésre kerülnek a megfelelő idegen kulcsok. Az N oldalon viszont az adatbázisban nem fogunk kulcsokat tárolni. Ennek ellenére az ORMLite lehetővé teszi, hogy</w:t>
      </w:r>
      <w:r>
        <w:rPr>
          <w:spacing w:val="-3"/>
        </w:rPr>
        <w:t xml:space="preserve"> </w:t>
      </w:r>
      <w:r>
        <w:t>Javaban mint kollekció láthassunk a kapcsolat N oldalán résztvevő entitásokat. Ehhez egy</w:t>
      </w:r>
      <w:r>
        <w:rPr>
          <w:spacing w:val="-4"/>
        </w:rPr>
        <w:t xml:space="preserve"> </w:t>
      </w:r>
      <w:r>
        <w:t xml:space="preserve">speci- ális, </w:t>
      </w:r>
      <w:r>
        <w:rPr>
          <w:rFonts w:ascii="Consolas" w:hAnsi="Consolas" w:cs="Consolas"/>
          <w:sz w:val="22"/>
          <w:szCs w:val="22"/>
        </w:rPr>
        <w:t>ForeignCollection</w:t>
      </w:r>
      <w:r>
        <w:rPr>
          <w:sz w:val="22"/>
          <w:szCs w:val="22"/>
        </w:rPr>
        <w:t xml:space="preserve"> </w:t>
      </w:r>
      <w:r>
        <w:t xml:space="preserve">osztályt kell használnunk, ennek a példányosítását az ORMLite végzi el. Ahol ilyen </w:t>
      </w:r>
      <w:r>
        <w:rPr>
          <w:rFonts w:ascii="Consolas" w:hAnsi="Consolas" w:cs="Consolas"/>
          <w:sz w:val="22"/>
          <w:szCs w:val="22"/>
        </w:rPr>
        <w:t>ForeignCollection&lt;X&gt;</w:t>
      </w:r>
      <w:r>
        <w:rPr>
          <w:sz w:val="22"/>
          <w:szCs w:val="22"/>
        </w:rPr>
        <w:t xml:space="preserve"> </w:t>
      </w:r>
      <w:r>
        <w:t>adattípust használtunk, azt a későbbiekben szereplő táblázatban „X gyűjtemény”-ként tüntetjük fel.</w:t>
      </w:r>
    </w:p>
    <w:p w14:paraId="78DE7BC3" w14:textId="77777777" w:rsidR="00000000" w:rsidRDefault="00000000">
      <w:pPr>
        <w:pStyle w:val="BodyText"/>
        <w:kinsoku w:val="0"/>
        <w:overflowPunct w:val="0"/>
        <w:spacing w:before="200" w:line="276" w:lineRule="auto"/>
        <w:ind w:left="402" w:right="396"/>
        <w:jc w:val="both"/>
        <w:sectPr w:rsidR="00000000">
          <w:pgSz w:w="11910" w:h="16840"/>
          <w:pgMar w:top="1440" w:right="1300" w:bottom="280" w:left="1300" w:header="949" w:footer="0" w:gutter="0"/>
          <w:cols w:space="708"/>
          <w:noEndnote/>
        </w:sectPr>
      </w:pPr>
    </w:p>
    <w:p w14:paraId="0A3ED05E" w14:textId="77777777" w:rsidR="00000000" w:rsidRDefault="00000000">
      <w:pPr>
        <w:pStyle w:val="BodyText"/>
        <w:kinsoku w:val="0"/>
        <w:overflowPunct w:val="0"/>
        <w:rPr>
          <w:sz w:val="20"/>
          <w:szCs w:val="20"/>
        </w:rPr>
      </w:pPr>
    </w:p>
    <w:p w14:paraId="26CC689D" w14:textId="77777777" w:rsidR="00000000" w:rsidRDefault="00000000">
      <w:pPr>
        <w:pStyle w:val="BodyText"/>
        <w:kinsoku w:val="0"/>
        <w:overflowPunct w:val="0"/>
        <w:spacing w:before="6"/>
        <w:rPr>
          <w:sz w:val="17"/>
          <w:szCs w:val="17"/>
        </w:rPr>
      </w:pPr>
    </w:p>
    <w:p w14:paraId="0AD606EF" w14:textId="77777777" w:rsidR="00000000" w:rsidRDefault="00000000">
      <w:pPr>
        <w:pStyle w:val="Heading4"/>
        <w:kinsoku w:val="0"/>
        <w:overflowPunct w:val="0"/>
        <w:spacing w:before="99"/>
        <w:rPr>
          <w:spacing w:val="-2"/>
        </w:rPr>
      </w:pPr>
      <w:bookmarkStart w:id="40" w:name="Az adatbázis entitás-relációs diagramja"/>
      <w:bookmarkStart w:id="41" w:name="_bookmark23"/>
      <w:bookmarkEnd w:id="40"/>
      <w:bookmarkEnd w:id="41"/>
      <w:r>
        <w:t>Az</w:t>
      </w:r>
      <w:r>
        <w:rPr>
          <w:spacing w:val="-14"/>
        </w:rPr>
        <w:t xml:space="preserve"> </w:t>
      </w:r>
      <w:r>
        <w:t>adatbázis</w:t>
      </w:r>
      <w:r>
        <w:rPr>
          <w:spacing w:val="-13"/>
        </w:rPr>
        <w:t xml:space="preserve"> </w:t>
      </w:r>
      <w:r>
        <w:t>entitás-relációs</w:t>
      </w:r>
      <w:r>
        <w:rPr>
          <w:spacing w:val="-14"/>
        </w:rPr>
        <w:t xml:space="preserve"> </w:t>
      </w:r>
      <w:r>
        <w:rPr>
          <w:spacing w:val="-2"/>
        </w:rPr>
        <w:t>diagramja</w:t>
      </w:r>
    </w:p>
    <w:p w14:paraId="4FD4C5A1" w14:textId="77777777" w:rsidR="00000000" w:rsidRDefault="00000000">
      <w:pPr>
        <w:pStyle w:val="BodyText"/>
        <w:kinsoku w:val="0"/>
        <w:overflowPunct w:val="0"/>
        <w:spacing w:before="162"/>
        <w:ind w:left="402"/>
        <w:rPr>
          <w:spacing w:val="-2"/>
        </w:rPr>
      </w:pPr>
      <w:r>
        <w:t>A</w:t>
      </w:r>
      <w:r>
        <w:rPr>
          <w:spacing w:val="42"/>
        </w:rPr>
        <w:t xml:space="preserve"> </w:t>
      </w:r>
      <w:r>
        <w:t>következő</w:t>
      </w:r>
      <w:r>
        <w:rPr>
          <w:spacing w:val="45"/>
        </w:rPr>
        <w:t xml:space="preserve"> </w:t>
      </w:r>
      <w:r>
        <w:t>alfejezetekben</w:t>
      </w:r>
      <w:r>
        <w:rPr>
          <w:spacing w:val="45"/>
        </w:rPr>
        <w:t xml:space="preserve"> </w:t>
      </w:r>
      <w:r>
        <w:t>részletezésre</w:t>
      </w:r>
      <w:r>
        <w:rPr>
          <w:spacing w:val="43"/>
        </w:rPr>
        <w:t xml:space="preserve"> </w:t>
      </w:r>
      <w:r>
        <w:t>kerülő</w:t>
      </w:r>
      <w:r>
        <w:rPr>
          <w:spacing w:val="47"/>
        </w:rPr>
        <w:t xml:space="preserve"> </w:t>
      </w:r>
      <w:r>
        <w:t>adatbázis</w:t>
      </w:r>
      <w:r>
        <w:rPr>
          <w:spacing w:val="46"/>
        </w:rPr>
        <w:t xml:space="preserve"> </w:t>
      </w:r>
      <w:r>
        <w:t>entitás-relációs</w:t>
      </w:r>
      <w:r>
        <w:rPr>
          <w:spacing w:val="46"/>
        </w:rPr>
        <w:t xml:space="preserve"> </w:t>
      </w:r>
      <w:r>
        <w:rPr>
          <w:spacing w:val="-2"/>
        </w:rPr>
        <w:t>diagramját</w:t>
      </w:r>
    </w:p>
    <w:p w14:paraId="30AEA448" w14:textId="2CD9D89E" w:rsidR="00000000" w:rsidRDefault="00525BC3">
      <w:pPr>
        <w:pStyle w:val="BodyText"/>
        <w:kinsoku w:val="0"/>
        <w:overflowPunct w:val="0"/>
        <w:spacing w:before="41"/>
        <w:ind w:left="402"/>
        <w:rPr>
          <w:spacing w:val="-2"/>
        </w:rPr>
      </w:pPr>
      <w:r>
        <w:rPr>
          <w:noProof/>
        </w:rPr>
        <mc:AlternateContent>
          <mc:Choice Requires="wpg">
            <w:drawing>
              <wp:anchor distT="0" distB="0" distL="114300" distR="114300" simplePos="0" relativeHeight="251646976" behindDoc="0" locked="0" layoutInCell="0" allowOverlap="1" wp14:anchorId="6AED9422" wp14:editId="51225313">
                <wp:simplePos x="0" y="0"/>
                <wp:positionH relativeFrom="page">
                  <wp:posOffset>1111885</wp:posOffset>
                </wp:positionH>
                <wp:positionV relativeFrom="paragraph">
                  <wp:posOffset>2089150</wp:posOffset>
                </wp:positionV>
                <wp:extent cx="1818640" cy="875665"/>
                <wp:effectExtent l="0" t="0" r="0" b="0"/>
                <wp:wrapNone/>
                <wp:docPr id="19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8640" cy="875665"/>
                          <a:chOff x="1751" y="3290"/>
                          <a:chExt cx="2864" cy="1379"/>
                        </a:xfrm>
                      </wpg:grpSpPr>
                      <wpg:grpSp>
                        <wpg:cNvPr id="199" name="Group 78"/>
                        <wpg:cNvGrpSpPr>
                          <a:grpSpLocks/>
                        </wpg:cNvGrpSpPr>
                        <wpg:grpSpPr bwMode="auto">
                          <a:xfrm>
                            <a:off x="1757" y="3656"/>
                            <a:ext cx="1998" cy="1006"/>
                            <a:chOff x="1757" y="3656"/>
                            <a:chExt cx="1998" cy="1006"/>
                          </a:xfrm>
                        </wpg:grpSpPr>
                        <wps:wsp>
                          <wps:cNvPr id="200" name="Freeform 79"/>
                          <wps:cNvSpPr>
                            <a:spLocks/>
                          </wps:cNvSpPr>
                          <wps:spPr bwMode="auto">
                            <a:xfrm>
                              <a:off x="1757" y="3656"/>
                              <a:ext cx="1998" cy="1006"/>
                            </a:xfrm>
                            <a:custGeom>
                              <a:avLst/>
                              <a:gdLst>
                                <a:gd name="T0" fmla="*/ 0 w 1998"/>
                                <a:gd name="T1" fmla="*/ 1005 h 1006"/>
                                <a:gd name="T2" fmla="*/ 1997 w 1998"/>
                                <a:gd name="T3" fmla="*/ 1005 h 1006"/>
                                <a:gd name="T4" fmla="*/ 1997 w 1998"/>
                                <a:gd name="T5" fmla="*/ 0 h 1006"/>
                                <a:gd name="T6" fmla="*/ 0 w 1998"/>
                                <a:gd name="T7" fmla="*/ 0 h 1006"/>
                                <a:gd name="T8" fmla="*/ 0 w 1998"/>
                                <a:gd name="T9" fmla="*/ 1005 h 1006"/>
                              </a:gdLst>
                              <a:ahLst/>
                              <a:cxnLst>
                                <a:cxn ang="0">
                                  <a:pos x="T0" y="T1"/>
                                </a:cxn>
                                <a:cxn ang="0">
                                  <a:pos x="T2" y="T3"/>
                                </a:cxn>
                                <a:cxn ang="0">
                                  <a:pos x="T4" y="T5"/>
                                </a:cxn>
                                <a:cxn ang="0">
                                  <a:pos x="T6" y="T7"/>
                                </a:cxn>
                                <a:cxn ang="0">
                                  <a:pos x="T8" y="T9"/>
                                </a:cxn>
                              </a:cxnLst>
                              <a:rect l="0" t="0" r="r" b="b"/>
                              <a:pathLst>
                                <a:path w="1998" h="1006">
                                  <a:moveTo>
                                    <a:pt x="0" y="1005"/>
                                  </a:moveTo>
                                  <a:lnTo>
                                    <a:pt x="1997" y="1005"/>
                                  </a:lnTo>
                                  <a:lnTo>
                                    <a:pt x="1997" y="0"/>
                                  </a:lnTo>
                                  <a:lnTo>
                                    <a:pt x="0" y="0"/>
                                  </a:lnTo>
                                  <a:lnTo>
                                    <a:pt x="0" y="1005"/>
                                  </a:lnTo>
                                </a:path>
                              </a:pathLst>
                            </a:custGeom>
                            <a:noFill/>
                            <a:ln w="8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80"/>
                          <wps:cNvSpPr>
                            <a:spLocks/>
                          </wps:cNvSpPr>
                          <wps:spPr bwMode="auto">
                            <a:xfrm>
                              <a:off x="1757" y="3656"/>
                              <a:ext cx="1998" cy="1006"/>
                            </a:xfrm>
                            <a:custGeom>
                              <a:avLst/>
                              <a:gdLst>
                                <a:gd name="T0" fmla="*/ 824 w 1998"/>
                                <a:gd name="T1" fmla="*/ 1005 h 1006"/>
                                <a:gd name="T2" fmla="*/ 824 w 1998"/>
                                <a:gd name="T3" fmla="*/ 0 h 1006"/>
                              </a:gdLst>
                              <a:ahLst/>
                              <a:cxnLst>
                                <a:cxn ang="0">
                                  <a:pos x="T0" y="T1"/>
                                </a:cxn>
                                <a:cxn ang="0">
                                  <a:pos x="T2" y="T3"/>
                                </a:cxn>
                              </a:cxnLst>
                              <a:rect l="0" t="0" r="r" b="b"/>
                              <a:pathLst>
                                <a:path w="1998" h="1006">
                                  <a:moveTo>
                                    <a:pt x="824" y="1005"/>
                                  </a:moveTo>
                                  <a:lnTo>
                                    <a:pt x="824" y="0"/>
                                  </a:lnTo>
                                </a:path>
                              </a:pathLst>
                            </a:custGeom>
                            <a:noFill/>
                            <a:ln w="8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81"/>
                          <wps:cNvSpPr>
                            <a:spLocks/>
                          </wps:cNvSpPr>
                          <wps:spPr bwMode="auto">
                            <a:xfrm>
                              <a:off x="1757" y="3656"/>
                              <a:ext cx="1998" cy="1006"/>
                            </a:xfrm>
                            <a:custGeom>
                              <a:avLst/>
                              <a:gdLst>
                                <a:gd name="T0" fmla="*/ 0 w 1998"/>
                                <a:gd name="T1" fmla="*/ 377 h 1006"/>
                                <a:gd name="T2" fmla="*/ 1997 w 1998"/>
                                <a:gd name="T3" fmla="*/ 377 h 1006"/>
                              </a:gdLst>
                              <a:ahLst/>
                              <a:cxnLst>
                                <a:cxn ang="0">
                                  <a:pos x="T0" y="T1"/>
                                </a:cxn>
                                <a:cxn ang="0">
                                  <a:pos x="T2" y="T3"/>
                                </a:cxn>
                              </a:cxnLst>
                              <a:rect l="0" t="0" r="r" b="b"/>
                              <a:pathLst>
                                <a:path w="1998" h="1006">
                                  <a:moveTo>
                                    <a:pt x="0" y="377"/>
                                  </a:moveTo>
                                  <a:lnTo>
                                    <a:pt x="1997" y="377"/>
                                  </a:lnTo>
                                </a:path>
                              </a:pathLst>
                            </a:custGeom>
                            <a:noFill/>
                            <a:ln w="8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3" name="Freeform 82"/>
                        <wps:cNvSpPr>
                          <a:spLocks/>
                        </wps:cNvSpPr>
                        <wps:spPr bwMode="auto">
                          <a:xfrm>
                            <a:off x="3755" y="3979"/>
                            <a:ext cx="698" cy="1"/>
                          </a:xfrm>
                          <a:custGeom>
                            <a:avLst/>
                            <a:gdLst>
                              <a:gd name="T0" fmla="*/ 697 w 698"/>
                              <a:gd name="T1" fmla="*/ 0 h 1"/>
                              <a:gd name="T2" fmla="*/ 0 w 698"/>
                              <a:gd name="T3" fmla="*/ 0 h 1"/>
                            </a:gdLst>
                            <a:ahLst/>
                            <a:cxnLst>
                              <a:cxn ang="0">
                                <a:pos x="T0" y="T1"/>
                              </a:cxn>
                              <a:cxn ang="0">
                                <a:pos x="T2" y="T3"/>
                              </a:cxn>
                            </a:cxnLst>
                            <a:rect l="0" t="0" r="r" b="b"/>
                            <a:pathLst>
                              <a:path w="698" h="1">
                                <a:moveTo>
                                  <a:pt x="697" y="0"/>
                                </a:moveTo>
                                <a:lnTo>
                                  <a:pt x="0" y="0"/>
                                </a:lnTo>
                              </a:path>
                            </a:pathLst>
                          </a:custGeom>
                          <a:noFill/>
                          <a:ln w="136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83"/>
                        <wps:cNvSpPr>
                          <a:spLocks/>
                        </wps:cNvSpPr>
                        <wps:spPr bwMode="auto">
                          <a:xfrm>
                            <a:off x="4429" y="3887"/>
                            <a:ext cx="186" cy="186"/>
                          </a:xfrm>
                          <a:custGeom>
                            <a:avLst/>
                            <a:gdLst>
                              <a:gd name="T0" fmla="*/ 0 w 186"/>
                              <a:gd name="T1" fmla="*/ 0 h 186"/>
                              <a:gd name="T2" fmla="*/ 0 w 186"/>
                              <a:gd name="T3" fmla="*/ 185 h 186"/>
                              <a:gd name="T4" fmla="*/ 185 w 186"/>
                              <a:gd name="T5" fmla="*/ 92 h 186"/>
                              <a:gd name="T6" fmla="*/ 0 w 186"/>
                              <a:gd name="T7" fmla="*/ 0 h 186"/>
                            </a:gdLst>
                            <a:ahLst/>
                            <a:cxnLst>
                              <a:cxn ang="0">
                                <a:pos x="T0" y="T1"/>
                              </a:cxn>
                              <a:cxn ang="0">
                                <a:pos x="T2" y="T3"/>
                              </a:cxn>
                              <a:cxn ang="0">
                                <a:pos x="T4" y="T5"/>
                              </a:cxn>
                              <a:cxn ang="0">
                                <a:pos x="T6" y="T7"/>
                              </a:cxn>
                            </a:cxnLst>
                            <a:rect l="0" t="0" r="r" b="b"/>
                            <a:pathLst>
                              <a:path w="186" h="186">
                                <a:moveTo>
                                  <a:pt x="0" y="0"/>
                                </a:moveTo>
                                <a:lnTo>
                                  <a:pt x="0" y="185"/>
                                </a:lnTo>
                                <a:lnTo>
                                  <a:pt x="185" y="9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Text Box 84"/>
                        <wps:cNvSpPr txBox="1">
                          <a:spLocks noChangeArrowheads="1"/>
                        </wps:cNvSpPr>
                        <wps:spPr bwMode="auto">
                          <a:xfrm>
                            <a:off x="2582" y="4034"/>
                            <a:ext cx="1174" cy="629"/>
                          </a:xfrm>
                          <a:prstGeom prst="rect">
                            <a:avLst/>
                          </a:prstGeom>
                          <a:noFill/>
                          <a:ln w="8553"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E21A8E" w14:textId="77777777" w:rsidR="00000000" w:rsidRDefault="00000000">
                              <w:pPr>
                                <w:pStyle w:val="BodyText"/>
                                <w:kinsoku w:val="0"/>
                                <w:overflowPunct w:val="0"/>
                                <w:spacing w:before="111" w:line="249" w:lineRule="auto"/>
                                <w:ind w:left="65"/>
                                <w:rPr>
                                  <w:rFonts w:ascii="Arial" w:hAnsi="Arial" w:cs="Arial"/>
                                  <w:spacing w:val="-2"/>
                                  <w:sz w:val="18"/>
                                  <w:szCs w:val="18"/>
                                </w:rPr>
                              </w:pPr>
                              <w:r>
                                <w:rPr>
                                  <w:rFonts w:ascii="Arial" w:hAnsi="Arial" w:cs="Arial"/>
                                  <w:spacing w:val="-2"/>
                                  <w:sz w:val="18"/>
                                  <w:szCs w:val="18"/>
                                </w:rPr>
                                <w:t>message createdData</w:t>
                              </w:r>
                            </w:p>
                          </w:txbxContent>
                        </wps:txbx>
                        <wps:bodyPr rot="0" vert="horz" wrap="square" lIns="0" tIns="0" rIns="0" bIns="0" anchor="t" anchorCtr="0" upright="1">
                          <a:noAutofit/>
                        </wps:bodyPr>
                      </wps:wsp>
                      <wps:wsp>
                        <wps:cNvPr id="206" name="Text Box 85"/>
                        <wps:cNvSpPr txBox="1">
                          <a:spLocks noChangeArrowheads="1"/>
                        </wps:cNvSpPr>
                        <wps:spPr bwMode="auto">
                          <a:xfrm>
                            <a:off x="2582" y="3657"/>
                            <a:ext cx="1174" cy="378"/>
                          </a:xfrm>
                          <a:prstGeom prst="rect">
                            <a:avLst/>
                          </a:prstGeom>
                          <a:noFill/>
                          <a:ln w="8553"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4F09AC" w14:textId="77777777" w:rsidR="00000000" w:rsidRDefault="00000000">
                              <w:pPr>
                                <w:pStyle w:val="BodyText"/>
                                <w:kinsoku w:val="0"/>
                                <w:overflowPunct w:val="0"/>
                                <w:spacing w:before="58"/>
                                <w:ind w:left="65"/>
                                <w:rPr>
                                  <w:rFonts w:ascii="Arial" w:hAnsi="Arial" w:cs="Arial"/>
                                  <w:b/>
                                  <w:bCs/>
                                  <w:spacing w:val="-5"/>
                                  <w:sz w:val="18"/>
                                  <w:szCs w:val="18"/>
                                </w:rPr>
                              </w:pPr>
                              <w:r>
                                <w:rPr>
                                  <w:rFonts w:ascii="Arial" w:hAnsi="Arial" w:cs="Arial"/>
                                  <w:b/>
                                  <w:bCs/>
                                  <w:spacing w:val="-5"/>
                                  <w:sz w:val="18"/>
                                  <w:szCs w:val="18"/>
                                  <w:u w:val="single"/>
                                </w:rPr>
                                <w:t>id</w:t>
                              </w:r>
                            </w:p>
                          </w:txbxContent>
                        </wps:txbx>
                        <wps:bodyPr rot="0" vert="horz" wrap="square" lIns="0" tIns="0" rIns="0" bIns="0" anchor="t" anchorCtr="0" upright="1">
                          <a:noAutofit/>
                        </wps:bodyPr>
                      </wps:wsp>
                      <wps:wsp>
                        <wps:cNvPr id="207" name="Text Box 86"/>
                        <wps:cNvSpPr txBox="1">
                          <a:spLocks noChangeArrowheads="1"/>
                        </wps:cNvSpPr>
                        <wps:spPr bwMode="auto">
                          <a:xfrm>
                            <a:off x="1758" y="3657"/>
                            <a:ext cx="825" cy="378"/>
                          </a:xfrm>
                          <a:prstGeom prst="rect">
                            <a:avLst/>
                          </a:prstGeom>
                          <a:noFill/>
                          <a:ln w="8563"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35EE1E" w14:textId="77777777" w:rsidR="00000000" w:rsidRDefault="00000000">
                              <w:pPr>
                                <w:pStyle w:val="BodyText"/>
                                <w:kinsoku w:val="0"/>
                                <w:overflowPunct w:val="0"/>
                                <w:spacing w:before="58"/>
                                <w:ind w:left="65"/>
                                <w:rPr>
                                  <w:rFonts w:ascii="Arial" w:hAnsi="Arial" w:cs="Arial"/>
                                  <w:b/>
                                  <w:bCs/>
                                  <w:spacing w:val="-2"/>
                                  <w:sz w:val="18"/>
                                  <w:szCs w:val="18"/>
                                </w:rPr>
                              </w:pPr>
                              <w:r>
                                <w:rPr>
                                  <w:rFonts w:ascii="Arial" w:hAnsi="Arial" w:cs="Arial"/>
                                  <w:b/>
                                  <w:bCs/>
                                  <w:spacing w:val="-2"/>
                                  <w:sz w:val="18"/>
                                  <w:szCs w:val="18"/>
                                </w:rPr>
                                <w:t>PK,FK1</w:t>
                              </w:r>
                            </w:p>
                          </w:txbxContent>
                        </wps:txbx>
                        <wps:bodyPr rot="0" vert="horz" wrap="square" lIns="0" tIns="0" rIns="0" bIns="0" anchor="t" anchorCtr="0" upright="1">
                          <a:noAutofit/>
                        </wps:bodyPr>
                      </wps:wsp>
                      <wps:wsp>
                        <wps:cNvPr id="208" name="Text Box 87"/>
                        <wps:cNvSpPr txBox="1">
                          <a:spLocks noChangeArrowheads="1"/>
                        </wps:cNvSpPr>
                        <wps:spPr bwMode="auto">
                          <a:xfrm>
                            <a:off x="1758" y="3297"/>
                            <a:ext cx="1998" cy="360"/>
                          </a:xfrm>
                          <a:prstGeom prst="rect">
                            <a:avLst/>
                          </a:prstGeom>
                          <a:solidFill>
                            <a:srgbClr val="CDCDCD"/>
                          </a:solidFill>
                          <a:ln w="8551" cmpd="sng">
                            <a:solidFill>
                              <a:srgbClr val="000000"/>
                            </a:solidFill>
                            <a:miter lim="800000"/>
                            <a:headEnd/>
                            <a:tailEnd/>
                          </a:ln>
                        </wps:spPr>
                        <wps:txbx>
                          <w:txbxContent>
                            <w:p w14:paraId="62D77370" w14:textId="77777777" w:rsidR="00000000" w:rsidRDefault="00000000">
                              <w:pPr>
                                <w:pStyle w:val="BodyText"/>
                                <w:kinsoku w:val="0"/>
                                <w:overflowPunct w:val="0"/>
                                <w:spacing w:before="58"/>
                                <w:ind w:left="557"/>
                                <w:rPr>
                                  <w:rFonts w:ascii="Arial" w:hAnsi="Arial" w:cs="Arial"/>
                                  <w:color w:val="000000"/>
                                  <w:spacing w:val="-2"/>
                                  <w:sz w:val="18"/>
                                  <w:szCs w:val="18"/>
                                </w:rPr>
                              </w:pPr>
                              <w:r>
                                <w:rPr>
                                  <w:rFonts w:ascii="Arial" w:hAnsi="Arial" w:cs="Arial"/>
                                  <w:color w:val="000000"/>
                                  <w:spacing w:val="-2"/>
                                  <w:sz w:val="18"/>
                                  <w:szCs w:val="18"/>
                                </w:rPr>
                                <w:t>Comments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D9422" id="Group 77" o:spid="_x0000_s1097" style="position:absolute;left:0;text-align:left;margin-left:87.55pt;margin-top:164.5pt;width:143.2pt;height:68.95pt;z-index:251646976;mso-position-horizontal-relative:page" coordorigin="1751,3290" coordsize="2864,1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" o:allowincell="f">
                <v:group id="Group 78" o:spid="_x0000_s1098" style="position:absolute;left:1757;top:3656;width:1998;height:1006" coordorigin="1757,3656" coordsize="1998,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79" o:spid="_x0000_s1099" style="position:absolute;left:1757;top:3656;width:1998;height:1006;visibility:visible;mso-wrap-style:square;v-text-anchor:top" coordsize="1998,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" path="m,1005r1997,l1997,,,,,1005e" filled="f" strokeweight=".23769mm">
                    <v:path arrowok="t" o:connecttype="custom" o:connectlocs="0,1005;1997,1005;1997,0;0,0;0,1005" o:connectangles="0,0,0,0,0"/>
                  </v:shape>
                  <v:shape id="Freeform 80" o:spid="_x0000_s1100" style="position:absolute;left:1757;top:3656;width:1998;height:1006;visibility:visible;mso-wrap-style:square;v-text-anchor:top" coordsize="1998,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" path="m824,1005l824,e" filled="f" strokeweight=".23769mm">
                    <v:path arrowok="t" o:connecttype="custom" o:connectlocs="824,1005;824,0" o:connectangles="0,0"/>
                  </v:shape>
                  <v:shape id="Freeform 81" o:spid="_x0000_s1101" style="position:absolute;left:1757;top:3656;width:1998;height:1006;visibility:visible;mso-wrap-style:square;v-text-anchor:top" coordsize="1998,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" path="m,377r1997,e" filled="f" strokeweight=".23769mm">
                    <v:path arrowok="t" o:connecttype="custom" o:connectlocs="0,377;1997,377" o:connectangles="0,0"/>
                  </v:shape>
                </v:group>
                <v:shape id="Freeform 82" o:spid="_x0000_s1102" style="position:absolute;left:3755;top:3979;width:698;height:1;visibility:visible;mso-wrap-style:square;v-text-anchor:top" coordsize="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" path="m697,l,e" filled="f" strokeweight=".38006mm">
                  <v:path arrowok="t" o:connecttype="custom" o:connectlocs="697,0;0,0" o:connectangles="0,0"/>
                </v:shape>
                <v:shape id="Freeform 83" o:spid="_x0000_s1103" style="position:absolute;left:4429;top:3887;width:186;height:186;visibility:visible;mso-wrap-style:square;v-text-anchor:top" coordsize="18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" path="m,l,185,185,92,,xe" fillcolor="black" stroked="f">
                  <v:path arrowok="t" o:connecttype="custom" o:connectlocs="0,0;0,185;185,92;0,0" o:connectangles="0,0,0,0"/>
                </v:shape>
                <v:shape id="Text Box 84" o:spid="_x0000_s1104" type="#_x0000_t202" style="position:absolute;left:2582;top:4034;width:1174;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" filled="f" strokeweight=".23758mm">
                  <v:textbox inset="0,0,0,0">
                    <w:txbxContent>
                      <w:p w14:paraId="53E21A8E" w14:textId="77777777" w:rsidR="00000000" w:rsidRDefault="00000000">
                        <w:pPr>
                          <w:pStyle w:val="BodyText"/>
                          <w:kinsoku w:val="0"/>
                          <w:overflowPunct w:val="0"/>
                          <w:spacing w:before="111" w:line="249" w:lineRule="auto"/>
                          <w:ind w:left="65"/>
                          <w:rPr>
                            <w:rFonts w:ascii="Arial" w:hAnsi="Arial" w:cs="Arial"/>
                            <w:spacing w:val="-2"/>
                            <w:sz w:val="18"/>
                            <w:szCs w:val="18"/>
                          </w:rPr>
                        </w:pPr>
                        <w:r>
                          <w:rPr>
                            <w:rFonts w:ascii="Arial" w:hAnsi="Arial" w:cs="Arial"/>
                            <w:spacing w:val="-2"/>
                            <w:sz w:val="18"/>
                            <w:szCs w:val="18"/>
                          </w:rPr>
                          <w:t>message createdData</w:t>
                        </w:r>
                      </w:p>
                    </w:txbxContent>
                  </v:textbox>
                </v:shape>
                <v:shape id="Text Box 85" o:spid="_x0000_s1105" type="#_x0000_t202" style="position:absolute;left:2582;top:3657;width:117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" filled="f" strokeweight=".23758mm">
                  <v:textbox inset="0,0,0,0">
                    <w:txbxContent>
                      <w:p w14:paraId="3A4F09AC" w14:textId="77777777" w:rsidR="00000000" w:rsidRDefault="00000000">
                        <w:pPr>
                          <w:pStyle w:val="BodyText"/>
                          <w:kinsoku w:val="0"/>
                          <w:overflowPunct w:val="0"/>
                          <w:spacing w:before="58"/>
                          <w:ind w:left="65"/>
                          <w:rPr>
                            <w:rFonts w:ascii="Arial" w:hAnsi="Arial" w:cs="Arial"/>
                            <w:b/>
                            <w:bCs/>
                            <w:spacing w:val="-5"/>
                            <w:sz w:val="18"/>
                            <w:szCs w:val="18"/>
                          </w:rPr>
                        </w:pPr>
                        <w:r>
                          <w:rPr>
                            <w:rFonts w:ascii="Arial" w:hAnsi="Arial" w:cs="Arial"/>
                            <w:b/>
                            <w:bCs/>
                            <w:spacing w:val="-5"/>
                            <w:sz w:val="18"/>
                            <w:szCs w:val="18"/>
                            <w:u w:val="single"/>
                          </w:rPr>
                          <w:t>id</w:t>
                        </w:r>
                      </w:p>
                    </w:txbxContent>
                  </v:textbox>
                </v:shape>
                <v:shape id="Text Box 86" o:spid="_x0000_s1106" type="#_x0000_t202" style="position:absolute;left:1758;top:3657;width:825;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" filled="f" strokeweight=".23786mm">
                  <v:textbox inset="0,0,0,0">
                    <w:txbxContent>
                      <w:p w14:paraId="0A35EE1E" w14:textId="77777777" w:rsidR="00000000" w:rsidRDefault="00000000">
                        <w:pPr>
                          <w:pStyle w:val="BodyText"/>
                          <w:kinsoku w:val="0"/>
                          <w:overflowPunct w:val="0"/>
                          <w:spacing w:before="58"/>
                          <w:ind w:left="65"/>
                          <w:rPr>
                            <w:rFonts w:ascii="Arial" w:hAnsi="Arial" w:cs="Arial"/>
                            <w:b/>
                            <w:bCs/>
                            <w:spacing w:val="-2"/>
                            <w:sz w:val="18"/>
                            <w:szCs w:val="18"/>
                          </w:rPr>
                        </w:pPr>
                        <w:r>
                          <w:rPr>
                            <w:rFonts w:ascii="Arial" w:hAnsi="Arial" w:cs="Arial"/>
                            <w:b/>
                            <w:bCs/>
                            <w:spacing w:val="-2"/>
                            <w:sz w:val="18"/>
                            <w:szCs w:val="18"/>
                          </w:rPr>
                          <w:t>PK,FK1</w:t>
                        </w:r>
                      </w:p>
                    </w:txbxContent>
                  </v:textbox>
                </v:shape>
                <v:shape id="Text Box 87" o:spid="_x0000_s1107" type="#_x0000_t202" style="position:absolute;left:1758;top:3297;width:199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" fillcolor="#cdcdcd" strokeweight=".23753mm">
                  <v:textbox inset="0,0,0,0">
                    <w:txbxContent>
                      <w:p w14:paraId="62D77370" w14:textId="77777777" w:rsidR="00000000" w:rsidRDefault="00000000">
                        <w:pPr>
                          <w:pStyle w:val="BodyText"/>
                          <w:kinsoku w:val="0"/>
                          <w:overflowPunct w:val="0"/>
                          <w:spacing w:before="58"/>
                          <w:ind w:left="557"/>
                          <w:rPr>
                            <w:rFonts w:ascii="Arial" w:hAnsi="Arial" w:cs="Arial"/>
                            <w:color w:val="000000"/>
                            <w:spacing w:val="-2"/>
                            <w:sz w:val="18"/>
                            <w:szCs w:val="18"/>
                          </w:rPr>
                        </w:pPr>
                        <w:r>
                          <w:rPr>
                            <w:rFonts w:ascii="Arial" w:hAnsi="Arial" w:cs="Arial"/>
                            <w:color w:val="000000"/>
                            <w:spacing w:val="-2"/>
                            <w:sz w:val="18"/>
                            <w:szCs w:val="18"/>
                          </w:rPr>
                          <w:t>Comments</w:t>
                        </w:r>
                      </w:p>
                    </w:txbxContent>
                  </v:textbox>
                </v:shape>
                <w10:wrap anchorx="page"/>
              </v:group>
            </w:pict>
          </mc:Fallback>
        </mc:AlternateContent>
      </w:r>
      <w:r>
        <w:rPr>
          <w:noProof/>
        </w:rPr>
        <mc:AlternateContent>
          <mc:Choice Requires="wps">
            <w:drawing>
              <wp:anchor distT="0" distB="0" distL="114300" distR="114300" simplePos="0" relativeHeight="251648000" behindDoc="0" locked="0" layoutInCell="0" allowOverlap="1" wp14:anchorId="3758D25D" wp14:editId="55178BC0">
                <wp:simplePos x="0" y="0"/>
                <wp:positionH relativeFrom="page">
                  <wp:posOffset>4799965</wp:posOffset>
                </wp:positionH>
                <wp:positionV relativeFrom="paragraph">
                  <wp:posOffset>2468245</wp:posOffset>
                </wp:positionV>
                <wp:extent cx="118110" cy="118110"/>
                <wp:effectExtent l="0" t="0" r="0" b="0"/>
                <wp:wrapNone/>
                <wp:docPr id="197"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 cy="118110"/>
                        </a:xfrm>
                        <a:custGeom>
                          <a:avLst/>
                          <a:gdLst>
                            <a:gd name="T0" fmla="*/ 0 w 186"/>
                            <a:gd name="T1" fmla="*/ 0 h 186"/>
                            <a:gd name="T2" fmla="*/ 0 w 186"/>
                            <a:gd name="T3" fmla="*/ 185 h 186"/>
                            <a:gd name="T4" fmla="*/ 185 w 186"/>
                            <a:gd name="T5" fmla="*/ 92 h 186"/>
                            <a:gd name="T6" fmla="*/ 0 w 186"/>
                            <a:gd name="T7" fmla="*/ 0 h 186"/>
                          </a:gdLst>
                          <a:ahLst/>
                          <a:cxnLst>
                            <a:cxn ang="0">
                              <a:pos x="T0" y="T1"/>
                            </a:cxn>
                            <a:cxn ang="0">
                              <a:pos x="T2" y="T3"/>
                            </a:cxn>
                            <a:cxn ang="0">
                              <a:pos x="T4" y="T5"/>
                            </a:cxn>
                            <a:cxn ang="0">
                              <a:pos x="T6" y="T7"/>
                            </a:cxn>
                          </a:cxnLst>
                          <a:rect l="0" t="0" r="r" b="b"/>
                          <a:pathLst>
                            <a:path w="186" h="186">
                              <a:moveTo>
                                <a:pt x="0" y="0"/>
                              </a:moveTo>
                              <a:lnTo>
                                <a:pt x="0" y="185"/>
                              </a:lnTo>
                              <a:lnTo>
                                <a:pt x="185" y="9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913A0" id="Freeform 88" o:spid="_x0000_s1026" style="position:absolute;margin-left:377.95pt;margin-top:194.35pt;width:9.3pt;height:9.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" o:allowincell="f" path="m,l,185,185,92,,xe" fillcolor="black" stroked="f">
                <v:path arrowok="t" o:connecttype="custom" o:connectlocs="0,0;0,117475;117475,58420;0,0" o:connectangles="0,0,0,0"/>
                <w10:wrap anchorx="page"/>
              </v:shape>
            </w:pict>
          </mc:Fallback>
        </mc:AlternateContent>
      </w:r>
      <w:r>
        <w:rPr>
          <w:noProof/>
        </w:rPr>
        <mc:AlternateContent>
          <mc:Choice Requires="wpg">
            <w:drawing>
              <wp:anchor distT="0" distB="0" distL="114300" distR="114300" simplePos="0" relativeHeight="251649024" behindDoc="0" locked="0" layoutInCell="0" allowOverlap="1" wp14:anchorId="658B16EB" wp14:editId="22EC9896">
                <wp:simplePos x="0" y="0"/>
                <wp:positionH relativeFrom="page">
                  <wp:posOffset>4359910</wp:posOffset>
                </wp:positionH>
                <wp:positionV relativeFrom="paragraph">
                  <wp:posOffset>817880</wp:posOffset>
                </wp:positionV>
                <wp:extent cx="647700" cy="118110"/>
                <wp:effectExtent l="0" t="0" r="0" b="0"/>
                <wp:wrapNone/>
                <wp:docPr id="194"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118110"/>
                          <a:chOff x="6866" y="1288"/>
                          <a:chExt cx="1020" cy="186"/>
                        </a:xfrm>
                      </wpg:grpSpPr>
                      <wps:wsp>
                        <wps:cNvPr id="195" name="Freeform 90"/>
                        <wps:cNvSpPr>
                          <a:spLocks/>
                        </wps:cNvSpPr>
                        <wps:spPr bwMode="auto">
                          <a:xfrm>
                            <a:off x="6866" y="1381"/>
                            <a:ext cx="857" cy="1"/>
                          </a:xfrm>
                          <a:custGeom>
                            <a:avLst/>
                            <a:gdLst>
                              <a:gd name="T0" fmla="*/ 856 w 857"/>
                              <a:gd name="T1" fmla="*/ 0 h 1"/>
                              <a:gd name="T2" fmla="*/ 0 w 857"/>
                              <a:gd name="T3" fmla="*/ 0 h 1"/>
                            </a:gdLst>
                            <a:ahLst/>
                            <a:cxnLst>
                              <a:cxn ang="0">
                                <a:pos x="T0" y="T1"/>
                              </a:cxn>
                              <a:cxn ang="0">
                                <a:pos x="T2" y="T3"/>
                              </a:cxn>
                            </a:cxnLst>
                            <a:rect l="0" t="0" r="r" b="b"/>
                            <a:pathLst>
                              <a:path w="857" h="1">
                                <a:moveTo>
                                  <a:pt x="856" y="0"/>
                                </a:moveTo>
                                <a:lnTo>
                                  <a:pt x="0" y="0"/>
                                </a:lnTo>
                              </a:path>
                            </a:pathLst>
                          </a:custGeom>
                          <a:noFill/>
                          <a:ln w="136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91"/>
                        <wps:cNvSpPr>
                          <a:spLocks/>
                        </wps:cNvSpPr>
                        <wps:spPr bwMode="auto">
                          <a:xfrm>
                            <a:off x="7700" y="1288"/>
                            <a:ext cx="186" cy="186"/>
                          </a:xfrm>
                          <a:custGeom>
                            <a:avLst/>
                            <a:gdLst>
                              <a:gd name="T0" fmla="*/ 0 w 186"/>
                              <a:gd name="T1" fmla="*/ 0 h 186"/>
                              <a:gd name="T2" fmla="*/ 0 w 186"/>
                              <a:gd name="T3" fmla="*/ 185 h 186"/>
                              <a:gd name="T4" fmla="*/ 185 w 186"/>
                              <a:gd name="T5" fmla="*/ 92 h 186"/>
                              <a:gd name="T6" fmla="*/ 0 w 186"/>
                              <a:gd name="T7" fmla="*/ 0 h 186"/>
                            </a:gdLst>
                            <a:ahLst/>
                            <a:cxnLst>
                              <a:cxn ang="0">
                                <a:pos x="T0" y="T1"/>
                              </a:cxn>
                              <a:cxn ang="0">
                                <a:pos x="T2" y="T3"/>
                              </a:cxn>
                              <a:cxn ang="0">
                                <a:pos x="T4" y="T5"/>
                              </a:cxn>
                              <a:cxn ang="0">
                                <a:pos x="T6" y="T7"/>
                              </a:cxn>
                            </a:cxnLst>
                            <a:rect l="0" t="0" r="r" b="b"/>
                            <a:pathLst>
                              <a:path w="186" h="186">
                                <a:moveTo>
                                  <a:pt x="0" y="0"/>
                                </a:moveTo>
                                <a:lnTo>
                                  <a:pt x="0" y="185"/>
                                </a:lnTo>
                                <a:lnTo>
                                  <a:pt x="185" y="9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5D28B" id="Group 89" o:spid="_x0000_s1026" style="position:absolute;margin-left:343.3pt;margin-top:64.4pt;width:51pt;height:9.3pt;z-index:251649024;mso-position-horizontal-relative:page" coordorigin="6866,1288" coordsize="1020,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" o:allowincell="f">
                <v:shape id="Freeform 90" o:spid="_x0000_s1027" style="position:absolute;left:6866;top:1381;width:857;height:1;visibility:visible;mso-wrap-style:square;v-text-anchor:top" coordsize="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" path="m856,l,e" filled="f" strokeweight=".38006mm">
                  <v:path arrowok="t" o:connecttype="custom" o:connectlocs="856,0;0,0" o:connectangles="0,0"/>
                </v:shape>
                <v:shape id="Freeform 91" o:spid="_x0000_s1028" style="position:absolute;left:7700;top:1288;width:186;height:186;visibility:visible;mso-wrap-style:square;v-text-anchor:top" coordsize="18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" path="m,l,185,185,92,,xe" fillcolor="black" stroked="f">
                  <v:path arrowok="t" o:connecttype="custom" o:connectlocs="0,0;0,185;185,92;0,0" o:connectangles="0,0,0,0"/>
                </v:shape>
                <w10:wrap anchorx="page"/>
              </v:group>
            </w:pict>
          </mc:Fallback>
        </mc:AlternateContent>
      </w:r>
      <w:r>
        <w:rPr>
          <w:noProof/>
        </w:rPr>
        <mc:AlternateContent>
          <mc:Choice Requires="wpg">
            <w:drawing>
              <wp:anchor distT="0" distB="0" distL="114300" distR="114300" simplePos="0" relativeHeight="251650048" behindDoc="0" locked="0" layoutInCell="0" allowOverlap="1" wp14:anchorId="23FB2D1C" wp14:editId="6E4EC9ED">
                <wp:simplePos x="0" y="0"/>
                <wp:positionH relativeFrom="page">
                  <wp:posOffset>2937510</wp:posOffset>
                </wp:positionH>
                <wp:positionV relativeFrom="paragraph">
                  <wp:posOffset>439420</wp:posOffset>
                </wp:positionV>
                <wp:extent cx="1426845" cy="1449070"/>
                <wp:effectExtent l="0" t="0" r="0" b="0"/>
                <wp:wrapNone/>
                <wp:docPr id="18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6845" cy="1449070"/>
                          <a:chOff x="4626" y="692"/>
                          <a:chExt cx="2247" cy="2282"/>
                        </a:xfrm>
                      </wpg:grpSpPr>
                      <wps:wsp>
                        <wps:cNvPr id="187" name="Freeform 93"/>
                        <wps:cNvSpPr>
                          <a:spLocks/>
                        </wps:cNvSpPr>
                        <wps:spPr bwMode="auto">
                          <a:xfrm>
                            <a:off x="5750" y="2064"/>
                            <a:ext cx="1" cy="749"/>
                          </a:xfrm>
                          <a:custGeom>
                            <a:avLst/>
                            <a:gdLst>
                              <a:gd name="T0" fmla="*/ 0 w 1"/>
                              <a:gd name="T1" fmla="*/ 748 h 749"/>
                              <a:gd name="T2" fmla="*/ 0 w 1"/>
                              <a:gd name="T3" fmla="*/ 0 h 749"/>
                            </a:gdLst>
                            <a:ahLst/>
                            <a:cxnLst>
                              <a:cxn ang="0">
                                <a:pos x="T0" y="T1"/>
                              </a:cxn>
                              <a:cxn ang="0">
                                <a:pos x="T2" y="T3"/>
                              </a:cxn>
                            </a:cxnLst>
                            <a:rect l="0" t="0" r="r" b="b"/>
                            <a:pathLst>
                              <a:path w="1" h="749">
                                <a:moveTo>
                                  <a:pt x="0" y="748"/>
                                </a:moveTo>
                                <a:lnTo>
                                  <a:pt x="0" y="0"/>
                                </a:lnTo>
                              </a:path>
                            </a:pathLst>
                          </a:custGeom>
                          <a:noFill/>
                          <a:ln w="13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94"/>
                        <wps:cNvSpPr>
                          <a:spLocks/>
                        </wps:cNvSpPr>
                        <wps:spPr bwMode="auto">
                          <a:xfrm>
                            <a:off x="5657" y="2788"/>
                            <a:ext cx="186" cy="186"/>
                          </a:xfrm>
                          <a:custGeom>
                            <a:avLst/>
                            <a:gdLst>
                              <a:gd name="T0" fmla="*/ 185 w 186"/>
                              <a:gd name="T1" fmla="*/ 0 h 186"/>
                              <a:gd name="T2" fmla="*/ 0 w 186"/>
                              <a:gd name="T3" fmla="*/ 0 h 186"/>
                              <a:gd name="T4" fmla="*/ 92 w 186"/>
                              <a:gd name="T5" fmla="*/ 185 h 186"/>
                              <a:gd name="T6" fmla="*/ 185 w 186"/>
                              <a:gd name="T7" fmla="*/ 0 h 186"/>
                            </a:gdLst>
                            <a:ahLst/>
                            <a:cxnLst>
                              <a:cxn ang="0">
                                <a:pos x="T0" y="T1"/>
                              </a:cxn>
                              <a:cxn ang="0">
                                <a:pos x="T2" y="T3"/>
                              </a:cxn>
                              <a:cxn ang="0">
                                <a:pos x="T4" y="T5"/>
                              </a:cxn>
                              <a:cxn ang="0">
                                <a:pos x="T6" y="T7"/>
                              </a:cxn>
                            </a:cxnLst>
                            <a:rect l="0" t="0" r="r" b="b"/>
                            <a:pathLst>
                              <a:path w="186" h="186">
                                <a:moveTo>
                                  <a:pt x="185" y="0"/>
                                </a:moveTo>
                                <a:lnTo>
                                  <a:pt x="0" y="0"/>
                                </a:lnTo>
                                <a:lnTo>
                                  <a:pt x="92" y="185"/>
                                </a:lnTo>
                                <a:lnTo>
                                  <a:pt x="1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95"/>
                        <wps:cNvSpPr txBox="1">
                          <a:spLocks noChangeArrowheads="1"/>
                        </wps:cNvSpPr>
                        <wps:spPr bwMode="auto">
                          <a:xfrm>
                            <a:off x="5161" y="1436"/>
                            <a:ext cx="1706" cy="629"/>
                          </a:xfrm>
                          <a:prstGeom prst="rect">
                            <a:avLst/>
                          </a:prstGeom>
                          <a:noFill/>
                          <a:ln w="8553"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041196" w14:textId="77777777" w:rsidR="00000000" w:rsidRDefault="00000000">
                              <w:pPr>
                                <w:pStyle w:val="BodyText"/>
                                <w:kinsoku w:val="0"/>
                                <w:overflowPunct w:val="0"/>
                                <w:spacing w:before="111" w:line="249" w:lineRule="auto"/>
                                <w:ind w:left="65" w:right="763"/>
                                <w:rPr>
                                  <w:rFonts w:ascii="Arial" w:hAnsi="Arial" w:cs="Arial"/>
                                  <w:b/>
                                  <w:bCs/>
                                  <w:spacing w:val="-4"/>
                                  <w:sz w:val="18"/>
                                  <w:szCs w:val="18"/>
                                </w:rPr>
                              </w:pPr>
                              <w:r>
                                <w:rPr>
                                  <w:rFonts w:ascii="Arial" w:hAnsi="Arial" w:cs="Arial"/>
                                  <w:b/>
                                  <w:bCs/>
                                  <w:spacing w:val="-2"/>
                                  <w:sz w:val="18"/>
                                  <w:szCs w:val="18"/>
                                </w:rPr>
                                <w:t xml:space="preserve">document </w:t>
                              </w:r>
                              <w:r>
                                <w:rPr>
                                  <w:rFonts w:ascii="Arial" w:hAnsi="Arial" w:cs="Arial"/>
                                  <w:b/>
                                  <w:bCs/>
                                  <w:spacing w:val="-4"/>
                                  <w:sz w:val="18"/>
                                  <w:szCs w:val="18"/>
                                </w:rPr>
                                <w:t>tag</w:t>
                              </w:r>
                            </w:p>
                          </w:txbxContent>
                        </wps:txbx>
                        <wps:bodyPr rot="0" vert="horz" wrap="square" lIns="0" tIns="0" rIns="0" bIns="0" anchor="t" anchorCtr="0" upright="1">
                          <a:noAutofit/>
                        </wps:bodyPr>
                      </wps:wsp>
                      <wps:wsp>
                        <wps:cNvPr id="190" name="Text Box 96"/>
                        <wps:cNvSpPr txBox="1">
                          <a:spLocks noChangeArrowheads="1"/>
                        </wps:cNvSpPr>
                        <wps:spPr bwMode="auto">
                          <a:xfrm>
                            <a:off x="4634" y="1436"/>
                            <a:ext cx="528" cy="629"/>
                          </a:xfrm>
                          <a:prstGeom prst="rect">
                            <a:avLst/>
                          </a:prstGeom>
                          <a:noFill/>
                          <a:ln w="8563"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78F350" w14:textId="77777777" w:rsidR="00000000" w:rsidRDefault="00000000">
                              <w:pPr>
                                <w:pStyle w:val="BodyText"/>
                                <w:kinsoku w:val="0"/>
                                <w:overflowPunct w:val="0"/>
                                <w:spacing w:before="111" w:line="249" w:lineRule="auto"/>
                                <w:ind w:left="65" w:right="101"/>
                                <w:rPr>
                                  <w:rFonts w:ascii="Arial" w:hAnsi="Arial" w:cs="Arial"/>
                                  <w:b/>
                                  <w:bCs/>
                                  <w:spacing w:val="-5"/>
                                  <w:sz w:val="18"/>
                                  <w:szCs w:val="18"/>
                                </w:rPr>
                              </w:pPr>
                              <w:r>
                                <w:rPr>
                                  <w:rFonts w:ascii="Arial" w:hAnsi="Arial" w:cs="Arial"/>
                                  <w:b/>
                                  <w:bCs/>
                                  <w:spacing w:val="-4"/>
                                  <w:sz w:val="18"/>
                                  <w:szCs w:val="18"/>
                                </w:rPr>
                                <w:t xml:space="preserve">FK2 </w:t>
                              </w:r>
                              <w:r>
                                <w:rPr>
                                  <w:rFonts w:ascii="Arial" w:hAnsi="Arial" w:cs="Arial"/>
                                  <w:b/>
                                  <w:bCs/>
                                  <w:spacing w:val="-5"/>
                                  <w:sz w:val="18"/>
                                  <w:szCs w:val="18"/>
                                </w:rPr>
                                <w:t>FK1</w:t>
                              </w:r>
                            </w:p>
                          </w:txbxContent>
                        </wps:txbx>
                        <wps:bodyPr rot="0" vert="horz" wrap="square" lIns="0" tIns="0" rIns="0" bIns="0" anchor="t" anchorCtr="0" upright="1">
                          <a:noAutofit/>
                        </wps:bodyPr>
                      </wps:wsp>
                      <wps:wsp>
                        <wps:cNvPr id="191" name="Text Box 97"/>
                        <wps:cNvSpPr txBox="1">
                          <a:spLocks noChangeArrowheads="1"/>
                        </wps:cNvSpPr>
                        <wps:spPr bwMode="auto">
                          <a:xfrm>
                            <a:off x="5161" y="1058"/>
                            <a:ext cx="1706" cy="378"/>
                          </a:xfrm>
                          <a:prstGeom prst="rect">
                            <a:avLst/>
                          </a:prstGeom>
                          <a:noFill/>
                          <a:ln w="8553"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155E18" w14:textId="77777777" w:rsidR="00000000" w:rsidRDefault="00000000">
                              <w:pPr>
                                <w:pStyle w:val="BodyText"/>
                                <w:kinsoku w:val="0"/>
                                <w:overflowPunct w:val="0"/>
                                <w:spacing w:before="58"/>
                                <w:ind w:left="65"/>
                                <w:rPr>
                                  <w:rFonts w:ascii="Arial" w:hAnsi="Arial" w:cs="Arial"/>
                                  <w:b/>
                                  <w:bCs/>
                                  <w:spacing w:val="-5"/>
                                  <w:sz w:val="18"/>
                                  <w:szCs w:val="18"/>
                                </w:rPr>
                              </w:pPr>
                              <w:r>
                                <w:rPr>
                                  <w:rFonts w:ascii="Arial" w:hAnsi="Arial" w:cs="Arial"/>
                                  <w:b/>
                                  <w:bCs/>
                                  <w:spacing w:val="-5"/>
                                  <w:sz w:val="18"/>
                                  <w:szCs w:val="18"/>
                                  <w:u w:val="single"/>
                                </w:rPr>
                                <w:t>id</w:t>
                              </w:r>
                            </w:p>
                          </w:txbxContent>
                        </wps:txbx>
                        <wps:bodyPr rot="0" vert="horz" wrap="square" lIns="0" tIns="0" rIns="0" bIns="0" anchor="t" anchorCtr="0" upright="1">
                          <a:noAutofit/>
                        </wps:bodyPr>
                      </wps:wsp>
                      <wps:wsp>
                        <wps:cNvPr id="192" name="Text Box 98"/>
                        <wps:cNvSpPr txBox="1">
                          <a:spLocks noChangeArrowheads="1"/>
                        </wps:cNvSpPr>
                        <wps:spPr bwMode="auto">
                          <a:xfrm>
                            <a:off x="4634" y="1058"/>
                            <a:ext cx="528" cy="378"/>
                          </a:xfrm>
                          <a:prstGeom prst="rect">
                            <a:avLst/>
                          </a:prstGeom>
                          <a:noFill/>
                          <a:ln w="8563"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036E50" w14:textId="77777777" w:rsidR="00000000" w:rsidRDefault="00000000">
                              <w:pPr>
                                <w:pStyle w:val="BodyText"/>
                                <w:kinsoku w:val="0"/>
                                <w:overflowPunct w:val="0"/>
                                <w:spacing w:before="58"/>
                                <w:ind w:left="65"/>
                                <w:rPr>
                                  <w:rFonts w:ascii="Arial" w:hAnsi="Arial" w:cs="Arial"/>
                                  <w:b/>
                                  <w:bCs/>
                                  <w:spacing w:val="-5"/>
                                  <w:sz w:val="18"/>
                                  <w:szCs w:val="18"/>
                                </w:rPr>
                              </w:pPr>
                              <w:r>
                                <w:rPr>
                                  <w:rFonts w:ascii="Arial" w:hAnsi="Arial" w:cs="Arial"/>
                                  <w:b/>
                                  <w:bCs/>
                                  <w:spacing w:val="-5"/>
                                  <w:sz w:val="18"/>
                                  <w:szCs w:val="18"/>
                                </w:rPr>
                                <w:t>PK</w:t>
                              </w:r>
                            </w:p>
                          </w:txbxContent>
                        </wps:txbx>
                        <wps:bodyPr rot="0" vert="horz" wrap="square" lIns="0" tIns="0" rIns="0" bIns="0" anchor="t" anchorCtr="0" upright="1">
                          <a:noAutofit/>
                        </wps:bodyPr>
                      </wps:wsp>
                      <wps:wsp>
                        <wps:cNvPr id="193" name="Text Box 99"/>
                        <wps:cNvSpPr txBox="1">
                          <a:spLocks noChangeArrowheads="1"/>
                        </wps:cNvSpPr>
                        <wps:spPr bwMode="auto">
                          <a:xfrm>
                            <a:off x="4634" y="699"/>
                            <a:ext cx="2233" cy="360"/>
                          </a:xfrm>
                          <a:prstGeom prst="rect">
                            <a:avLst/>
                          </a:prstGeom>
                          <a:solidFill>
                            <a:srgbClr val="CDCDCD"/>
                          </a:solidFill>
                          <a:ln w="8551" cmpd="sng">
                            <a:solidFill>
                              <a:srgbClr val="000000"/>
                            </a:solidFill>
                            <a:miter lim="800000"/>
                            <a:headEnd/>
                            <a:tailEnd/>
                          </a:ln>
                        </wps:spPr>
                        <wps:txbx>
                          <w:txbxContent>
                            <w:p w14:paraId="37967CFE" w14:textId="77777777" w:rsidR="00000000" w:rsidRDefault="00000000">
                              <w:pPr>
                                <w:pStyle w:val="BodyText"/>
                                <w:kinsoku w:val="0"/>
                                <w:overflowPunct w:val="0"/>
                                <w:spacing w:before="58"/>
                                <w:ind w:left="90"/>
                                <w:rPr>
                                  <w:rFonts w:ascii="Arial" w:hAnsi="Arial" w:cs="Arial"/>
                                  <w:color w:val="000000"/>
                                  <w:spacing w:val="-2"/>
                                  <w:sz w:val="18"/>
                                  <w:szCs w:val="18"/>
                                </w:rPr>
                              </w:pPr>
                              <w:r>
                                <w:rPr>
                                  <w:rFonts w:ascii="Arial" w:hAnsi="Arial" w:cs="Arial"/>
                                  <w:color w:val="000000"/>
                                  <w:spacing w:val="-2"/>
                                  <w:sz w:val="18"/>
                                  <w:szCs w:val="18"/>
                                </w:rPr>
                                <w:t>DocumentTagConnection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B2D1C" id="Group 92" o:spid="_x0000_s1108" style="position:absolute;left:0;text-align:left;margin-left:231.3pt;margin-top:34.6pt;width:112.35pt;height:114.1pt;z-index:251650048;mso-position-horizontal-relative:page" coordorigin="4626,692" coordsize="2247,2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" o:allowincell="f">
                <v:shape id="Freeform 93" o:spid="_x0000_s1109" style="position:absolute;left:5750;top:2064;width:1;height:749;visibility:visible;mso-wrap-style:square;v-text-anchor:top" coordsize="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" path="m,748l,e" filled="f" strokeweight=".38056mm">
                  <v:path arrowok="t" o:connecttype="custom" o:connectlocs="0,748;0,0" o:connectangles="0,0"/>
                </v:shape>
                <v:shape id="Freeform 94" o:spid="_x0000_s1110" style="position:absolute;left:5657;top:2788;width:186;height:186;visibility:visible;mso-wrap-style:square;v-text-anchor:top" coordsize="18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" path="m185,l,,92,185,185,xe" fillcolor="black" stroked="f">
                  <v:path arrowok="t" o:connecttype="custom" o:connectlocs="185,0;0,0;92,185;185,0" o:connectangles="0,0,0,0"/>
                </v:shape>
                <v:shape id="Text Box 95" o:spid="_x0000_s1111" type="#_x0000_t202" style="position:absolute;left:5161;top:1436;width:1706;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" filled="f" strokeweight=".23758mm">
                  <v:textbox inset="0,0,0,0">
                    <w:txbxContent>
                      <w:p w14:paraId="53041196" w14:textId="77777777" w:rsidR="00000000" w:rsidRDefault="00000000">
                        <w:pPr>
                          <w:pStyle w:val="BodyText"/>
                          <w:kinsoku w:val="0"/>
                          <w:overflowPunct w:val="0"/>
                          <w:spacing w:before="111" w:line="249" w:lineRule="auto"/>
                          <w:ind w:left="65" w:right="763"/>
                          <w:rPr>
                            <w:rFonts w:ascii="Arial" w:hAnsi="Arial" w:cs="Arial"/>
                            <w:b/>
                            <w:bCs/>
                            <w:spacing w:val="-4"/>
                            <w:sz w:val="18"/>
                            <w:szCs w:val="18"/>
                          </w:rPr>
                        </w:pPr>
                        <w:r>
                          <w:rPr>
                            <w:rFonts w:ascii="Arial" w:hAnsi="Arial" w:cs="Arial"/>
                            <w:b/>
                            <w:bCs/>
                            <w:spacing w:val="-2"/>
                            <w:sz w:val="18"/>
                            <w:szCs w:val="18"/>
                          </w:rPr>
                          <w:t xml:space="preserve">document </w:t>
                        </w:r>
                        <w:r>
                          <w:rPr>
                            <w:rFonts w:ascii="Arial" w:hAnsi="Arial" w:cs="Arial"/>
                            <w:b/>
                            <w:bCs/>
                            <w:spacing w:val="-4"/>
                            <w:sz w:val="18"/>
                            <w:szCs w:val="18"/>
                          </w:rPr>
                          <w:t>tag</w:t>
                        </w:r>
                      </w:p>
                    </w:txbxContent>
                  </v:textbox>
                </v:shape>
                <v:shape id="Text Box 96" o:spid="_x0000_s1112" type="#_x0000_t202" style="position:absolute;left:4634;top:1436;width:52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" filled="f" strokeweight=".23786mm">
                  <v:textbox inset="0,0,0,0">
                    <w:txbxContent>
                      <w:p w14:paraId="1278F350" w14:textId="77777777" w:rsidR="00000000" w:rsidRDefault="00000000">
                        <w:pPr>
                          <w:pStyle w:val="BodyText"/>
                          <w:kinsoku w:val="0"/>
                          <w:overflowPunct w:val="0"/>
                          <w:spacing w:before="111" w:line="249" w:lineRule="auto"/>
                          <w:ind w:left="65" w:right="101"/>
                          <w:rPr>
                            <w:rFonts w:ascii="Arial" w:hAnsi="Arial" w:cs="Arial"/>
                            <w:b/>
                            <w:bCs/>
                            <w:spacing w:val="-5"/>
                            <w:sz w:val="18"/>
                            <w:szCs w:val="18"/>
                          </w:rPr>
                        </w:pPr>
                        <w:r>
                          <w:rPr>
                            <w:rFonts w:ascii="Arial" w:hAnsi="Arial" w:cs="Arial"/>
                            <w:b/>
                            <w:bCs/>
                            <w:spacing w:val="-4"/>
                            <w:sz w:val="18"/>
                            <w:szCs w:val="18"/>
                          </w:rPr>
                          <w:t xml:space="preserve">FK2 </w:t>
                        </w:r>
                        <w:r>
                          <w:rPr>
                            <w:rFonts w:ascii="Arial" w:hAnsi="Arial" w:cs="Arial"/>
                            <w:b/>
                            <w:bCs/>
                            <w:spacing w:val="-5"/>
                            <w:sz w:val="18"/>
                            <w:szCs w:val="18"/>
                          </w:rPr>
                          <w:t>FK1</w:t>
                        </w:r>
                      </w:p>
                    </w:txbxContent>
                  </v:textbox>
                </v:shape>
                <v:shape id="Text Box 97" o:spid="_x0000_s1113" type="#_x0000_t202" style="position:absolute;left:5161;top:1058;width:1706;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" filled="f" strokeweight=".23758mm">
                  <v:textbox inset="0,0,0,0">
                    <w:txbxContent>
                      <w:p w14:paraId="39155E18" w14:textId="77777777" w:rsidR="00000000" w:rsidRDefault="00000000">
                        <w:pPr>
                          <w:pStyle w:val="BodyText"/>
                          <w:kinsoku w:val="0"/>
                          <w:overflowPunct w:val="0"/>
                          <w:spacing w:before="58"/>
                          <w:ind w:left="65"/>
                          <w:rPr>
                            <w:rFonts w:ascii="Arial" w:hAnsi="Arial" w:cs="Arial"/>
                            <w:b/>
                            <w:bCs/>
                            <w:spacing w:val="-5"/>
                            <w:sz w:val="18"/>
                            <w:szCs w:val="18"/>
                          </w:rPr>
                        </w:pPr>
                        <w:r>
                          <w:rPr>
                            <w:rFonts w:ascii="Arial" w:hAnsi="Arial" w:cs="Arial"/>
                            <w:b/>
                            <w:bCs/>
                            <w:spacing w:val="-5"/>
                            <w:sz w:val="18"/>
                            <w:szCs w:val="18"/>
                            <w:u w:val="single"/>
                          </w:rPr>
                          <w:t>id</w:t>
                        </w:r>
                      </w:p>
                    </w:txbxContent>
                  </v:textbox>
                </v:shape>
                <v:shape id="Text Box 98" o:spid="_x0000_s1114" type="#_x0000_t202" style="position:absolute;left:4634;top:1058;width:528;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" filled="f" strokeweight=".23786mm">
                  <v:textbox inset="0,0,0,0">
                    <w:txbxContent>
                      <w:p w14:paraId="1C036E50" w14:textId="77777777" w:rsidR="00000000" w:rsidRDefault="00000000">
                        <w:pPr>
                          <w:pStyle w:val="BodyText"/>
                          <w:kinsoku w:val="0"/>
                          <w:overflowPunct w:val="0"/>
                          <w:spacing w:before="58"/>
                          <w:ind w:left="65"/>
                          <w:rPr>
                            <w:rFonts w:ascii="Arial" w:hAnsi="Arial" w:cs="Arial"/>
                            <w:b/>
                            <w:bCs/>
                            <w:spacing w:val="-5"/>
                            <w:sz w:val="18"/>
                            <w:szCs w:val="18"/>
                          </w:rPr>
                        </w:pPr>
                        <w:r>
                          <w:rPr>
                            <w:rFonts w:ascii="Arial" w:hAnsi="Arial" w:cs="Arial"/>
                            <w:b/>
                            <w:bCs/>
                            <w:spacing w:val="-5"/>
                            <w:sz w:val="18"/>
                            <w:szCs w:val="18"/>
                          </w:rPr>
                          <w:t>PK</w:t>
                        </w:r>
                      </w:p>
                    </w:txbxContent>
                  </v:textbox>
                </v:shape>
                <v:shape id="Text Box 99" o:spid="_x0000_s1115" type="#_x0000_t202" style="position:absolute;left:4634;top:699;width:223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" fillcolor="#cdcdcd" strokeweight=".23753mm">
                  <v:textbox inset="0,0,0,0">
                    <w:txbxContent>
                      <w:p w14:paraId="37967CFE" w14:textId="77777777" w:rsidR="00000000" w:rsidRDefault="00000000">
                        <w:pPr>
                          <w:pStyle w:val="BodyText"/>
                          <w:kinsoku w:val="0"/>
                          <w:overflowPunct w:val="0"/>
                          <w:spacing w:before="58"/>
                          <w:ind w:left="90"/>
                          <w:rPr>
                            <w:rFonts w:ascii="Arial" w:hAnsi="Arial" w:cs="Arial"/>
                            <w:color w:val="000000"/>
                            <w:spacing w:val="-2"/>
                            <w:sz w:val="18"/>
                            <w:szCs w:val="18"/>
                          </w:rPr>
                        </w:pPr>
                        <w:r>
                          <w:rPr>
                            <w:rFonts w:ascii="Arial" w:hAnsi="Arial" w:cs="Arial"/>
                            <w:color w:val="000000"/>
                            <w:spacing w:val="-2"/>
                            <w:sz w:val="18"/>
                            <w:szCs w:val="18"/>
                          </w:rPr>
                          <w:t>DocumentTagConnection</w:t>
                        </w:r>
                      </w:p>
                    </w:txbxContent>
                  </v:textbox>
                </v:shape>
                <w10:wrap anchorx="page"/>
              </v:group>
            </w:pict>
          </mc:Fallback>
        </mc:AlternateContent>
      </w:r>
      <w:r w:rsidR="00000000">
        <w:t>mutatja</w:t>
      </w:r>
      <w:r w:rsidR="00000000">
        <w:rPr>
          <w:spacing w:val="-3"/>
        </w:rPr>
        <w:t xml:space="preserve"> </w:t>
      </w:r>
      <w:r w:rsidR="00000000">
        <w:t>az alábbi</w:t>
      </w:r>
      <w:r w:rsidR="00000000">
        <w:rPr>
          <w:spacing w:val="-1"/>
        </w:rPr>
        <w:t xml:space="preserve"> </w:t>
      </w:r>
      <w:r w:rsidR="00000000">
        <w:t>ábra</w:t>
      </w:r>
      <w:r w:rsidR="00000000">
        <w:rPr>
          <w:spacing w:val="-2"/>
        </w:rPr>
        <w:t xml:space="preserve"> </w:t>
      </w:r>
      <w:r w:rsidR="00000000">
        <w:t>(</w:t>
      </w:r>
      <w:hyperlink w:anchor="bookmark24" w:history="1">
        <w:r w:rsidR="00000000">
          <w:t>1.</w:t>
        </w:r>
        <w:r w:rsidR="00000000">
          <w:rPr>
            <w:spacing w:val="1"/>
          </w:rPr>
          <w:t xml:space="preserve"> </w:t>
        </w:r>
        <w:r w:rsidR="00000000">
          <w:rPr>
            <w:spacing w:val="-2"/>
          </w:rPr>
          <w:t>ábra</w:t>
        </w:r>
      </w:hyperlink>
      <w:r w:rsidR="00000000">
        <w:rPr>
          <w:spacing w:val="-2"/>
        </w:rPr>
        <w:t>).</w:t>
      </w:r>
    </w:p>
    <w:p w14:paraId="36E11C1F" w14:textId="77777777" w:rsidR="00000000" w:rsidRDefault="00000000">
      <w:pPr>
        <w:pStyle w:val="BodyText"/>
        <w:kinsoku w:val="0"/>
        <w:overflowPunct w:val="0"/>
        <w:spacing w:before="3"/>
        <w:rPr>
          <w:sz w:val="23"/>
          <w:szCs w:val="23"/>
        </w:rPr>
      </w:pPr>
    </w:p>
    <w:tbl>
      <w:tblPr>
        <w:tblW w:w="0" w:type="auto"/>
        <w:tblInd w:w="6595" w:type="dxa"/>
        <w:tblLayout w:type="fixed"/>
        <w:tblCellMar>
          <w:left w:w="0" w:type="dxa"/>
          <w:right w:w="0" w:type="dxa"/>
        </w:tblCellMar>
        <w:tblLook w:val="0000" w:firstRow="0" w:lastRow="0" w:firstColumn="0" w:lastColumn="0" w:noHBand="0" w:noVBand="0"/>
      </w:tblPr>
      <w:tblGrid>
        <w:gridCol w:w="446"/>
        <w:gridCol w:w="1063"/>
      </w:tblGrid>
      <w:tr w:rsidR="00000000" w14:paraId="36EFE7C3" w14:textId="77777777">
        <w:tblPrEx>
          <w:tblCellMar>
            <w:top w:w="0" w:type="dxa"/>
            <w:left w:w="0" w:type="dxa"/>
            <w:bottom w:w="0" w:type="dxa"/>
            <w:right w:w="0" w:type="dxa"/>
          </w:tblCellMar>
        </w:tblPrEx>
        <w:trPr>
          <w:trHeight w:val="344"/>
        </w:trPr>
        <w:tc>
          <w:tcPr>
            <w:tcW w:w="1509" w:type="dxa"/>
            <w:gridSpan w:val="2"/>
            <w:tcBorders>
              <w:top w:val="single" w:sz="6" w:space="0" w:color="000000"/>
              <w:left w:val="single" w:sz="6" w:space="0" w:color="000000"/>
              <w:bottom w:val="single" w:sz="6" w:space="0" w:color="000000"/>
              <w:right w:val="single" w:sz="6" w:space="0" w:color="000000"/>
            </w:tcBorders>
            <w:shd w:val="clear" w:color="auto" w:fill="CDCDCD"/>
          </w:tcPr>
          <w:p w14:paraId="7500B36A" w14:textId="77777777" w:rsidR="00000000" w:rsidRDefault="00000000">
            <w:pPr>
              <w:pStyle w:val="TableParagraph"/>
              <w:kinsoku w:val="0"/>
              <w:overflowPunct w:val="0"/>
              <w:spacing w:before="57" w:line="240" w:lineRule="auto"/>
              <w:ind w:left="541" w:right="527"/>
              <w:jc w:val="center"/>
              <w:rPr>
                <w:rFonts w:ascii="Arial" w:hAnsi="Arial" w:cs="Arial"/>
                <w:spacing w:val="-4"/>
                <w:sz w:val="18"/>
                <w:szCs w:val="18"/>
              </w:rPr>
            </w:pPr>
            <w:r>
              <w:rPr>
                <w:rFonts w:ascii="Arial" w:hAnsi="Arial" w:cs="Arial"/>
                <w:spacing w:val="-4"/>
                <w:sz w:val="18"/>
                <w:szCs w:val="18"/>
              </w:rPr>
              <w:t>Tags</w:t>
            </w:r>
          </w:p>
        </w:tc>
      </w:tr>
      <w:tr w:rsidR="00000000" w14:paraId="18FB40C7" w14:textId="77777777">
        <w:tblPrEx>
          <w:tblCellMar>
            <w:top w:w="0" w:type="dxa"/>
            <w:left w:w="0" w:type="dxa"/>
            <w:bottom w:w="0" w:type="dxa"/>
            <w:right w:w="0" w:type="dxa"/>
          </w:tblCellMar>
        </w:tblPrEx>
        <w:trPr>
          <w:trHeight w:val="351"/>
        </w:trPr>
        <w:tc>
          <w:tcPr>
            <w:tcW w:w="446" w:type="dxa"/>
            <w:tcBorders>
              <w:top w:val="single" w:sz="6" w:space="0" w:color="000000"/>
              <w:left w:val="single" w:sz="6" w:space="0" w:color="000000"/>
              <w:bottom w:val="single" w:sz="6" w:space="0" w:color="000000"/>
              <w:right w:val="single" w:sz="6" w:space="0" w:color="000000"/>
            </w:tcBorders>
          </w:tcPr>
          <w:p w14:paraId="2C9B003A" w14:textId="77777777" w:rsidR="00000000" w:rsidRDefault="00000000">
            <w:pPr>
              <w:pStyle w:val="TableParagraph"/>
              <w:kinsoku w:val="0"/>
              <w:overflowPunct w:val="0"/>
              <w:spacing w:before="57" w:line="240" w:lineRule="auto"/>
              <w:ind w:left="71"/>
              <w:rPr>
                <w:rFonts w:ascii="Arial" w:hAnsi="Arial" w:cs="Arial"/>
                <w:b/>
                <w:bCs/>
                <w:spacing w:val="-5"/>
                <w:sz w:val="18"/>
                <w:szCs w:val="18"/>
              </w:rPr>
            </w:pPr>
            <w:r>
              <w:rPr>
                <w:rFonts w:ascii="Arial" w:hAnsi="Arial" w:cs="Arial"/>
                <w:b/>
                <w:bCs/>
                <w:spacing w:val="-5"/>
                <w:sz w:val="18"/>
                <w:szCs w:val="18"/>
              </w:rPr>
              <w:t>PK</w:t>
            </w:r>
          </w:p>
        </w:tc>
        <w:tc>
          <w:tcPr>
            <w:tcW w:w="1063" w:type="dxa"/>
            <w:tcBorders>
              <w:top w:val="single" w:sz="6" w:space="0" w:color="000000"/>
              <w:left w:val="single" w:sz="6" w:space="0" w:color="000000"/>
              <w:bottom w:val="single" w:sz="6" w:space="0" w:color="000000"/>
              <w:right w:val="single" w:sz="6" w:space="0" w:color="000000"/>
            </w:tcBorders>
          </w:tcPr>
          <w:p w14:paraId="5164897C" w14:textId="77777777" w:rsidR="00000000" w:rsidRDefault="00000000">
            <w:pPr>
              <w:pStyle w:val="TableParagraph"/>
              <w:kinsoku w:val="0"/>
              <w:overflowPunct w:val="0"/>
              <w:spacing w:before="57" w:line="240" w:lineRule="auto"/>
              <w:ind w:left="72"/>
              <w:rPr>
                <w:rFonts w:ascii="Arial" w:hAnsi="Arial" w:cs="Arial"/>
                <w:b/>
                <w:bCs/>
                <w:spacing w:val="-5"/>
                <w:sz w:val="18"/>
                <w:szCs w:val="18"/>
              </w:rPr>
            </w:pPr>
            <w:r>
              <w:rPr>
                <w:rFonts w:ascii="Arial" w:hAnsi="Arial" w:cs="Arial"/>
                <w:b/>
                <w:bCs/>
                <w:spacing w:val="-5"/>
                <w:sz w:val="18"/>
                <w:szCs w:val="18"/>
                <w:u w:val="single"/>
              </w:rPr>
              <w:t>id</w:t>
            </w:r>
          </w:p>
        </w:tc>
      </w:tr>
      <w:tr w:rsidR="00000000" w14:paraId="32FD79FC" w14:textId="77777777">
        <w:tblPrEx>
          <w:tblCellMar>
            <w:top w:w="0" w:type="dxa"/>
            <w:left w:w="0" w:type="dxa"/>
            <w:bottom w:w="0" w:type="dxa"/>
            <w:right w:w="0" w:type="dxa"/>
          </w:tblCellMar>
        </w:tblPrEx>
        <w:trPr>
          <w:trHeight w:val="839"/>
        </w:trPr>
        <w:tc>
          <w:tcPr>
            <w:tcW w:w="446" w:type="dxa"/>
            <w:tcBorders>
              <w:top w:val="single" w:sz="6" w:space="0" w:color="000000"/>
              <w:left w:val="single" w:sz="6" w:space="0" w:color="000000"/>
              <w:bottom w:val="single" w:sz="6" w:space="0" w:color="000000"/>
              <w:right w:val="single" w:sz="6" w:space="0" w:color="000000"/>
            </w:tcBorders>
          </w:tcPr>
          <w:p w14:paraId="79F0C6E4" w14:textId="77777777" w:rsidR="00000000" w:rsidRDefault="00000000">
            <w:pPr>
              <w:pStyle w:val="TableParagraph"/>
              <w:kinsoku w:val="0"/>
              <w:overflowPunct w:val="0"/>
              <w:spacing w:line="240" w:lineRule="auto"/>
              <w:ind w:left="0"/>
              <w:rPr>
                <w:sz w:val="20"/>
                <w:szCs w:val="20"/>
              </w:rPr>
            </w:pPr>
          </w:p>
        </w:tc>
        <w:tc>
          <w:tcPr>
            <w:tcW w:w="1063" w:type="dxa"/>
            <w:tcBorders>
              <w:top w:val="single" w:sz="6" w:space="0" w:color="000000"/>
              <w:left w:val="single" w:sz="6" w:space="0" w:color="000000"/>
              <w:bottom w:val="single" w:sz="6" w:space="0" w:color="000000"/>
              <w:right w:val="single" w:sz="6" w:space="0" w:color="000000"/>
            </w:tcBorders>
          </w:tcPr>
          <w:p w14:paraId="250B064D" w14:textId="77777777" w:rsidR="00000000" w:rsidRDefault="00000000">
            <w:pPr>
              <w:pStyle w:val="TableParagraph"/>
              <w:kinsoku w:val="0"/>
              <w:overflowPunct w:val="0"/>
              <w:spacing w:before="121" w:line="249" w:lineRule="auto"/>
              <w:ind w:left="71"/>
              <w:rPr>
                <w:rFonts w:ascii="Arial" w:hAnsi="Arial" w:cs="Arial"/>
                <w:spacing w:val="-2"/>
                <w:sz w:val="18"/>
                <w:szCs w:val="18"/>
              </w:rPr>
            </w:pPr>
            <w:r>
              <w:rPr>
                <w:rFonts w:ascii="Arial" w:hAnsi="Arial" w:cs="Arial"/>
                <w:spacing w:val="-4"/>
                <w:sz w:val="18"/>
                <w:szCs w:val="18"/>
              </w:rPr>
              <w:t xml:space="preserve">name </w:t>
            </w:r>
            <w:r>
              <w:rPr>
                <w:rFonts w:ascii="Arial" w:hAnsi="Arial" w:cs="Arial"/>
                <w:spacing w:val="-2"/>
                <w:sz w:val="18"/>
                <w:szCs w:val="18"/>
              </w:rPr>
              <w:t>colorName hidden</w:t>
            </w:r>
          </w:p>
        </w:tc>
      </w:tr>
    </w:tbl>
    <w:p w14:paraId="413D935C" w14:textId="77777777" w:rsidR="00000000" w:rsidRDefault="00000000">
      <w:pPr>
        <w:pStyle w:val="BodyText"/>
        <w:kinsoku w:val="0"/>
        <w:overflowPunct w:val="0"/>
        <w:rPr>
          <w:sz w:val="20"/>
          <w:szCs w:val="20"/>
        </w:rPr>
      </w:pPr>
    </w:p>
    <w:p w14:paraId="724B0FF4" w14:textId="77777777" w:rsidR="00000000" w:rsidRDefault="00000000">
      <w:pPr>
        <w:pStyle w:val="BodyText"/>
        <w:kinsoku w:val="0"/>
        <w:overflowPunct w:val="0"/>
        <w:rPr>
          <w:sz w:val="20"/>
          <w:szCs w:val="20"/>
        </w:rPr>
      </w:pPr>
    </w:p>
    <w:p w14:paraId="44AFF42F" w14:textId="48BEA4CE" w:rsidR="00000000" w:rsidRDefault="00525BC3">
      <w:pPr>
        <w:pStyle w:val="BodyText"/>
        <w:kinsoku w:val="0"/>
        <w:overflowPunct w:val="0"/>
        <w:spacing w:before="5"/>
        <w:rPr>
          <w:sz w:val="26"/>
          <w:szCs w:val="26"/>
        </w:rPr>
      </w:pPr>
      <w:r>
        <w:rPr>
          <w:noProof/>
        </w:rPr>
        <mc:AlternateContent>
          <mc:Choice Requires="wps">
            <w:drawing>
              <wp:anchor distT="0" distB="0" distL="0" distR="0" simplePos="0" relativeHeight="251651072" behindDoc="0" locked="0" layoutInCell="0" allowOverlap="1" wp14:anchorId="75FE48AF" wp14:editId="61B71C1E">
                <wp:simplePos x="0" y="0"/>
                <wp:positionH relativeFrom="page">
                  <wp:posOffset>2926080</wp:posOffset>
                </wp:positionH>
                <wp:positionV relativeFrom="paragraph">
                  <wp:posOffset>208915</wp:posOffset>
                </wp:positionV>
                <wp:extent cx="1892935" cy="1285875"/>
                <wp:effectExtent l="0" t="0" r="0" b="0"/>
                <wp:wrapTopAndBottom/>
                <wp:docPr id="185"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935"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528"/>
                              <w:gridCol w:w="1743"/>
                              <w:gridCol w:w="697"/>
                            </w:tblGrid>
                            <w:tr w:rsidR="00000000" w14:paraId="0C4C749A" w14:textId="77777777">
                              <w:tblPrEx>
                                <w:tblCellMar>
                                  <w:top w:w="0" w:type="dxa"/>
                                  <w:left w:w="0" w:type="dxa"/>
                                  <w:bottom w:w="0" w:type="dxa"/>
                                  <w:right w:w="0" w:type="dxa"/>
                                </w:tblCellMar>
                              </w:tblPrEx>
                              <w:trPr>
                                <w:trHeight w:hRule="exact" w:val="359"/>
                              </w:trPr>
                              <w:tc>
                                <w:tcPr>
                                  <w:tcW w:w="2271" w:type="dxa"/>
                                  <w:gridSpan w:val="2"/>
                                  <w:tcBorders>
                                    <w:top w:val="single" w:sz="6" w:space="0" w:color="000000"/>
                                    <w:left w:val="single" w:sz="6" w:space="0" w:color="000000"/>
                                    <w:bottom w:val="single" w:sz="6" w:space="0" w:color="000000"/>
                                    <w:right w:val="single" w:sz="6" w:space="0" w:color="000000"/>
                                  </w:tcBorders>
                                  <w:shd w:val="clear" w:color="auto" w:fill="CDCDCD"/>
                                </w:tcPr>
                                <w:p w14:paraId="4E2206A8" w14:textId="77777777" w:rsidR="00000000" w:rsidRDefault="00000000">
                                  <w:pPr>
                                    <w:pStyle w:val="TableParagraph"/>
                                    <w:kinsoku w:val="0"/>
                                    <w:overflowPunct w:val="0"/>
                                    <w:spacing w:before="57" w:line="240" w:lineRule="auto"/>
                                    <w:ind w:left="673"/>
                                    <w:rPr>
                                      <w:rFonts w:ascii="Arial" w:hAnsi="Arial" w:cs="Arial"/>
                                      <w:spacing w:val="-2"/>
                                      <w:sz w:val="18"/>
                                      <w:szCs w:val="18"/>
                                    </w:rPr>
                                  </w:pPr>
                                  <w:r>
                                    <w:rPr>
                                      <w:rFonts w:ascii="Arial" w:hAnsi="Arial" w:cs="Arial"/>
                                      <w:spacing w:val="-2"/>
                                      <w:sz w:val="18"/>
                                      <w:szCs w:val="18"/>
                                    </w:rPr>
                                    <w:t>Documents</w:t>
                                  </w:r>
                                </w:p>
                              </w:tc>
                              <w:tc>
                                <w:tcPr>
                                  <w:tcW w:w="697" w:type="dxa"/>
                                  <w:vMerge w:val="restart"/>
                                  <w:tcBorders>
                                    <w:top w:val="none" w:sz="6" w:space="0" w:color="auto"/>
                                    <w:left w:val="single" w:sz="6" w:space="0" w:color="000000"/>
                                    <w:bottom w:val="single" w:sz="12" w:space="0" w:color="000000"/>
                                    <w:right w:val="none" w:sz="6" w:space="0" w:color="auto"/>
                                  </w:tcBorders>
                                </w:tcPr>
                                <w:p w14:paraId="0A662956" w14:textId="77777777" w:rsidR="00000000" w:rsidRDefault="00000000">
                                  <w:pPr>
                                    <w:pStyle w:val="TableParagraph"/>
                                    <w:kinsoku w:val="0"/>
                                    <w:overflowPunct w:val="0"/>
                                    <w:spacing w:line="240" w:lineRule="auto"/>
                                    <w:ind w:left="0"/>
                                    <w:rPr>
                                      <w:sz w:val="20"/>
                                      <w:szCs w:val="20"/>
                                    </w:rPr>
                                  </w:pPr>
                                </w:p>
                              </w:tc>
                            </w:tr>
                            <w:tr w:rsidR="00000000" w14:paraId="0DE22BAE" w14:textId="77777777">
                              <w:tblPrEx>
                                <w:tblCellMar>
                                  <w:top w:w="0" w:type="dxa"/>
                                  <w:left w:w="0" w:type="dxa"/>
                                  <w:bottom w:w="0" w:type="dxa"/>
                                  <w:right w:w="0" w:type="dxa"/>
                                </w:tblCellMar>
                              </w:tblPrEx>
                              <w:trPr>
                                <w:trHeight w:hRule="exact" w:val="354"/>
                              </w:trPr>
                              <w:tc>
                                <w:tcPr>
                                  <w:tcW w:w="528" w:type="dxa"/>
                                  <w:tcBorders>
                                    <w:top w:val="single" w:sz="6" w:space="0" w:color="000000"/>
                                    <w:left w:val="single" w:sz="6" w:space="0" w:color="000000"/>
                                    <w:bottom w:val="single" w:sz="6" w:space="0" w:color="000000"/>
                                    <w:right w:val="single" w:sz="6" w:space="0" w:color="000000"/>
                                  </w:tcBorders>
                                </w:tcPr>
                                <w:p w14:paraId="6C21FFCD" w14:textId="77777777" w:rsidR="00000000" w:rsidRDefault="00000000">
                                  <w:pPr>
                                    <w:pStyle w:val="TableParagraph"/>
                                    <w:kinsoku w:val="0"/>
                                    <w:overflowPunct w:val="0"/>
                                    <w:spacing w:before="57" w:line="240" w:lineRule="auto"/>
                                    <w:ind w:left="64"/>
                                    <w:rPr>
                                      <w:rFonts w:ascii="Arial" w:hAnsi="Arial" w:cs="Arial"/>
                                      <w:b/>
                                      <w:bCs/>
                                      <w:spacing w:val="-5"/>
                                      <w:sz w:val="18"/>
                                      <w:szCs w:val="18"/>
                                    </w:rPr>
                                  </w:pPr>
                                  <w:r>
                                    <w:rPr>
                                      <w:rFonts w:ascii="Arial" w:hAnsi="Arial" w:cs="Arial"/>
                                      <w:b/>
                                      <w:bCs/>
                                      <w:spacing w:val="-5"/>
                                      <w:sz w:val="18"/>
                                      <w:szCs w:val="18"/>
                                    </w:rPr>
                                    <w:t>PK</w:t>
                                  </w:r>
                                </w:p>
                              </w:tc>
                              <w:tc>
                                <w:tcPr>
                                  <w:tcW w:w="1743" w:type="dxa"/>
                                  <w:tcBorders>
                                    <w:top w:val="single" w:sz="6" w:space="0" w:color="000000"/>
                                    <w:left w:val="single" w:sz="6" w:space="0" w:color="000000"/>
                                    <w:bottom w:val="single" w:sz="6" w:space="0" w:color="000000"/>
                                    <w:right w:val="single" w:sz="6" w:space="0" w:color="000000"/>
                                  </w:tcBorders>
                                </w:tcPr>
                                <w:p w14:paraId="6F5F3CBA" w14:textId="77777777" w:rsidR="00000000" w:rsidRDefault="00000000">
                                  <w:pPr>
                                    <w:pStyle w:val="TableParagraph"/>
                                    <w:kinsoku w:val="0"/>
                                    <w:overflowPunct w:val="0"/>
                                    <w:spacing w:before="57" w:line="240" w:lineRule="auto"/>
                                    <w:ind w:left="64"/>
                                    <w:rPr>
                                      <w:rFonts w:ascii="Arial" w:hAnsi="Arial" w:cs="Arial"/>
                                      <w:b/>
                                      <w:bCs/>
                                      <w:spacing w:val="-5"/>
                                      <w:sz w:val="18"/>
                                      <w:szCs w:val="18"/>
                                    </w:rPr>
                                  </w:pPr>
                                  <w:r>
                                    <w:rPr>
                                      <w:rFonts w:ascii="Arial" w:hAnsi="Arial" w:cs="Arial"/>
                                      <w:b/>
                                      <w:bCs/>
                                      <w:spacing w:val="-5"/>
                                      <w:sz w:val="18"/>
                                      <w:szCs w:val="18"/>
                                      <w:u w:val="single"/>
                                    </w:rPr>
                                    <w:t>id</w:t>
                                  </w:r>
                                </w:p>
                              </w:tc>
                              <w:tc>
                                <w:tcPr>
                                  <w:tcW w:w="697" w:type="dxa"/>
                                  <w:vMerge/>
                                  <w:tcBorders>
                                    <w:top w:val="nil"/>
                                    <w:left w:val="single" w:sz="6" w:space="0" w:color="000000"/>
                                    <w:bottom w:val="single" w:sz="12" w:space="0" w:color="000000"/>
                                    <w:right w:val="none" w:sz="6" w:space="0" w:color="auto"/>
                                  </w:tcBorders>
                                </w:tcPr>
                                <w:p w14:paraId="33A9A315" w14:textId="77777777" w:rsidR="00000000" w:rsidRDefault="00000000">
                                  <w:pPr>
                                    <w:rPr>
                                      <w:sz w:val="2"/>
                                      <w:szCs w:val="2"/>
                                    </w:rPr>
                                  </w:pPr>
                                </w:p>
                              </w:tc>
                            </w:tr>
                            <w:tr w:rsidR="00000000" w14:paraId="03D7D21A" w14:textId="77777777">
                              <w:tblPrEx>
                                <w:tblCellMar>
                                  <w:top w:w="0" w:type="dxa"/>
                                  <w:left w:w="0" w:type="dxa"/>
                                  <w:bottom w:w="0" w:type="dxa"/>
                                  <w:right w:w="0" w:type="dxa"/>
                                </w:tblCellMar>
                              </w:tblPrEx>
                              <w:trPr>
                                <w:trHeight w:hRule="exact" w:val="292"/>
                              </w:trPr>
                              <w:tc>
                                <w:tcPr>
                                  <w:tcW w:w="528" w:type="dxa"/>
                                  <w:vMerge w:val="restart"/>
                                  <w:tcBorders>
                                    <w:top w:val="single" w:sz="6" w:space="0" w:color="000000"/>
                                    <w:left w:val="single" w:sz="6" w:space="0" w:color="000000"/>
                                    <w:bottom w:val="single" w:sz="6" w:space="0" w:color="000000"/>
                                    <w:right w:val="single" w:sz="6" w:space="0" w:color="000000"/>
                                  </w:tcBorders>
                                </w:tcPr>
                                <w:p w14:paraId="38B27DE4" w14:textId="77777777" w:rsidR="00000000" w:rsidRDefault="00000000">
                                  <w:pPr>
                                    <w:pStyle w:val="TableParagraph"/>
                                    <w:kinsoku w:val="0"/>
                                    <w:overflowPunct w:val="0"/>
                                    <w:spacing w:line="240" w:lineRule="auto"/>
                                    <w:ind w:left="0"/>
                                    <w:rPr>
                                      <w:sz w:val="18"/>
                                      <w:szCs w:val="18"/>
                                    </w:rPr>
                                  </w:pPr>
                                </w:p>
                                <w:p w14:paraId="329458D7" w14:textId="77777777" w:rsidR="00000000" w:rsidRDefault="00000000">
                                  <w:pPr>
                                    <w:pStyle w:val="TableParagraph"/>
                                    <w:kinsoku w:val="0"/>
                                    <w:overflowPunct w:val="0"/>
                                    <w:spacing w:line="240" w:lineRule="auto"/>
                                    <w:ind w:left="0"/>
                                    <w:rPr>
                                      <w:sz w:val="18"/>
                                      <w:szCs w:val="18"/>
                                    </w:rPr>
                                  </w:pPr>
                                </w:p>
                                <w:p w14:paraId="0020EEC0" w14:textId="77777777" w:rsidR="00000000" w:rsidRDefault="00000000">
                                  <w:pPr>
                                    <w:pStyle w:val="TableParagraph"/>
                                    <w:kinsoku w:val="0"/>
                                    <w:overflowPunct w:val="0"/>
                                    <w:spacing w:before="151" w:line="240" w:lineRule="auto"/>
                                    <w:ind w:left="63"/>
                                    <w:rPr>
                                      <w:rFonts w:ascii="Arial" w:hAnsi="Arial" w:cs="Arial"/>
                                      <w:b/>
                                      <w:bCs/>
                                      <w:spacing w:val="-5"/>
                                      <w:sz w:val="18"/>
                                      <w:szCs w:val="18"/>
                                    </w:rPr>
                                  </w:pPr>
                                  <w:r>
                                    <w:rPr>
                                      <w:rFonts w:ascii="Arial" w:hAnsi="Arial" w:cs="Arial"/>
                                      <w:b/>
                                      <w:bCs/>
                                      <w:spacing w:val="-5"/>
                                      <w:sz w:val="18"/>
                                      <w:szCs w:val="18"/>
                                    </w:rPr>
                                    <w:t>FK1</w:t>
                                  </w:r>
                                </w:p>
                              </w:tc>
                              <w:tc>
                                <w:tcPr>
                                  <w:tcW w:w="1743" w:type="dxa"/>
                                  <w:vMerge w:val="restart"/>
                                  <w:tcBorders>
                                    <w:top w:val="single" w:sz="6" w:space="0" w:color="000000"/>
                                    <w:left w:val="single" w:sz="6" w:space="0" w:color="000000"/>
                                    <w:bottom w:val="single" w:sz="6" w:space="0" w:color="000000"/>
                                    <w:right w:val="single" w:sz="6" w:space="0" w:color="000000"/>
                                  </w:tcBorders>
                                </w:tcPr>
                                <w:p w14:paraId="0A73E989" w14:textId="77777777" w:rsidR="00000000" w:rsidRDefault="00000000">
                                  <w:pPr>
                                    <w:pStyle w:val="TableParagraph"/>
                                    <w:kinsoku w:val="0"/>
                                    <w:overflowPunct w:val="0"/>
                                    <w:spacing w:before="134" w:line="249" w:lineRule="auto"/>
                                    <w:ind w:left="64" w:right="129"/>
                                    <w:rPr>
                                      <w:rFonts w:ascii="Arial" w:hAnsi="Arial" w:cs="Arial"/>
                                      <w:spacing w:val="-2"/>
                                      <w:sz w:val="18"/>
                                      <w:szCs w:val="18"/>
                                    </w:rPr>
                                  </w:pPr>
                                  <w:r>
                                    <w:rPr>
                                      <w:rFonts w:ascii="Arial" w:hAnsi="Arial" w:cs="Arial"/>
                                      <w:b/>
                                      <w:bCs/>
                                      <w:spacing w:val="-2"/>
                                      <w:sz w:val="18"/>
                                      <w:szCs w:val="18"/>
                                    </w:rPr>
                                    <w:t xml:space="preserve">location </w:t>
                                  </w:r>
                                  <w:r>
                                    <w:rPr>
                                      <w:rFonts w:ascii="Arial" w:hAnsi="Arial" w:cs="Arial"/>
                                      <w:spacing w:val="-2"/>
                                      <w:sz w:val="18"/>
                                      <w:szCs w:val="18"/>
                                    </w:rPr>
                                    <w:t xml:space="preserve">creator_computerid </w:t>
                                  </w:r>
                                  <w:r>
                                    <w:rPr>
                                      <w:rFonts w:ascii="Arial" w:hAnsi="Arial" w:cs="Arial"/>
                                      <w:b/>
                                      <w:bCs/>
                                      <w:spacing w:val="-2"/>
                                      <w:sz w:val="18"/>
                                      <w:szCs w:val="18"/>
                                    </w:rPr>
                                    <w:t>type_id</w:t>
                                  </w:r>
                                  <w:r>
                                    <w:rPr>
                                      <w:rFonts w:ascii="Arial" w:hAnsi="Arial" w:cs="Arial"/>
                                      <w:b/>
                                      <w:bCs/>
                                      <w:spacing w:val="80"/>
                                      <w:sz w:val="18"/>
                                      <w:szCs w:val="18"/>
                                    </w:rPr>
                                    <w:t xml:space="preserve"> </w:t>
                                  </w:r>
                                  <w:r>
                                    <w:rPr>
                                      <w:rFonts w:ascii="Arial" w:hAnsi="Arial" w:cs="Arial"/>
                                      <w:spacing w:val="-2"/>
                                      <w:sz w:val="18"/>
                                      <w:szCs w:val="18"/>
                                    </w:rPr>
                                    <w:t>dateAdded thumbnailBytes</w:t>
                                  </w:r>
                                </w:p>
                              </w:tc>
                              <w:tc>
                                <w:tcPr>
                                  <w:tcW w:w="697" w:type="dxa"/>
                                  <w:vMerge/>
                                  <w:tcBorders>
                                    <w:top w:val="nil"/>
                                    <w:left w:val="single" w:sz="6" w:space="0" w:color="000000"/>
                                    <w:bottom w:val="single" w:sz="12" w:space="0" w:color="000000"/>
                                    <w:right w:val="none" w:sz="6" w:space="0" w:color="auto"/>
                                  </w:tcBorders>
                                </w:tcPr>
                                <w:p w14:paraId="1BD2DF93" w14:textId="77777777" w:rsidR="00000000" w:rsidRDefault="00000000">
                                  <w:pPr>
                                    <w:rPr>
                                      <w:sz w:val="2"/>
                                      <w:szCs w:val="2"/>
                                    </w:rPr>
                                  </w:pPr>
                                </w:p>
                              </w:tc>
                            </w:tr>
                            <w:tr w:rsidR="00000000" w14:paraId="42B46F3C" w14:textId="77777777">
                              <w:tblPrEx>
                                <w:tblCellMar>
                                  <w:top w:w="0" w:type="dxa"/>
                                  <w:left w:w="0" w:type="dxa"/>
                                  <w:bottom w:w="0" w:type="dxa"/>
                                  <w:right w:w="0" w:type="dxa"/>
                                </w:tblCellMar>
                              </w:tblPrEx>
                              <w:trPr>
                                <w:trHeight w:hRule="exact" w:val="1005"/>
                              </w:trPr>
                              <w:tc>
                                <w:tcPr>
                                  <w:tcW w:w="528" w:type="dxa"/>
                                  <w:vMerge/>
                                  <w:tcBorders>
                                    <w:top w:val="nil"/>
                                    <w:left w:val="single" w:sz="6" w:space="0" w:color="000000"/>
                                    <w:bottom w:val="single" w:sz="6" w:space="0" w:color="000000"/>
                                    <w:right w:val="single" w:sz="6" w:space="0" w:color="000000"/>
                                  </w:tcBorders>
                                </w:tcPr>
                                <w:p w14:paraId="09A3F385" w14:textId="77777777" w:rsidR="00000000" w:rsidRDefault="00000000">
                                  <w:pPr>
                                    <w:rPr>
                                      <w:sz w:val="2"/>
                                      <w:szCs w:val="2"/>
                                    </w:rPr>
                                  </w:pPr>
                                </w:p>
                              </w:tc>
                              <w:tc>
                                <w:tcPr>
                                  <w:tcW w:w="1743" w:type="dxa"/>
                                  <w:vMerge/>
                                  <w:tcBorders>
                                    <w:top w:val="nil"/>
                                    <w:left w:val="single" w:sz="6" w:space="0" w:color="000000"/>
                                    <w:bottom w:val="single" w:sz="6" w:space="0" w:color="000000"/>
                                    <w:right w:val="single" w:sz="6" w:space="0" w:color="000000"/>
                                  </w:tcBorders>
                                </w:tcPr>
                                <w:p w14:paraId="71C1FCC2" w14:textId="77777777" w:rsidR="00000000" w:rsidRDefault="00000000">
                                  <w:pPr>
                                    <w:rPr>
                                      <w:sz w:val="2"/>
                                      <w:szCs w:val="2"/>
                                    </w:rPr>
                                  </w:pPr>
                                </w:p>
                              </w:tc>
                              <w:tc>
                                <w:tcPr>
                                  <w:tcW w:w="697" w:type="dxa"/>
                                  <w:tcBorders>
                                    <w:top w:val="single" w:sz="12" w:space="0" w:color="000000"/>
                                    <w:left w:val="single" w:sz="6" w:space="0" w:color="000000"/>
                                    <w:bottom w:val="none" w:sz="6" w:space="0" w:color="auto"/>
                                    <w:right w:val="none" w:sz="6" w:space="0" w:color="auto"/>
                                  </w:tcBorders>
                                </w:tcPr>
                                <w:p w14:paraId="3A0A92F4" w14:textId="77777777" w:rsidR="00000000" w:rsidRDefault="00000000">
                                  <w:pPr>
                                    <w:pStyle w:val="TableParagraph"/>
                                    <w:kinsoku w:val="0"/>
                                    <w:overflowPunct w:val="0"/>
                                    <w:spacing w:line="240" w:lineRule="auto"/>
                                    <w:ind w:left="0"/>
                                    <w:rPr>
                                      <w:sz w:val="20"/>
                                      <w:szCs w:val="20"/>
                                    </w:rPr>
                                  </w:pPr>
                                </w:p>
                              </w:tc>
                            </w:tr>
                          </w:tbl>
                          <w:p w14:paraId="1F1C2D69" w14:textId="77777777" w:rsidR="00000000" w:rsidRDefault="00000000">
                            <w:pPr>
                              <w:pStyle w:val="BodyText"/>
                              <w:kinsoku w:val="0"/>
                              <w:overflowPunct w:val="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E48AF" id="Text Box 100" o:spid="_x0000_s1116" type="#_x0000_t202" style="position:absolute;margin-left:230.4pt;margin-top:16.45pt;width:149.05pt;height:101.2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" o:allowincell="f"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528"/>
                        <w:gridCol w:w="1743"/>
                        <w:gridCol w:w="697"/>
                      </w:tblGrid>
                      <w:tr w:rsidR="00000000" w14:paraId="0C4C749A" w14:textId="77777777">
                        <w:tblPrEx>
                          <w:tblCellMar>
                            <w:top w:w="0" w:type="dxa"/>
                            <w:left w:w="0" w:type="dxa"/>
                            <w:bottom w:w="0" w:type="dxa"/>
                            <w:right w:w="0" w:type="dxa"/>
                          </w:tblCellMar>
                        </w:tblPrEx>
                        <w:trPr>
                          <w:trHeight w:hRule="exact" w:val="359"/>
                        </w:trPr>
                        <w:tc>
                          <w:tcPr>
                            <w:tcW w:w="2271" w:type="dxa"/>
                            <w:gridSpan w:val="2"/>
                            <w:tcBorders>
                              <w:top w:val="single" w:sz="6" w:space="0" w:color="000000"/>
                              <w:left w:val="single" w:sz="6" w:space="0" w:color="000000"/>
                              <w:bottom w:val="single" w:sz="6" w:space="0" w:color="000000"/>
                              <w:right w:val="single" w:sz="6" w:space="0" w:color="000000"/>
                            </w:tcBorders>
                            <w:shd w:val="clear" w:color="auto" w:fill="CDCDCD"/>
                          </w:tcPr>
                          <w:p w14:paraId="4E2206A8" w14:textId="77777777" w:rsidR="00000000" w:rsidRDefault="00000000">
                            <w:pPr>
                              <w:pStyle w:val="TableParagraph"/>
                              <w:kinsoku w:val="0"/>
                              <w:overflowPunct w:val="0"/>
                              <w:spacing w:before="57" w:line="240" w:lineRule="auto"/>
                              <w:ind w:left="673"/>
                              <w:rPr>
                                <w:rFonts w:ascii="Arial" w:hAnsi="Arial" w:cs="Arial"/>
                                <w:spacing w:val="-2"/>
                                <w:sz w:val="18"/>
                                <w:szCs w:val="18"/>
                              </w:rPr>
                            </w:pPr>
                            <w:r>
                              <w:rPr>
                                <w:rFonts w:ascii="Arial" w:hAnsi="Arial" w:cs="Arial"/>
                                <w:spacing w:val="-2"/>
                                <w:sz w:val="18"/>
                                <w:szCs w:val="18"/>
                              </w:rPr>
                              <w:t>Documents</w:t>
                            </w:r>
                          </w:p>
                        </w:tc>
                        <w:tc>
                          <w:tcPr>
                            <w:tcW w:w="697" w:type="dxa"/>
                            <w:vMerge w:val="restart"/>
                            <w:tcBorders>
                              <w:top w:val="none" w:sz="6" w:space="0" w:color="auto"/>
                              <w:left w:val="single" w:sz="6" w:space="0" w:color="000000"/>
                              <w:bottom w:val="single" w:sz="12" w:space="0" w:color="000000"/>
                              <w:right w:val="none" w:sz="6" w:space="0" w:color="auto"/>
                            </w:tcBorders>
                          </w:tcPr>
                          <w:p w14:paraId="0A662956" w14:textId="77777777" w:rsidR="00000000" w:rsidRDefault="00000000">
                            <w:pPr>
                              <w:pStyle w:val="TableParagraph"/>
                              <w:kinsoku w:val="0"/>
                              <w:overflowPunct w:val="0"/>
                              <w:spacing w:line="240" w:lineRule="auto"/>
                              <w:ind w:left="0"/>
                              <w:rPr>
                                <w:sz w:val="20"/>
                                <w:szCs w:val="20"/>
                              </w:rPr>
                            </w:pPr>
                          </w:p>
                        </w:tc>
                      </w:tr>
                      <w:tr w:rsidR="00000000" w14:paraId="0DE22BAE" w14:textId="77777777">
                        <w:tblPrEx>
                          <w:tblCellMar>
                            <w:top w:w="0" w:type="dxa"/>
                            <w:left w:w="0" w:type="dxa"/>
                            <w:bottom w:w="0" w:type="dxa"/>
                            <w:right w:w="0" w:type="dxa"/>
                          </w:tblCellMar>
                        </w:tblPrEx>
                        <w:trPr>
                          <w:trHeight w:hRule="exact" w:val="354"/>
                        </w:trPr>
                        <w:tc>
                          <w:tcPr>
                            <w:tcW w:w="528" w:type="dxa"/>
                            <w:tcBorders>
                              <w:top w:val="single" w:sz="6" w:space="0" w:color="000000"/>
                              <w:left w:val="single" w:sz="6" w:space="0" w:color="000000"/>
                              <w:bottom w:val="single" w:sz="6" w:space="0" w:color="000000"/>
                              <w:right w:val="single" w:sz="6" w:space="0" w:color="000000"/>
                            </w:tcBorders>
                          </w:tcPr>
                          <w:p w14:paraId="6C21FFCD" w14:textId="77777777" w:rsidR="00000000" w:rsidRDefault="00000000">
                            <w:pPr>
                              <w:pStyle w:val="TableParagraph"/>
                              <w:kinsoku w:val="0"/>
                              <w:overflowPunct w:val="0"/>
                              <w:spacing w:before="57" w:line="240" w:lineRule="auto"/>
                              <w:ind w:left="64"/>
                              <w:rPr>
                                <w:rFonts w:ascii="Arial" w:hAnsi="Arial" w:cs="Arial"/>
                                <w:b/>
                                <w:bCs/>
                                <w:spacing w:val="-5"/>
                                <w:sz w:val="18"/>
                                <w:szCs w:val="18"/>
                              </w:rPr>
                            </w:pPr>
                            <w:r>
                              <w:rPr>
                                <w:rFonts w:ascii="Arial" w:hAnsi="Arial" w:cs="Arial"/>
                                <w:b/>
                                <w:bCs/>
                                <w:spacing w:val="-5"/>
                                <w:sz w:val="18"/>
                                <w:szCs w:val="18"/>
                              </w:rPr>
                              <w:t>PK</w:t>
                            </w:r>
                          </w:p>
                        </w:tc>
                        <w:tc>
                          <w:tcPr>
                            <w:tcW w:w="1743" w:type="dxa"/>
                            <w:tcBorders>
                              <w:top w:val="single" w:sz="6" w:space="0" w:color="000000"/>
                              <w:left w:val="single" w:sz="6" w:space="0" w:color="000000"/>
                              <w:bottom w:val="single" w:sz="6" w:space="0" w:color="000000"/>
                              <w:right w:val="single" w:sz="6" w:space="0" w:color="000000"/>
                            </w:tcBorders>
                          </w:tcPr>
                          <w:p w14:paraId="6F5F3CBA" w14:textId="77777777" w:rsidR="00000000" w:rsidRDefault="00000000">
                            <w:pPr>
                              <w:pStyle w:val="TableParagraph"/>
                              <w:kinsoku w:val="0"/>
                              <w:overflowPunct w:val="0"/>
                              <w:spacing w:before="57" w:line="240" w:lineRule="auto"/>
                              <w:ind w:left="64"/>
                              <w:rPr>
                                <w:rFonts w:ascii="Arial" w:hAnsi="Arial" w:cs="Arial"/>
                                <w:b/>
                                <w:bCs/>
                                <w:spacing w:val="-5"/>
                                <w:sz w:val="18"/>
                                <w:szCs w:val="18"/>
                              </w:rPr>
                            </w:pPr>
                            <w:r>
                              <w:rPr>
                                <w:rFonts w:ascii="Arial" w:hAnsi="Arial" w:cs="Arial"/>
                                <w:b/>
                                <w:bCs/>
                                <w:spacing w:val="-5"/>
                                <w:sz w:val="18"/>
                                <w:szCs w:val="18"/>
                                <w:u w:val="single"/>
                              </w:rPr>
                              <w:t>id</w:t>
                            </w:r>
                          </w:p>
                        </w:tc>
                        <w:tc>
                          <w:tcPr>
                            <w:tcW w:w="697" w:type="dxa"/>
                            <w:vMerge/>
                            <w:tcBorders>
                              <w:top w:val="nil"/>
                              <w:left w:val="single" w:sz="6" w:space="0" w:color="000000"/>
                              <w:bottom w:val="single" w:sz="12" w:space="0" w:color="000000"/>
                              <w:right w:val="none" w:sz="6" w:space="0" w:color="auto"/>
                            </w:tcBorders>
                          </w:tcPr>
                          <w:p w14:paraId="33A9A315" w14:textId="77777777" w:rsidR="00000000" w:rsidRDefault="00000000">
                            <w:pPr>
                              <w:rPr>
                                <w:sz w:val="2"/>
                                <w:szCs w:val="2"/>
                              </w:rPr>
                            </w:pPr>
                          </w:p>
                        </w:tc>
                      </w:tr>
                      <w:tr w:rsidR="00000000" w14:paraId="03D7D21A" w14:textId="77777777">
                        <w:tblPrEx>
                          <w:tblCellMar>
                            <w:top w:w="0" w:type="dxa"/>
                            <w:left w:w="0" w:type="dxa"/>
                            <w:bottom w:w="0" w:type="dxa"/>
                            <w:right w:w="0" w:type="dxa"/>
                          </w:tblCellMar>
                        </w:tblPrEx>
                        <w:trPr>
                          <w:trHeight w:hRule="exact" w:val="292"/>
                        </w:trPr>
                        <w:tc>
                          <w:tcPr>
                            <w:tcW w:w="528" w:type="dxa"/>
                            <w:vMerge w:val="restart"/>
                            <w:tcBorders>
                              <w:top w:val="single" w:sz="6" w:space="0" w:color="000000"/>
                              <w:left w:val="single" w:sz="6" w:space="0" w:color="000000"/>
                              <w:bottom w:val="single" w:sz="6" w:space="0" w:color="000000"/>
                              <w:right w:val="single" w:sz="6" w:space="0" w:color="000000"/>
                            </w:tcBorders>
                          </w:tcPr>
                          <w:p w14:paraId="38B27DE4" w14:textId="77777777" w:rsidR="00000000" w:rsidRDefault="00000000">
                            <w:pPr>
                              <w:pStyle w:val="TableParagraph"/>
                              <w:kinsoku w:val="0"/>
                              <w:overflowPunct w:val="0"/>
                              <w:spacing w:line="240" w:lineRule="auto"/>
                              <w:ind w:left="0"/>
                              <w:rPr>
                                <w:sz w:val="18"/>
                                <w:szCs w:val="18"/>
                              </w:rPr>
                            </w:pPr>
                          </w:p>
                          <w:p w14:paraId="329458D7" w14:textId="77777777" w:rsidR="00000000" w:rsidRDefault="00000000">
                            <w:pPr>
                              <w:pStyle w:val="TableParagraph"/>
                              <w:kinsoku w:val="0"/>
                              <w:overflowPunct w:val="0"/>
                              <w:spacing w:line="240" w:lineRule="auto"/>
                              <w:ind w:left="0"/>
                              <w:rPr>
                                <w:sz w:val="18"/>
                                <w:szCs w:val="18"/>
                              </w:rPr>
                            </w:pPr>
                          </w:p>
                          <w:p w14:paraId="0020EEC0" w14:textId="77777777" w:rsidR="00000000" w:rsidRDefault="00000000">
                            <w:pPr>
                              <w:pStyle w:val="TableParagraph"/>
                              <w:kinsoku w:val="0"/>
                              <w:overflowPunct w:val="0"/>
                              <w:spacing w:before="151" w:line="240" w:lineRule="auto"/>
                              <w:ind w:left="63"/>
                              <w:rPr>
                                <w:rFonts w:ascii="Arial" w:hAnsi="Arial" w:cs="Arial"/>
                                <w:b/>
                                <w:bCs/>
                                <w:spacing w:val="-5"/>
                                <w:sz w:val="18"/>
                                <w:szCs w:val="18"/>
                              </w:rPr>
                            </w:pPr>
                            <w:r>
                              <w:rPr>
                                <w:rFonts w:ascii="Arial" w:hAnsi="Arial" w:cs="Arial"/>
                                <w:b/>
                                <w:bCs/>
                                <w:spacing w:val="-5"/>
                                <w:sz w:val="18"/>
                                <w:szCs w:val="18"/>
                              </w:rPr>
                              <w:t>FK1</w:t>
                            </w:r>
                          </w:p>
                        </w:tc>
                        <w:tc>
                          <w:tcPr>
                            <w:tcW w:w="1743" w:type="dxa"/>
                            <w:vMerge w:val="restart"/>
                            <w:tcBorders>
                              <w:top w:val="single" w:sz="6" w:space="0" w:color="000000"/>
                              <w:left w:val="single" w:sz="6" w:space="0" w:color="000000"/>
                              <w:bottom w:val="single" w:sz="6" w:space="0" w:color="000000"/>
                              <w:right w:val="single" w:sz="6" w:space="0" w:color="000000"/>
                            </w:tcBorders>
                          </w:tcPr>
                          <w:p w14:paraId="0A73E989" w14:textId="77777777" w:rsidR="00000000" w:rsidRDefault="00000000">
                            <w:pPr>
                              <w:pStyle w:val="TableParagraph"/>
                              <w:kinsoku w:val="0"/>
                              <w:overflowPunct w:val="0"/>
                              <w:spacing w:before="134" w:line="249" w:lineRule="auto"/>
                              <w:ind w:left="64" w:right="129"/>
                              <w:rPr>
                                <w:rFonts w:ascii="Arial" w:hAnsi="Arial" w:cs="Arial"/>
                                <w:spacing w:val="-2"/>
                                <w:sz w:val="18"/>
                                <w:szCs w:val="18"/>
                              </w:rPr>
                            </w:pPr>
                            <w:r>
                              <w:rPr>
                                <w:rFonts w:ascii="Arial" w:hAnsi="Arial" w:cs="Arial"/>
                                <w:b/>
                                <w:bCs/>
                                <w:spacing w:val="-2"/>
                                <w:sz w:val="18"/>
                                <w:szCs w:val="18"/>
                              </w:rPr>
                              <w:t xml:space="preserve">location </w:t>
                            </w:r>
                            <w:r>
                              <w:rPr>
                                <w:rFonts w:ascii="Arial" w:hAnsi="Arial" w:cs="Arial"/>
                                <w:spacing w:val="-2"/>
                                <w:sz w:val="18"/>
                                <w:szCs w:val="18"/>
                              </w:rPr>
                              <w:t xml:space="preserve">creator_computerid </w:t>
                            </w:r>
                            <w:r>
                              <w:rPr>
                                <w:rFonts w:ascii="Arial" w:hAnsi="Arial" w:cs="Arial"/>
                                <w:b/>
                                <w:bCs/>
                                <w:spacing w:val="-2"/>
                                <w:sz w:val="18"/>
                                <w:szCs w:val="18"/>
                              </w:rPr>
                              <w:t>type_id</w:t>
                            </w:r>
                            <w:r>
                              <w:rPr>
                                <w:rFonts w:ascii="Arial" w:hAnsi="Arial" w:cs="Arial"/>
                                <w:b/>
                                <w:bCs/>
                                <w:spacing w:val="80"/>
                                <w:sz w:val="18"/>
                                <w:szCs w:val="18"/>
                              </w:rPr>
                              <w:t xml:space="preserve"> </w:t>
                            </w:r>
                            <w:r>
                              <w:rPr>
                                <w:rFonts w:ascii="Arial" w:hAnsi="Arial" w:cs="Arial"/>
                                <w:spacing w:val="-2"/>
                                <w:sz w:val="18"/>
                                <w:szCs w:val="18"/>
                              </w:rPr>
                              <w:t>dateAdded thumbnailBytes</w:t>
                            </w:r>
                          </w:p>
                        </w:tc>
                        <w:tc>
                          <w:tcPr>
                            <w:tcW w:w="697" w:type="dxa"/>
                            <w:vMerge/>
                            <w:tcBorders>
                              <w:top w:val="nil"/>
                              <w:left w:val="single" w:sz="6" w:space="0" w:color="000000"/>
                              <w:bottom w:val="single" w:sz="12" w:space="0" w:color="000000"/>
                              <w:right w:val="none" w:sz="6" w:space="0" w:color="auto"/>
                            </w:tcBorders>
                          </w:tcPr>
                          <w:p w14:paraId="1BD2DF93" w14:textId="77777777" w:rsidR="00000000" w:rsidRDefault="00000000">
                            <w:pPr>
                              <w:rPr>
                                <w:sz w:val="2"/>
                                <w:szCs w:val="2"/>
                              </w:rPr>
                            </w:pPr>
                          </w:p>
                        </w:tc>
                      </w:tr>
                      <w:tr w:rsidR="00000000" w14:paraId="42B46F3C" w14:textId="77777777">
                        <w:tblPrEx>
                          <w:tblCellMar>
                            <w:top w:w="0" w:type="dxa"/>
                            <w:left w:w="0" w:type="dxa"/>
                            <w:bottom w:w="0" w:type="dxa"/>
                            <w:right w:w="0" w:type="dxa"/>
                          </w:tblCellMar>
                        </w:tblPrEx>
                        <w:trPr>
                          <w:trHeight w:hRule="exact" w:val="1005"/>
                        </w:trPr>
                        <w:tc>
                          <w:tcPr>
                            <w:tcW w:w="528" w:type="dxa"/>
                            <w:vMerge/>
                            <w:tcBorders>
                              <w:top w:val="nil"/>
                              <w:left w:val="single" w:sz="6" w:space="0" w:color="000000"/>
                              <w:bottom w:val="single" w:sz="6" w:space="0" w:color="000000"/>
                              <w:right w:val="single" w:sz="6" w:space="0" w:color="000000"/>
                            </w:tcBorders>
                          </w:tcPr>
                          <w:p w14:paraId="09A3F385" w14:textId="77777777" w:rsidR="00000000" w:rsidRDefault="00000000">
                            <w:pPr>
                              <w:rPr>
                                <w:sz w:val="2"/>
                                <w:szCs w:val="2"/>
                              </w:rPr>
                            </w:pPr>
                          </w:p>
                        </w:tc>
                        <w:tc>
                          <w:tcPr>
                            <w:tcW w:w="1743" w:type="dxa"/>
                            <w:vMerge/>
                            <w:tcBorders>
                              <w:top w:val="nil"/>
                              <w:left w:val="single" w:sz="6" w:space="0" w:color="000000"/>
                              <w:bottom w:val="single" w:sz="6" w:space="0" w:color="000000"/>
                              <w:right w:val="single" w:sz="6" w:space="0" w:color="000000"/>
                            </w:tcBorders>
                          </w:tcPr>
                          <w:p w14:paraId="71C1FCC2" w14:textId="77777777" w:rsidR="00000000" w:rsidRDefault="00000000">
                            <w:pPr>
                              <w:rPr>
                                <w:sz w:val="2"/>
                                <w:szCs w:val="2"/>
                              </w:rPr>
                            </w:pPr>
                          </w:p>
                        </w:tc>
                        <w:tc>
                          <w:tcPr>
                            <w:tcW w:w="697" w:type="dxa"/>
                            <w:tcBorders>
                              <w:top w:val="single" w:sz="12" w:space="0" w:color="000000"/>
                              <w:left w:val="single" w:sz="6" w:space="0" w:color="000000"/>
                              <w:bottom w:val="none" w:sz="6" w:space="0" w:color="auto"/>
                              <w:right w:val="none" w:sz="6" w:space="0" w:color="auto"/>
                            </w:tcBorders>
                          </w:tcPr>
                          <w:p w14:paraId="3A0A92F4" w14:textId="77777777" w:rsidR="00000000" w:rsidRDefault="00000000">
                            <w:pPr>
                              <w:pStyle w:val="TableParagraph"/>
                              <w:kinsoku w:val="0"/>
                              <w:overflowPunct w:val="0"/>
                              <w:spacing w:line="240" w:lineRule="auto"/>
                              <w:ind w:left="0"/>
                              <w:rPr>
                                <w:sz w:val="20"/>
                                <w:szCs w:val="20"/>
                              </w:rPr>
                            </w:pPr>
                          </w:p>
                        </w:tc>
                      </w:tr>
                    </w:tbl>
                    <w:p w14:paraId="1F1C2D69" w14:textId="77777777" w:rsidR="00000000" w:rsidRDefault="00000000">
                      <w:pPr>
                        <w:pStyle w:val="BodyText"/>
                        <w:kinsoku w:val="0"/>
                        <w:overflowPunct w:val="0"/>
                      </w:pPr>
                    </w:p>
                  </w:txbxContent>
                </v:textbox>
                <w10:wrap type="topAndBottom" anchorx="page"/>
              </v:shape>
            </w:pict>
          </mc:Fallback>
        </mc:AlternateContent>
      </w:r>
      <w:r>
        <w:rPr>
          <w:noProof/>
        </w:rPr>
        <mc:AlternateContent>
          <mc:Choice Requires="wps">
            <w:drawing>
              <wp:anchor distT="0" distB="0" distL="0" distR="0" simplePos="0" relativeHeight="251652096" behindDoc="0" locked="0" layoutInCell="0" allowOverlap="1" wp14:anchorId="373766A6" wp14:editId="2A6E7087">
                <wp:simplePos x="0" y="0"/>
                <wp:positionH relativeFrom="page">
                  <wp:posOffset>4913630</wp:posOffset>
                </wp:positionH>
                <wp:positionV relativeFrom="paragraph">
                  <wp:posOffset>345440</wp:posOffset>
                </wp:positionV>
                <wp:extent cx="1564005" cy="1012190"/>
                <wp:effectExtent l="0" t="0" r="0" b="0"/>
                <wp:wrapTopAndBottom/>
                <wp:docPr id="18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101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446"/>
                              <w:gridCol w:w="2003"/>
                            </w:tblGrid>
                            <w:tr w:rsidR="00000000" w14:paraId="356A0049" w14:textId="77777777">
                              <w:tblPrEx>
                                <w:tblCellMar>
                                  <w:top w:w="0" w:type="dxa"/>
                                  <w:left w:w="0" w:type="dxa"/>
                                  <w:bottom w:w="0" w:type="dxa"/>
                                  <w:right w:w="0" w:type="dxa"/>
                                </w:tblCellMar>
                              </w:tblPrEx>
                              <w:trPr>
                                <w:trHeight w:val="344"/>
                              </w:trPr>
                              <w:tc>
                                <w:tcPr>
                                  <w:tcW w:w="2449" w:type="dxa"/>
                                  <w:gridSpan w:val="2"/>
                                  <w:tcBorders>
                                    <w:top w:val="single" w:sz="6" w:space="0" w:color="000000"/>
                                    <w:left w:val="single" w:sz="6" w:space="0" w:color="000000"/>
                                    <w:bottom w:val="single" w:sz="6" w:space="0" w:color="000000"/>
                                    <w:right w:val="single" w:sz="6" w:space="0" w:color="000000"/>
                                  </w:tcBorders>
                                  <w:shd w:val="clear" w:color="auto" w:fill="CDCDCD"/>
                                </w:tcPr>
                                <w:p w14:paraId="7D36ABCE" w14:textId="77777777" w:rsidR="00000000" w:rsidRDefault="00000000">
                                  <w:pPr>
                                    <w:pStyle w:val="TableParagraph"/>
                                    <w:kinsoku w:val="0"/>
                                    <w:overflowPunct w:val="0"/>
                                    <w:spacing w:before="57" w:line="240" w:lineRule="auto"/>
                                    <w:ind w:left="569"/>
                                    <w:rPr>
                                      <w:rFonts w:ascii="Arial" w:hAnsi="Arial" w:cs="Arial"/>
                                      <w:spacing w:val="-2"/>
                                      <w:sz w:val="18"/>
                                      <w:szCs w:val="18"/>
                                    </w:rPr>
                                  </w:pPr>
                                  <w:r>
                                    <w:rPr>
                                      <w:rFonts w:ascii="Arial" w:hAnsi="Arial" w:cs="Arial"/>
                                      <w:spacing w:val="-2"/>
                                      <w:sz w:val="18"/>
                                      <w:szCs w:val="18"/>
                                    </w:rPr>
                                    <w:t>DocumentTypes</w:t>
                                  </w:r>
                                </w:p>
                              </w:tc>
                            </w:tr>
                            <w:tr w:rsidR="00000000" w14:paraId="5B2CD1C5" w14:textId="77777777">
                              <w:tblPrEx>
                                <w:tblCellMar>
                                  <w:top w:w="0" w:type="dxa"/>
                                  <w:left w:w="0" w:type="dxa"/>
                                  <w:bottom w:w="0" w:type="dxa"/>
                                  <w:right w:w="0" w:type="dxa"/>
                                </w:tblCellMar>
                              </w:tblPrEx>
                              <w:trPr>
                                <w:trHeight w:val="351"/>
                              </w:trPr>
                              <w:tc>
                                <w:tcPr>
                                  <w:tcW w:w="446" w:type="dxa"/>
                                  <w:tcBorders>
                                    <w:top w:val="single" w:sz="6" w:space="0" w:color="000000"/>
                                    <w:left w:val="single" w:sz="6" w:space="0" w:color="000000"/>
                                    <w:bottom w:val="single" w:sz="6" w:space="0" w:color="000000"/>
                                    <w:right w:val="single" w:sz="6" w:space="0" w:color="000000"/>
                                  </w:tcBorders>
                                </w:tcPr>
                                <w:p w14:paraId="3E99D380" w14:textId="77777777" w:rsidR="00000000" w:rsidRDefault="00000000">
                                  <w:pPr>
                                    <w:pStyle w:val="TableParagraph"/>
                                    <w:kinsoku w:val="0"/>
                                    <w:overflowPunct w:val="0"/>
                                    <w:spacing w:before="57" w:line="240" w:lineRule="auto"/>
                                    <w:ind w:left="71"/>
                                    <w:rPr>
                                      <w:rFonts w:ascii="Arial" w:hAnsi="Arial" w:cs="Arial"/>
                                      <w:b/>
                                      <w:bCs/>
                                      <w:spacing w:val="-5"/>
                                      <w:sz w:val="18"/>
                                      <w:szCs w:val="18"/>
                                    </w:rPr>
                                  </w:pPr>
                                  <w:r>
                                    <w:rPr>
                                      <w:rFonts w:ascii="Arial" w:hAnsi="Arial" w:cs="Arial"/>
                                      <w:b/>
                                      <w:bCs/>
                                      <w:spacing w:val="-5"/>
                                      <w:sz w:val="18"/>
                                      <w:szCs w:val="18"/>
                                    </w:rPr>
                                    <w:t>PK</w:t>
                                  </w:r>
                                </w:p>
                              </w:tc>
                              <w:tc>
                                <w:tcPr>
                                  <w:tcW w:w="2003" w:type="dxa"/>
                                  <w:tcBorders>
                                    <w:top w:val="single" w:sz="6" w:space="0" w:color="000000"/>
                                    <w:left w:val="single" w:sz="6" w:space="0" w:color="000000"/>
                                    <w:bottom w:val="single" w:sz="6" w:space="0" w:color="000000"/>
                                    <w:right w:val="single" w:sz="6" w:space="0" w:color="000000"/>
                                  </w:tcBorders>
                                </w:tcPr>
                                <w:p w14:paraId="2E53AD51" w14:textId="77777777" w:rsidR="00000000" w:rsidRDefault="00000000">
                                  <w:pPr>
                                    <w:pStyle w:val="TableParagraph"/>
                                    <w:kinsoku w:val="0"/>
                                    <w:overflowPunct w:val="0"/>
                                    <w:spacing w:before="57" w:line="240" w:lineRule="auto"/>
                                    <w:ind w:left="72"/>
                                    <w:rPr>
                                      <w:rFonts w:ascii="Arial" w:hAnsi="Arial" w:cs="Arial"/>
                                      <w:b/>
                                      <w:bCs/>
                                      <w:spacing w:val="-5"/>
                                      <w:sz w:val="18"/>
                                      <w:szCs w:val="18"/>
                                    </w:rPr>
                                  </w:pPr>
                                  <w:r>
                                    <w:rPr>
                                      <w:rFonts w:ascii="Arial" w:hAnsi="Arial" w:cs="Arial"/>
                                      <w:b/>
                                      <w:bCs/>
                                      <w:spacing w:val="-5"/>
                                      <w:sz w:val="18"/>
                                      <w:szCs w:val="18"/>
                                      <w:u w:val="single"/>
                                    </w:rPr>
                                    <w:t>id</w:t>
                                  </w:r>
                                </w:p>
                              </w:tc>
                            </w:tr>
                            <w:tr w:rsidR="00000000" w14:paraId="56F21E13" w14:textId="77777777">
                              <w:tblPrEx>
                                <w:tblCellMar>
                                  <w:top w:w="0" w:type="dxa"/>
                                  <w:left w:w="0" w:type="dxa"/>
                                  <w:bottom w:w="0" w:type="dxa"/>
                                  <w:right w:w="0" w:type="dxa"/>
                                </w:tblCellMar>
                              </w:tblPrEx>
                              <w:trPr>
                                <w:trHeight w:val="839"/>
                              </w:trPr>
                              <w:tc>
                                <w:tcPr>
                                  <w:tcW w:w="446" w:type="dxa"/>
                                  <w:tcBorders>
                                    <w:top w:val="single" w:sz="6" w:space="0" w:color="000000"/>
                                    <w:left w:val="single" w:sz="6" w:space="0" w:color="000000"/>
                                    <w:bottom w:val="single" w:sz="6" w:space="0" w:color="000000"/>
                                    <w:right w:val="single" w:sz="6" w:space="0" w:color="000000"/>
                                  </w:tcBorders>
                                </w:tcPr>
                                <w:p w14:paraId="61784822" w14:textId="77777777" w:rsidR="00000000" w:rsidRDefault="00000000">
                                  <w:pPr>
                                    <w:pStyle w:val="TableParagraph"/>
                                    <w:kinsoku w:val="0"/>
                                    <w:overflowPunct w:val="0"/>
                                    <w:spacing w:line="240" w:lineRule="auto"/>
                                    <w:ind w:left="0"/>
                                    <w:rPr>
                                      <w:sz w:val="20"/>
                                      <w:szCs w:val="20"/>
                                    </w:rPr>
                                  </w:pPr>
                                </w:p>
                              </w:tc>
                              <w:tc>
                                <w:tcPr>
                                  <w:tcW w:w="2003" w:type="dxa"/>
                                  <w:tcBorders>
                                    <w:top w:val="single" w:sz="6" w:space="0" w:color="000000"/>
                                    <w:left w:val="single" w:sz="6" w:space="0" w:color="000000"/>
                                    <w:bottom w:val="single" w:sz="6" w:space="0" w:color="000000"/>
                                    <w:right w:val="single" w:sz="6" w:space="0" w:color="000000"/>
                                  </w:tcBorders>
                                </w:tcPr>
                                <w:p w14:paraId="5E742AD3" w14:textId="77777777" w:rsidR="00000000" w:rsidRDefault="00000000">
                                  <w:pPr>
                                    <w:pStyle w:val="TableParagraph"/>
                                    <w:kinsoku w:val="0"/>
                                    <w:overflowPunct w:val="0"/>
                                    <w:spacing w:before="121" w:line="240" w:lineRule="auto"/>
                                    <w:ind w:left="71"/>
                                    <w:rPr>
                                      <w:rFonts w:ascii="Arial" w:hAnsi="Arial" w:cs="Arial"/>
                                      <w:b/>
                                      <w:bCs/>
                                      <w:spacing w:val="-2"/>
                                      <w:sz w:val="18"/>
                                      <w:szCs w:val="18"/>
                                    </w:rPr>
                                  </w:pPr>
                                  <w:r>
                                    <w:rPr>
                                      <w:rFonts w:ascii="Arial" w:hAnsi="Arial" w:cs="Arial"/>
                                      <w:b/>
                                      <w:bCs/>
                                      <w:spacing w:val="-2"/>
                                      <w:sz w:val="18"/>
                                      <w:szCs w:val="18"/>
                                    </w:rPr>
                                    <w:t>typename</w:t>
                                  </w:r>
                                </w:p>
                                <w:p w14:paraId="299BBEC4" w14:textId="77777777" w:rsidR="00000000" w:rsidRDefault="00000000">
                                  <w:pPr>
                                    <w:pStyle w:val="TableParagraph"/>
                                    <w:kinsoku w:val="0"/>
                                    <w:overflowPunct w:val="0"/>
                                    <w:spacing w:before="9" w:line="249" w:lineRule="auto"/>
                                    <w:ind w:left="71"/>
                                    <w:rPr>
                                      <w:rFonts w:ascii="Arial" w:hAnsi="Arial" w:cs="Arial"/>
                                      <w:spacing w:val="-2"/>
                                      <w:sz w:val="18"/>
                                      <w:szCs w:val="18"/>
                                    </w:rPr>
                                  </w:pPr>
                                  <w:r>
                                    <w:rPr>
                                      <w:rFonts w:ascii="Arial" w:hAnsi="Arial" w:cs="Arial"/>
                                      <w:spacing w:val="-2"/>
                                      <w:sz w:val="18"/>
                                      <w:szCs w:val="18"/>
                                    </w:rPr>
                                    <w:t>defaultExt defaultThumbnailbytes</w:t>
                                  </w:r>
                                </w:p>
                              </w:tc>
                            </w:tr>
                          </w:tbl>
                          <w:p w14:paraId="21789393" w14:textId="77777777" w:rsidR="00000000" w:rsidRDefault="00000000">
                            <w:pPr>
                              <w:pStyle w:val="BodyText"/>
                              <w:kinsoku w:val="0"/>
                              <w:overflowPunct w:val="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766A6" id="Text Box 101" o:spid="_x0000_s1117" type="#_x0000_t202" style="position:absolute;margin-left:386.9pt;margin-top:27.2pt;width:123.15pt;height:79.7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" o:allowincell="f"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446"/>
                        <w:gridCol w:w="2003"/>
                      </w:tblGrid>
                      <w:tr w:rsidR="00000000" w14:paraId="356A0049" w14:textId="77777777">
                        <w:tblPrEx>
                          <w:tblCellMar>
                            <w:top w:w="0" w:type="dxa"/>
                            <w:left w:w="0" w:type="dxa"/>
                            <w:bottom w:w="0" w:type="dxa"/>
                            <w:right w:w="0" w:type="dxa"/>
                          </w:tblCellMar>
                        </w:tblPrEx>
                        <w:trPr>
                          <w:trHeight w:val="344"/>
                        </w:trPr>
                        <w:tc>
                          <w:tcPr>
                            <w:tcW w:w="2449" w:type="dxa"/>
                            <w:gridSpan w:val="2"/>
                            <w:tcBorders>
                              <w:top w:val="single" w:sz="6" w:space="0" w:color="000000"/>
                              <w:left w:val="single" w:sz="6" w:space="0" w:color="000000"/>
                              <w:bottom w:val="single" w:sz="6" w:space="0" w:color="000000"/>
                              <w:right w:val="single" w:sz="6" w:space="0" w:color="000000"/>
                            </w:tcBorders>
                            <w:shd w:val="clear" w:color="auto" w:fill="CDCDCD"/>
                          </w:tcPr>
                          <w:p w14:paraId="7D36ABCE" w14:textId="77777777" w:rsidR="00000000" w:rsidRDefault="00000000">
                            <w:pPr>
                              <w:pStyle w:val="TableParagraph"/>
                              <w:kinsoku w:val="0"/>
                              <w:overflowPunct w:val="0"/>
                              <w:spacing w:before="57" w:line="240" w:lineRule="auto"/>
                              <w:ind w:left="569"/>
                              <w:rPr>
                                <w:rFonts w:ascii="Arial" w:hAnsi="Arial" w:cs="Arial"/>
                                <w:spacing w:val="-2"/>
                                <w:sz w:val="18"/>
                                <w:szCs w:val="18"/>
                              </w:rPr>
                            </w:pPr>
                            <w:r>
                              <w:rPr>
                                <w:rFonts w:ascii="Arial" w:hAnsi="Arial" w:cs="Arial"/>
                                <w:spacing w:val="-2"/>
                                <w:sz w:val="18"/>
                                <w:szCs w:val="18"/>
                              </w:rPr>
                              <w:t>DocumentTypes</w:t>
                            </w:r>
                          </w:p>
                        </w:tc>
                      </w:tr>
                      <w:tr w:rsidR="00000000" w14:paraId="5B2CD1C5" w14:textId="77777777">
                        <w:tblPrEx>
                          <w:tblCellMar>
                            <w:top w:w="0" w:type="dxa"/>
                            <w:left w:w="0" w:type="dxa"/>
                            <w:bottom w:w="0" w:type="dxa"/>
                            <w:right w:w="0" w:type="dxa"/>
                          </w:tblCellMar>
                        </w:tblPrEx>
                        <w:trPr>
                          <w:trHeight w:val="351"/>
                        </w:trPr>
                        <w:tc>
                          <w:tcPr>
                            <w:tcW w:w="446" w:type="dxa"/>
                            <w:tcBorders>
                              <w:top w:val="single" w:sz="6" w:space="0" w:color="000000"/>
                              <w:left w:val="single" w:sz="6" w:space="0" w:color="000000"/>
                              <w:bottom w:val="single" w:sz="6" w:space="0" w:color="000000"/>
                              <w:right w:val="single" w:sz="6" w:space="0" w:color="000000"/>
                            </w:tcBorders>
                          </w:tcPr>
                          <w:p w14:paraId="3E99D380" w14:textId="77777777" w:rsidR="00000000" w:rsidRDefault="00000000">
                            <w:pPr>
                              <w:pStyle w:val="TableParagraph"/>
                              <w:kinsoku w:val="0"/>
                              <w:overflowPunct w:val="0"/>
                              <w:spacing w:before="57" w:line="240" w:lineRule="auto"/>
                              <w:ind w:left="71"/>
                              <w:rPr>
                                <w:rFonts w:ascii="Arial" w:hAnsi="Arial" w:cs="Arial"/>
                                <w:b/>
                                <w:bCs/>
                                <w:spacing w:val="-5"/>
                                <w:sz w:val="18"/>
                                <w:szCs w:val="18"/>
                              </w:rPr>
                            </w:pPr>
                            <w:r>
                              <w:rPr>
                                <w:rFonts w:ascii="Arial" w:hAnsi="Arial" w:cs="Arial"/>
                                <w:b/>
                                <w:bCs/>
                                <w:spacing w:val="-5"/>
                                <w:sz w:val="18"/>
                                <w:szCs w:val="18"/>
                              </w:rPr>
                              <w:t>PK</w:t>
                            </w:r>
                          </w:p>
                        </w:tc>
                        <w:tc>
                          <w:tcPr>
                            <w:tcW w:w="2003" w:type="dxa"/>
                            <w:tcBorders>
                              <w:top w:val="single" w:sz="6" w:space="0" w:color="000000"/>
                              <w:left w:val="single" w:sz="6" w:space="0" w:color="000000"/>
                              <w:bottom w:val="single" w:sz="6" w:space="0" w:color="000000"/>
                              <w:right w:val="single" w:sz="6" w:space="0" w:color="000000"/>
                            </w:tcBorders>
                          </w:tcPr>
                          <w:p w14:paraId="2E53AD51" w14:textId="77777777" w:rsidR="00000000" w:rsidRDefault="00000000">
                            <w:pPr>
                              <w:pStyle w:val="TableParagraph"/>
                              <w:kinsoku w:val="0"/>
                              <w:overflowPunct w:val="0"/>
                              <w:spacing w:before="57" w:line="240" w:lineRule="auto"/>
                              <w:ind w:left="72"/>
                              <w:rPr>
                                <w:rFonts w:ascii="Arial" w:hAnsi="Arial" w:cs="Arial"/>
                                <w:b/>
                                <w:bCs/>
                                <w:spacing w:val="-5"/>
                                <w:sz w:val="18"/>
                                <w:szCs w:val="18"/>
                              </w:rPr>
                            </w:pPr>
                            <w:r>
                              <w:rPr>
                                <w:rFonts w:ascii="Arial" w:hAnsi="Arial" w:cs="Arial"/>
                                <w:b/>
                                <w:bCs/>
                                <w:spacing w:val="-5"/>
                                <w:sz w:val="18"/>
                                <w:szCs w:val="18"/>
                                <w:u w:val="single"/>
                              </w:rPr>
                              <w:t>id</w:t>
                            </w:r>
                          </w:p>
                        </w:tc>
                      </w:tr>
                      <w:tr w:rsidR="00000000" w14:paraId="56F21E13" w14:textId="77777777">
                        <w:tblPrEx>
                          <w:tblCellMar>
                            <w:top w:w="0" w:type="dxa"/>
                            <w:left w:w="0" w:type="dxa"/>
                            <w:bottom w:w="0" w:type="dxa"/>
                            <w:right w:w="0" w:type="dxa"/>
                          </w:tblCellMar>
                        </w:tblPrEx>
                        <w:trPr>
                          <w:trHeight w:val="839"/>
                        </w:trPr>
                        <w:tc>
                          <w:tcPr>
                            <w:tcW w:w="446" w:type="dxa"/>
                            <w:tcBorders>
                              <w:top w:val="single" w:sz="6" w:space="0" w:color="000000"/>
                              <w:left w:val="single" w:sz="6" w:space="0" w:color="000000"/>
                              <w:bottom w:val="single" w:sz="6" w:space="0" w:color="000000"/>
                              <w:right w:val="single" w:sz="6" w:space="0" w:color="000000"/>
                            </w:tcBorders>
                          </w:tcPr>
                          <w:p w14:paraId="61784822" w14:textId="77777777" w:rsidR="00000000" w:rsidRDefault="00000000">
                            <w:pPr>
                              <w:pStyle w:val="TableParagraph"/>
                              <w:kinsoku w:val="0"/>
                              <w:overflowPunct w:val="0"/>
                              <w:spacing w:line="240" w:lineRule="auto"/>
                              <w:ind w:left="0"/>
                              <w:rPr>
                                <w:sz w:val="20"/>
                                <w:szCs w:val="20"/>
                              </w:rPr>
                            </w:pPr>
                          </w:p>
                        </w:tc>
                        <w:tc>
                          <w:tcPr>
                            <w:tcW w:w="2003" w:type="dxa"/>
                            <w:tcBorders>
                              <w:top w:val="single" w:sz="6" w:space="0" w:color="000000"/>
                              <w:left w:val="single" w:sz="6" w:space="0" w:color="000000"/>
                              <w:bottom w:val="single" w:sz="6" w:space="0" w:color="000000"/>
                              <w:right w:val="single" w:sz="6" w:space="0" w:color="000000"/>
                            </w:tcBorders>
                          </w:tcPr>
                          <w:p w14:paraId="5E742AD3" w14:textId="77777777" w:rsidR="00000000" w:rsidRDefault="00000000">
                            <w:pPr>
                              <w:pStyle w:val="TableParagraph"/>
                              <w:kinsoku w:val="0"/>
                              <w:overflowPunct w:val="0"/>
                              <w:spacing w:before="121" w:line="240" w:lineRule="auto"/>
                              <w:ind w:left="71"/>
                              <w:rPr>
                                <w:rFonts w:ascii="Arial" w:hAnsi="Arial" w:cs="Arial"/>
                                <w:b/>
                                <w:bCs/>
                                <w:spacing w:val="-2"/>
                                <w:sz w:val="18"/>
                                <w:szCs w:val="18"/>
                              </w:rPr>
                            </w:pPr>
                            <w:r>
                              <w:rPr>
                                <w:rFonts w:ascii="Arial" w:hAnsi="Arial" w:cs="Arial"/>
                                <w:b/>
                                <w:bCs/>
                                <w:spacing w:val="-2"/>
                                <w:sz w:val="18"/>
                                <w:szCs w:val="18"/>
                              </w:rPr>
                              <w:t>typename</w:t>
                            </w:r>
                          </w:p>
                          <w:p w14:paraId="299BBEC4" w14:textId="77777777" w:rsidR="00000000" w:rsidRDefault="00000000">
                            <w:pPr>
                              <w:pStyle w:val="TableParagraph"/>
                              <w:kinsoku w:val="0"/>
                              <w:overflowPunct w:val="0"/>
                              <w:spacing w:before="9" w:line="249" w:lineRule="auto"/>
                              <w:ind w:left="71"/>
                              <w:rPr>
                                <w:rFonts w:ascii="Arial" w:hAnsi="Arial" w:cs="Arial"/>
                                <w:spacing w:val="-2"/>
                                <w:sz w:val="18"/>
                                <w:szCs w:val="18"/>
                              </w:rPr>
                            </w:pPr>
                            <w:r>
                              <w:rPr>
                                <w:rFonts w:ascii="Arial" w:hAnsi="Arial" w:cs="Arial"/>
                                <w:spacing w:val="-2"/>
                                <w:sz w:val="18"/>
                                <w:szCs w:val="18"/>
                              </w:rPr>
                              <w:t>defaultExt defaultThumbnailbytes</w:t>
                            </w:r>
                          </w:p>
                        </w:tc>
                      </w:tr>
                    </w:tbl>
                    <w:p w14:paraId="21789393" w14:textId="77777777" w:rsidR="00000000" w:rsidRDefault="00000000">
                      <w:pPr>
                        <w:pStyle w:val="BodyText"/>
                        <w:kinsoku w:val="0"/>
                        <w:overflowPunct w:val="0"/>
                      </w:pPr>
                    </w:p>
                  </w:txbxContent>
                </v:textbox>
                <w10:wrap type="topAndBottom" anchorx="page"/>
              </v:shape>
            </w:pict>
          </mc:Fallback>
        </mc:AlternateContent>
      </w:r>
    </w:p>
    <w:p w14:paraId="2D378252" w14:textId="77777777" w:rsidR="00000000" w:rsidRDefault="00000000">
      <w:pPr>
        <w:pStyle w:val="BodyText"/>
        <w:kinsoku w:val="0"/>
        <w:overflowPunct w:val="0"/>
        <w:spacing w:before="10"/>
        <w:rPr>
          <w:sz w:val="12"/>
          <w:szCs w:val="12"/>
        </w:rPr>
      </w:pPr>
    </w:p>
    <w:tbl>
      <w:tblPr>
        <w:tblW w:w="0" w:type="auto"/>
        <w:tblInd w:w="3337" w:type="dxa"/>
        <w:tblLayout w:type="fixed"/>
        <w:tblCellMar>
          <w:left w:w="0" w:type="dxa"/>
          <w:right w:w="0" w:type="dxa"/>
        </w:tblCellMar>
        <w:tblLook w:val="0000" w:firstRow="0" w:lastRow="0" w:firstColumn="0" w:lastColumn="0" w:noHBand="0" w:noVBand="0"/>
      </w:tblPr>
      <w:tblGrid>
        <w:gridCol w:w="824"/>
        <w:gridCol w:w="289"/>
        <w:gridCol w:w="1113"/>
      </w:tblGrid>
      <w:tr w:rsidR="00000000" w14:paraId="49DC2654" w14:textId="77777777">
        <w:tblPrEx>
          <w:tblCellMar>
            <w:top w:w="0" w:type="dxa"/>
            <w:left w:w="0" w:type="dxa"/>
            <w:bottom w:w="0" w:type="dxa"/>
            <w:right w:w="0" w:type="dxa"/>
          </w:tblCellMar>
        </w:tblPrEx>
        <w:trPr>
          <w:trHeight w:val="740"/>
        </w:trPr>
        <w:tc>
          <w:tcPr>
            <w:tcW w:w="1113" w:type="dxa"/>
            <w:gridSpan w:val="2"/>
            <w:tcBorders>
              <w:top w:val="none" w:sz="6" w:space="0" w:color="auto"/>
              <w:left w:val="none" w:sz="6" w:space="0" w:color="auto"/>
              <w:bottom w:val="single" w:sz="6" w:space="0" w:color="000000"/>
              <w:right w:val="single" w:sz="12" w:space="0" w:color="000000"/>
            </w:tcBorders>
          </w:tcPr>
          <w:p w14:paraId="458F560F" w14:textId="77777777" w:rsidR="00000000" w:rsidRDefault="00000000">
            <w:pPr>
              <w:pStyle w:val="TableParagraph"/>
              <w:kinsoku w:val="0"/>
              <w:overflowPunct w:val="0"/>
              <w:spacing w:line="240" w:lineRule="auto"/>
              <w:ind w:left="0"/>
              <w:rPr>
                <w:sz w:val="20"/>
                <w:szCs w:val="20"/>
              </w:rPr>
            </w:pPr>
          </w:p>
        </w:tc>
        <w:tc>
          <w:tcPr>
            <w:tcW w:w="1113" w:type="dxa"/>
            <w:tcBorders>
              <w:top w:val="none" w:sz="6" w:space="0" w:color="auto"/>
              <w:left w:val="single" w:sz="12" w:space="0" w:color="000000"/>
              <w:bottom w:val="single" w:sz="6" w:space="0" w:color="000000"/>
              <w:right w:val="none" w:sz="6" w:space="0" w:color="auto"/>
            </w:tcBorders>
          </w:tcPr>
          <w:p w14:paraId="26E56839" w14:textId="77777777" w:rsidR="00000000" w:rsidRDefault="00000000">
            <w:pPr>
              <w:pStyle w:val="TableParagraph"/>
              <w:kinsoku w:val="0"/>
              <w:overflowPunct w:val="0"/>
              <w:spacing w:line="240" w:lineRule="auto"/>
              <w:ind w:left="0"/>
              <w:rPr>
                <w:sz w:val="20"/>
                <w:szCs w:val="20"/>
              </w:rPr>
            </w:pPr>
          </w:p>
        </w:tc>
      </w:tr>
      <w:tr w:rsidR="00000000" w14:paraId="18368DE0" w14:textId="77777777">
        <w:tblPrEx>
          <w:tblCellMar>
            <w:top w:w="0" w:type="dxa"/>
            <w:left w:w="0" w:type="dxa"/>
            <w:bottom w:w="0" w:type="dxa"/>
            <w:right w:w="0" w:type="dxa"/>
          </w:tblCellMar>
        </w:tblPrEx>
        <w:trPr>
          <w:trHeight w:val="344"/>
        </w:trPr>
        <w:tc>
          <w:tcPr>
            <w:tcW w:w="2226" w:type="dxa"/>
            <w:gridSpan w:val="3"/>
            <w:tcBorders>
              <w:top w:val="single" w:sz="6" w:space="0" w:color="000000"/>
              <w:left w:val="single" w:sz="6" w:space="0" w:color="000000"/>
              <w:bottom w:val="single" w:sz="6" w:space="0" w:color="000000"/>
              <w:right w:val="single" w:sz="6" w:space="0" w:color="000000"/>
            </w:tcBorders>
            <w:shd w:val="clear" w:color="auto" w:fill="CDCDCD"/>
          </w:tcPr>
          <w:p w14:paraId="1DB73345" w14:textId="77777777" w:rsidR="00000000" w:rsidRDefault="00000000">
            <w:pPr>
              <w:pStyle w:val="TableParagraph"/>
              <w:kinsoku w:val="0"/>
              <w:overflowPunct w:val="0"/>
              <w:spacing w:before="57" w:line="240" w:lineRule="auto"/>
              <w:ind w:left="738"/>
              <w:rPr>
                <w:rFonts w:ascii="Arial" w:hAnsi="Arial" w:cs="Arial"/>
                <w:spacing w:val="-2"/>
                <w:sz w:val="18"/>
                <w:szCs w:val="18"/>
              </w:rPr>
            </w:pPr>
            <w:r>
              <w:rPr>
                <w:rFonts w:ascii="Arial" w:hAnsi="Arial" w:cs="Arial"/>
                <w:spacing w:val="-2"/>
                <w:sz w:val="18"/>
                <w:szCs w:val="18"/>
              </w:rPr>
              <w:t>Metadata</w:t>
            </w:r>
          </w:p>
        </w:tc>
      </w:tr>
      <w:tr w:rsidR="00000000" w14:paraId="48E85161" w14:textId="77777777">
        <w:tblPrEx>
          <w:tblCellMar>
            <w:top w:w="0" w:type="dxa"/>
            <w:left w:w="0" w:type="dxa"/>
            <w:bottom w:w="0" w:type="dxa"/>
            <w:right w:w="0" w:type="dxa"/>
          </w:tblCellMar>
        </w:tblPrEx>
        <w:trPr>
          <w:trHeight w:val="351"/>
        </w:trPr>
        <w:tc>
          <w:tcPr>
            <w:tcW w:w="824" w:type="dxa"/>
            <w:tcBorders>
              <w:top w:val="single" w:sz="6" w:space="0" w:color="000000"/>
              <w:left w:val="single" w:sz="6" w:space="0" w:color="000000"/>
              <w:bottom w:val="single" w:sz="6" w:space="0" w:color="000000"/>
              <w:right w:val="single" w:sz="6" w:space="0" w:color="000000"/>
            </w:tcBorders>
          </w:tcPr>
          <w:p w14:paraId="7FED7980" w14:textId="77777777" w:rsidR="00000000" w:rsidRDefault="00000000">
            <w:pPr>
              <w:pStyle w:val="TableParagraph"/>
              <w:kinsoku w:val="0"/>
              <w:overflowPunct w:val="0"/>
              <w:spacing w:before="57" w:line="240" w:lineRule="auto"/>
              <w:ind w:left="71"/>
              <w:rPr>
                <w:rFonts w:ascii="Arial" w:hAnsi="Arial" w:cs="Arial"/>
                <w:b/>
                <w:bCs/>
                <w:spacing w:val="-2"/>
                <w:sz w:val="18"/>
                <w:szCs w:val="18"/>
              </w:rPr>
            </w:pPr>
            <w:r>
              <w:rPr>
                <w:rFonts w:ascii="Arial" w:hAnsi="Arial" w:cs="Arial"/>
                <w:b/>
                <w:bCs/>
                <w:spacing w:val="-2"/>
                <w:sz w:val="18"/>
                <w:szCs w:val="18"/>
              </w:rPr>
              <w:t>PK,FK1</w:t>
            </w:r>
          </w:p>
        </w:tc>
        <w:tc>
          <w:tcPr>
            <w:tcW w:w="1402" w:type="dxa"/>
            <w:gridSpan w:val="2"/>
            <w:tcBorders>
              <w:top w:val="single" w:sz="6" w:space="0" w:color="000000"/>
              <w:left w:val="single" w:sz="6" w:space="0" w:color="000000"/>
              <w:bottom w:val="single" w:sz="6" w:space="0" w:color="000000"/>
              <w:right w:val="single" w:sz="6" w:space="0" w:color="000000"/>
            </w:tcBorders>
          </w:tcPr>
          <w:p w14:paraId="545B2D5E" w14:textId="77777777" w:rsidR="00000000" w:rsidRDefault="00000000">
            <w:pPr>
              <w:pStyle w:val="TableParagraph"/>
              <w:kinsoku w:val="0"/>
              <w:overflowPunct w:val="0"/>
              <w:spacing w:before="57" w:line="240" w:lineRule="auto"/>
              <w:ind w:left="72"/>
              <w:rPr>
                <w:rFonts w:ascii="Arial" w:hAnsi="Arial" w:cs="Arial"/>
                <w:b/>
                <w:bCs/>
                <w:spacing w:val="-5"/>
                <w:sz w:val="18"/>
                <w:szCs w:val="18"/>
              </w:rPr>
            </w:pPr>
            <w:r>
              <w:rPr>
                <w:rFonts w:ascii="Arial" w:hAnsi="Arial" w:cs="Arial"/>
                <w:b/>
                <w:bCs/>
                <w:spacing w:val="-5"/>
                <w:sz w:val="18"/>
                <w:szCs w:val="18"/>
                <w:u w:val="single"/>
              </w:rPr>
              <w:t>id</w:t>
            </w:r>
          </w:p>
        </w:tc>
      </w:tr>
      <w:tr w:rsidR="00000000" w14:paraId="57D3E993" w14:textId="77777777">
        <w:tblPrEx>
          <w:tblCellMar>
            <w:top w:w="0" w:type="dxa"/>
            <w:left w:w="0" w:type="dxa"/>
            <w:bottom w:w="0" w:type="dxa"/>
            <w:right w:w="0" w:type="dxa"/>
          </w:tblCellMar>
        </w:tblPrEx>
        <w:trPr>
          <w:trHeight w:val="839"/>
        </w:trPr>
        <w:tc>
          <w:tcPr>
            <w:tcW w:w="824" w:type="dxa"/>
            <w:tcBorders>
              <w:top w:val="single" w:sz="6" w:space="0" w:color="000000"/>
              <w:left w:val="single" w:sz="6" w:space="0" w:color="000000"/>
              <w:bottom w:val="single" w:sz="6" w:space="0" w:color="000000"/>
              <w:right w:val="single" w:sz="6" w:space="0" w:color="000000"/>
            </w:tcBorders>
          </w:tcPr>
          <w:p w14:paraId="1386D51A" w14:textId="77777777" w:rsidR="00000000" w:rsidRDefault="00000000">
            <w:pPr>
              <w:pStyle w:val="TableParagraph"/>
              <w:kinsoku w:val="0"/>
              <w:overflowPunct w:val="0"/>
              <w:spacing w:line="240" w:lineRule="auto"/>
              <w:ind w:left="0"/>
              <w:rPr>
                <w:sz w:val="20"/>
                <w:szCs w:val="20"/>
              </w:rPr>
            </w:pPr>
          </w:p>
        </w:tc>
        <w:tc>
          <w:tcPr>
            <w:tcW w:w="1402" w:type="dxa"/>
            <w:gridSpan w:val="2"/>
            <w:tcBorders>
              <w:top w:val="single" w:sz="6" w:space="0" w:color="000000"/>
              <w:left w:val="single" w:sz="6" w:space="0" w:color="000000"/>
              <w:bottom w:val="single" w:sz="6" w:space="0" w:color="000000"/>
              <w:right w:val="single" w:sz="6" w:space="0" w:color="000000"/>
            </w:tcBorders>
          </w:tcPr>
          <w:p w14:paraId="36A9F846" w14:textId="77777777" w:rsidR="00000000" w:rsidRDefault="00000000">
            <w:pPr>
              <w:pStyle w:val="TableParagraph"/>
              <w:kinsoku w:val="0"/>
              <w:overflowPunct w:val="0"/>
              <w:spacing w:before="121" w:line="249" w:lineRule="auto"/>
              <w:ind w:left="71"/>
              <w:rPr>
                <w:rFonts w:ascii="Arial" w:hAnsi="Arial" w:cs="Arial"/>
                <w:b/>
                <w:bCs/>
                <w:spacing w:val="-4"/>
                <w:sz w:val="18"/>
                <w:szCs w:val="18"/>
              </w:rPr>
            </w:pPr>
            <w:r>
              <w:rPr>
                <w:rFonts w:ascii="Arial" w:hAnsi="Arial" w:cs="Arial"/>
                <w:b/>
                <w:bCs/>
                <w:spacing w:val="-2"/>
                <w:sz w:val="18"/>
                <w:szCs w:val="18"/>
              </w:rPr>
              <w:t xml:space="preserve">metadataType </w:t>
            </w:r>
            <w:r>
              <w:rPr>
                <w:rFonts w:ascii="Arial" w:hAnsi="Arial" w:cs="Arial"/>
                <w:b/>
                <w:bCs/>
                <w:spacing w:val="-4"/>
                <w:sz w:val="18"/>
                <w:szCs w:val="18"/>
              </w:rPr>
              <w:t>name</w:t>
            </w:r>
          </w:p>
          <w:p w14:paraId="31A66741" w14:textId="77777777" w:rsidR="00000000" w:rsidRDefault="00000000">
            <w:pPr>
              <w:pStyle w:val="TableParagraph"/>
              <w:kinsoku w:val="0"/>
              <w:overflowPunct w:val="0"/>
              <w:spacing w:before="2" w:line="240" w:lineRule="auto"/>
              <w:ind w:left="71"/>
              <w:rPr>
                <w:rFonts w:ascii="Arial" w:hAnsi="Arial" w:cs="Arial"/>
                <w:spacing w:val="-2"/>
                <w:sz w:val="18"/>
                <w:szCs w:val="18"/>
              </w:rPr>
            </w:pPr>
            <w:r>
              <w:rPr>
                <w:rFonts w:ascii="Arial" w:hAnsi="Arial" w:cs="Arial"/>
                <w:spacing w:val="-2"/>
                <w:sz w:val="18"/>
                <w:szCs w:val="18"/>
              </w:rPr>
              <w:t>value</w:t>
            </w:r>
          </w:p>
        </w:tc>
      </w:tr>
    </w:tbl>
    <w:p w14:paraId="77B498BF" w14:textId="77777777" w:rsidR="00000000" w:rsidRDefault="00000000">
      <w:pPr>
        <w:pStyle w:val="BodyText"/>
        <w:kinsoku w:val="0"/>
        <w:overflowPunct w:val="0"/>
        <w:spacing w:before="7"/>
        <w:rPr>
          <w:sz w:val="33"/>
          <w:szCs w:val="33"/>
        </w:rPr>
      </w:pPr>
    </w:p>
    <w:p w14:paraId="6654CA40" w14:textId="0DB802D7" w:rsidR="00000000" w:rsidRDefault="00525BC3">
      <w:pPr>
        <w:pStyle w:val="ListParagraph"/>
        <w:numPr>
          <w:ilvl w:val="0"/>
          <w:numId w:val="2"/>
        </w:numPr>
        <w:tabs>
          <w:tab w:val="left" w:pos="3052"/>
        </w:tabs>
        <w:kinsoku w:val="0"/>
        <w:overflowPunct w:val="0"/>
        <w:spacing w:before="0"/>
        <w:ind w:hanging="183"/>
        <w:rPr>
          <w:color w:val="000000"/>
          <w:spacing w:val="-2"/>
          <w:sz w:val="18"/>
          <w:szCs w:val="18"/>
        </w:rPr>
      </w:pPr>
      <w:r>
        <w:rPr>
          <w:noProof/>
        </w:rPr>
        <mc:AlternateContent>
          <mc:Choice Requires="wps">
            <w:drawing>
              <wp:anchor distT="0" distB="0" distL="114300" distR="114300" simplePos="0" relativeHeight="251653120" behindDoc="0" locked="0" layoutInCell="0" allowOverlap="1" wp14:anchorId="6369B88F" wp14:editId="5DFEA976">
                <wp:simplePos x="0" y="0"/>
                <wp:positionH relativeFrom="page">
                  <wp:posOffset>5636260</wp:posOffset>
                </wp:positionH>
                <wp:positionV relativeFrom="paragraph">
                  <wp:posOffset>-1963420</wp:posOffset>
                </wp:positionV>
                <wp:extent cx="118110" cy="118110"/>
                <wp:effectExtent l="0" t="0" r="0" b="0"/>
                <wp:wrapNone/>
                <wp:docPr id="183"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 cy="118110"/>
                        </a:xfrm>
                        <a:custGeom>
                          <a:avLst/>
                          <a:gdLst>
                            <a:gd name="T0" fmla="*/ 92 w 186"/>
                            <a:gd name="T1" fmla="*/ 0 h 186"/>
                            <a:gd name="T2" fmla="*/ 0 w 186"/>
                            <a:gd name="T3" fmla="*/ 185 h 186"/>
                            <a:gd name="T4" fmla="*/ 185 w 186"/>
                            <a:gd name="T5" fmla="*/ 185 h 186"/>
                            <a:gd name="T6" fmla="*/ 92 w 186"/>
                            <a:gd name="T7" fmla="*/ 0 h 186"/>
                          </a:gdLst>
                          <a:ahLst/>
                          <a:cxnLst>
                            <a:cxn ang="0">
                              <a:pos x="T0" y="T1"/>
                            </a:cxn>
                            <a:cxn ang="0">
                              <a:pos x="T2" y="T3"/>
                            </a:cxn>
                            <a:cxn ang="0">
                              <a:pos x="T4" y="T5"/>
                            </a:cxn>
                            <a:cxn ang="0">
                              <a:pos x="T6" y="T7"/>
                            </a:cxn>
                          </a:cxnLst>
                          <a:rect l="0" t="0" r="r" b="b"/>
                          <a:pathLst>
                            <a:path w="186" h="186">
                              <a:moveTo>
                                <a:pt x="92" y="0"/>
                              </a:moveTo>
                              <a:lnTo>
                                <a:pt x="0" y="185"/>
                              </a:lnTo>
                              <a:lnTo>
                                <a:pt x="185" y="185"/>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752E4" id="Freeform 102" o:spid="_x0000_s1026" style="position:absolute;margin-left:443.8pt;margin-top:-154.6pt;width:9.3pt;height:9.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" o:allowincell="f" path="m92,l,185r185,l92,xe" fillcolor="black" stroked="f">
                <v:path arrowok="t" o:connecttype="custom" o:connectlocs="58420,0;0,117475;117475,117475;58420,0" o:connectangles="0,0,0,0"/>
                <w10:wrap anchorx="page"/>
              </v:shape>
            </w:pict>
          </mc:Fallback>
        </mc:AlternateContent>
      </w:r>
      <w:r>
        <w:rPr>
          <w:noProof/>
        </w:rPr>
        <mc:AlternateContent>
          <mc:Choice Requires="wps">
            <w:drawing>
              <wp:anchor distT="0" distB="0" distL="114300" distR="114300" simplePos="0" relativeHeight="251654144" behindDoc="0" locked="0" layoutInCell="0" allowOverlap="1" wp14:anchorId="69DA2003" wp14:editId="5B82F768">
                <wp:simplePos x="0" y="0"/>
                <wp:positionH relativeFrom="page">
                  <wp:posOffset>3592195</wp:posOffset>
                </wp:positionH>
                <wp:positionV relativeFrom="paragraph">
                  <wp:posOffset>-1826260</wp:posOffset>
                </wp:positionV>
                <wp:extent cx="118110" cy="118110"/>
                <wp:effectExtent l="0" t="0" r="0" b="0"/>
                <wp:wrapNone/>
                <wp:docPr id="182"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 cy="118110"/>
                        </a:xfrm>
                        <a:custGeom>
                          <a:avLst/>
                          <a:gdLst>
                            <a:gd name="T0" fmla="*/ 92 w 186"/>
                            <a:gd name="T1" fmla="*/ 0 h 186"/>
                            <a:gd name="T2" fmla="*/ 0 w 186"/>
                            <a:gd name="T3" fmla="*/ 185 h 186"/>
                            <a:gd name="T4" fmla="*/ 185 w 186"/>
                            <a:gd name="T5" fmla="*/ 185 h 186"/>
                            <a:gd name="T6" fmla="*/ 92 w 186"/>
                            <a:gd name="T7" fmla="*/ 0 h 186"/>
                          </a:gdLst>
                          <a:ahLst/>
                          <a:cxnLst>
                            <a:cxn ang="0">
                              <a:pos x="T0" y="T1"/>
                            </a:cxn>
                            <a:cxn ang="0">
                              <a:pos x="T2" y="T3"/>
                            </a:cxn>
                            <a:cxn ang="0">
                              <a:pos x="T4" y="T5"/>
                            </a:cxn>
                            <a:cxn ang="0">
                              <a:pos x="T6" y="T7"/>
                            </a:cxn>
                          </a:cxnLst>
                          <a:rect l="0" t="0" r="r" b="b"/>
                          <a:pathLst>
                            <a:path w="186" h="186">
                              <a:moveTo>
                                <a:pt x="92" y="0"/>
                              </a:moveTo>
                              <a:lnTo>
                                <a:pt x="0" y="185"/>
                              </a:lnTo>
                              <a:lnTo>
                                <a:pt x="185" y="185"/>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60C29" id="Freeform 103" o:spid="_x0000_s1026" style="position:absolute;margin-left:282.85pt;margin-top:-143.8pt;width:9.3pt;height:9.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" o:allowincell="f" path="m92,l,185r185,l92,xe" fillcolor="black" stroked="f">
                <v:path arrowok="t" o:connecttype="custom" o:connectlocs="58420,0;0,117475;117475,117475;58420,0" o:connectangles="0,0,0,0"/>
                <w10:wrap anchorx="page"/>
              </v:shape>
            </w:pict>
          </mc:Fallback>
        </mc:AlternateContent>
      </w:r>
      <w:r>
        <w:rPr>
          <w:noProof/>
        </w:rPr>
        <mc:AlternateContent>
          <mc:Choice Requires="wps">
            <w:drawing>
              <wp:anchor distT="0" distB="0" distL="114300" distR="114300" simplePos="0" relativeHeight="251655168" behindDoc="0" locked="0" layoutInCell="0" allowOverlap="1" wp14:anchorId="700AF9AA" wp14:editId="7801E5E8">
                <wp:simplePos x="0" y="0"/>
                <wp:positionH relativeFrom="page">
                  <wp:posOffset>5078730</wp:posOffset>
                </wp:positionH>
                <wp:positionV relativeFrom="paragraph">
                  <wp:posOffset>-1864995</wp:posOffset>
                </wp:positionV>
                <wp:extent cx="1234440" cy="1687830"/>
                <wp:effectExtent l="0" t="0" r="0" b="0"/>
                <wp:wrapNone/>
                <wp:docPr id="181"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68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28"/>
                              <w:gridCol w:w="438"/>
                              <w:gridCol w:w="965"/>
                            </w:tblGrid>
                            <w:tr w:rsidR="00000000" w14:paraId="76A3675A" w14:textId="77777777">
                              <w:tblPrEx>
                                <w:tblCellMar>
                                  <w:top w:w="0" w:type="dxa"/>
                                  <w:left w:w="0" w:type="dxa"/>
                                  <w:bottom w:w="0" w:type="dxa"/>
                                  <w:right w:w="0" w:type="dxa"/>
                                </w:tblCellMar>
                              </w:tblPrEx>
                              <w:trPr>
                                <w:trHeight w:val="848"/>
                              </w:trPr>
                              <w:tc>
                                <w:tcPr>
                                  <w:tcW w:w="966" w:type="dxa"/>
                                  <w:gridSpan w:val="2"/>
                                  <w:tcBorders>
                                    <w:top w:val="none" w:sz="6" w:space="0" w:color="auto"/>
                                    <w:left w:val="none" w:sz="6" w:space="0" w:color="auto"/>
                                    <w:bottom w:val="single" w:sz="6" w:space="0" w:color="000000"/>
                                    <w:right w:val="single" w:sz="12" w:space="0" w:color="000000"/>
                                  </w:tcBorders>
                                </w:tcPr>
                                <w:p w14:paraId="1910359A" w14:textId="77777777" w:rsidR="00000000" w:rsidRDefault="00000000">
                                  <w:pPr>
                                    <w:pStyle w:val="TableParagraph"/>
                                    <w:kinsoku w:val="0"/>
                                    <w:overflowPunct w:val="0"/>
                                    <w:spacing w:line="240" w:lineRule="auto"/>
                                    <w:ind w:left="0"/>
                                    <w:rPr>
                                      <w:sz w:val="20"/>
                                      <w:szCs w:val="20"/>
                                    </w:rPr>
                                  </w:pPr>
                                </w:p>
                              </w:tc>
                              <w:tc>
                                <w:tcPr>
                                  <w:tcW w:w="965" w:type="dxa"/>
                                  <w:tcBorders>
                                    <w:top w:val="none" w:sz="6" w:space="0" w:color="auto"/>
                                    <w:left w:val="single" w:sz="12" w:space="0" w:color="000000"/>
                                    <w:bottom w:val="single" w:sz="6" w:space="0" w:color="000000"/>
                                    <w:right w:val="none" w:sz="6" w:space="0" w:color="auto"/>
                                  </w:tcBorders>
                                </w:tcPr>
                                <w:p w14:paraId="1DE50953" w14:textId="77777777" w:rsidR="00000000" w:rsidRDefault="00000000">
                                  <w:pPr>
                                    <w:pStyle w:val="TableParagraph"/>
                                    <w:kinsoku w:val="0"/>
                                    <w:overflowPunct w:val="0"/>
                                    <w:spacing w:line="240" w:lineRule="auto"/>
                                    <w:ind w:left="0"/>
                                    <w:rPr>
                                      <w:sz w:val="20"/>
                                      <w:szCs w:val="20"/>
                                    </w:rPr>
                                  </w:pPr>
                                </w:p>
                              </w:tc>
                            </w:tr>
                            <w:tr w:rsidR="00000000" w14:paraId="02D28839" w14:textId="77777777">
                              <w:tblPrEx>
                                <w:tblCellMar>
                                  <w:top w:w="0" w:type="dxa"/>
                                  <w:left w:w="0" w:type="dxa"/>
                                  <w:bottom w:w="0" w:type="dxa"/>
                                  <w:right w:w="0" w:type="dxa"/>
                                </w:tblCellMar>
                              </w:tblPrEx>
                              <w:trPr>
                                <w:trHeight w:val="344"/>
                              </w:trPr>
                              <w:tc>
                                <w:tcPr>
                                  <w:tcW w:w="1931" w:type="dxa"/>
                                  <w:gridSpan w:val="3"/>
                                  <w:tcBorders>
                                    <w:top w:val="single" w:sz="6" w:space="0" w:color="000000"/>
                                    <w:left w:val="single" w:sz="6" w:space="0" w:color="000000"/>
                                    <w:bottom w:val="single" w:sz="6" w:space="0" w:color="000000"/>
                                    <w:right w:val="single" w:sz="6" w:space="0" w:color="000000"/>
                                  </w:tcBorders>
                                  <w:shd w:val="clear" w:color="auto" w:fill="CDCDCD"/>
                                </w:tcPr>
                                <w:p w14:paraId="75C0DC5B" w14:textId="77777777" w:rsidR="00000000" w:rsidRDefault="00000000">
                                  <w:pPr>
                                    <w:pStyle w:val="TableParagraph"/>
                                    <w:kinsoku w:val="0"/>
                                    <w:overflowPunct w:val="0"/>
                                    <w:spacing w:before="57" w:line="240" w:lineRule="auto"/>
                                    <w:ind w:left="304"/>
                                    <w:rPr>
                                      <w:rFonts w:ascii="Arial" w:hAnsi="Arial" w:cs="Arial"/>
                                      <w:spacing w:val="-2"/>
                                      <w:sz w:val="18"/>
                                      <w:szCs w:val="18"/>
                                    </w:rPr>
                                  </w:pPr>
                                  <w:r>
                                    <w:rPr>
                                      <w:rFonts w:ascii="Arial" w:hAnsi="Arial" w:cs="Arial"/>
                                      <w:spacing w:val="-2"/>
                                      <w:sz w:val="18"/>
                                      <w:szCs w:val="18"/>
                                    </w:rPr>
                                    <w:t>DefaultMetadata</w:t>
                                  </w:r>
                                </w:p>
                              </w:tc>
                            </w:tr>
                            <w:tr w:rsidR="00000000" w14:paraId="54B06DBE" w14:textId="77777777">
                              <w:tblPrEx>
                                <w:tblCellMar>
                                  <w:top w:w="0" w:type="dxa"/>
                                  <w:left w:w="0" w:type="dxa"/>
                                  <w:bottom w:w="0" w:type="dxa"/>
                                  <w:right w:w="0" w:type="dxa"/>
                                </w:tblCellMar>
                              </w:tblPrEx>
                              <w:trPr>
                                <w:trHeight w:val="344"/>
                              </w:trPr>
                              <w:tc>
                                <w:tcPr>
                                  <w:tcW w:w="528" w:type="dxa"/>
                                  <w:tcBorders>
                                    <w:top w:val="single" w:sz="6" w:space="0" w:color="000000"/>
                                    <w:left w:val="single" w:sz="6" w:space="0" w:color="000000"/>
                                    <w:bottom w:val="single" w:sz="6" w:space="0" w:color="000000"/>
                                    <w:right w:val="single" w:sz="6" w:space="0" w:color="000000"/>
                                  </w:tcBorders>
                                </w:tcPr>
                                <w:p w14:paraId="61C09B3E" w14:textId="77777777" w:rsidR="00000000" w:rsidRDefault="00000000">
                                  <w:pPr>
                                    <w:pStyle w:val="TableParagraph"/>
                                    <w:kinsoku w:val="0"/>
                                    <w:overflowPunct w:val="0"/>
                                    <w:spacing w:before="57" w:line="240" w:lineRule="auto"/>
                                    <w:ind w:left="71"/>
                                    <w:rPr>
                                      <w:rFonts w:ascii="Arial" w:hAnsi="Arial" w:cs="Arial"/>
                                      <w:b/>
                                      <w:bCs/>
                                      <w:spacing w:val="-5"/>
                                      <w:sz w:val="18"/>
                                      <w:szCs w:val="18"/>
                                    </w:rPr>
                                  </w:pPr>
                                  <w:r>
                                    <w:rPr>
                                      <w:rFonts w:ascii="Arial" w:hAnsi="Arial" w:cs="Arial"/>
                                      <w:b/>
                                      <w:bCs/>
                                      <w:spacing w:val="-5"/>
                                      <w:sz w:val="18"/>
                                      <w:szCs w:val="18"/>
                                    </w:rPr>
                                    <w:t>PK</w:t>
                                  </w:r>
                                </w:p>
                              </w:tc>
                              <w:tc>
                                <w:tcPr>
                                  <w:tcW w:w="1403" w:type="dxa"/>
                                  <w:gridSpan w:val="2"/>
                                  <w:tcBorders>
                                    <w:top w:val="single" w:sz="6" w:space="0" w:color="000000"/>
                                    <w:left w:val="single" w:sz="6" w:space="0" w:color="000000"/>
                                    <w:bottom w:val="single" w:sz="6" w:space="0" w:color="000000"/>
                                    <w:right w:val="single" w:sz="6" w:space="0" w:color="000000"/>
                                  </w:tcBorders>
                                </w:tcPr>
                                <w:p w14:paraId="35107DA2" w14:textId="77777777" w:rsidR="00000000" w:rsidRDefault="00000000">
                                  <w:pPr>
                                    <w:pStyle w:val="TableParagraph"/>
                                    <w:kinsoku w:val="0"/>
                                    <w:overflowPunct w:val="0"/>
                                    <w:spacing w:before="57" w:line="240" w:lineRule="auto"/>
                                    <w:ind w:left="71"/>
                                    <w:rPr>
                                      <w:rFonts w:ascii="Arial" w:hAnsi="Arial" w:cs="Arial"/>
                                      <w:b/>
                                      <w:bCs/>
                                      <w:spacing w:val="-5"/>
                                      <w:sz w:val="18"/>
                                      <w:szCs w:val="18"/>
                                    </w:rPr>
                                  </w:pPr>
                                  <w:r>
                                    <w:rPr>
                                      <w:rFonts w:ascii="Arial" w:hAnsi="Arial" w:cs="Arial"/>
                                      <w:b/>
                                      <w:bCs/>
                                      <w:spacing w:val="-5"/>
                                      <w:sz w:val="18"/>
                                      <w:szCs w:val="18"/>
                                      <w:u w:val="single"/>
                                    </w:rPr>
                                    <w:t>id</w:t>
                                  </w:r>
                                </w:p>
                              </w:tc>
                            </w:tr>
                            <w:tr w:rsidR="00000000" w14:paraId="736CE226" w14:textId="77777777">
                              <w:tblPrEx>
                                <w:tblCellMar>
                                  <w:top w:w="0" w:type="dxa"/>
                                  <w:left w:w="0" w:type="dxa"/>
                                  <w:bottom w:w="0" w:type="dxa"/>
                                  <w:right w:w="0" w:type="dxa"/>
                                </w:tblCellMar>
                              </w:tblPrEx>
                              <w:trPr>
                                <w:trHeight w:val="1062"/>
                              </w:trPr>
                              <w:tc>
                                <w:tcPr>
                                  <w:tcW w:w="528" w:type="dxa"/>
                                  <w:tcBorders>
                                    <w:top w:val="single" w:sz="6" w:space="0" w:color="000000"/>
                                    <w:left w:val="single" w:sz="6" w:space="0" w:color="000000"/>
                                    <w:bottom w:val="single" w:sz="6" w:space="0" w:color="000000"/>
                                    <w:right w:val="single" w:sz="6" w:space="0" w:color="000000"/>
                                  </w:tcBorders>
                                </w:tcPr>
                                <w:p w14:paraId="0F6EED37" w14:textId="77777777" w:rsidR="00000000" w:rsidRDefault="00000000">
                                  <w:pPr>
                                    <w:pStyle w:val="TableParagraph"/>
                                    <w:kinsoku w:val="0"/>
                                    <w:overflowPunct w:val="0"/>
                                    <w:spacing w:line="240" w:lineRule="auto"/>
                                    <w:ind w:left="0"/>
                                    <w:rPr>
                                      <w:sz w:val="18"/>
                                      <w:szCs w:val="18"/>
                                    </w:rPr>
                                  </w:pPr>
                                </w:p>
                                <w:p w14:paraId="2D8F0CA1" w14:textId="77777777" w:rsidR="00000000" w:rsidRDefault="00000000">
                                  <w:pPr>
                                    <w:pStyle w:val="TableParagraph"/>
                                    <w:kinsoku w:val="0"/>
                                    <w:overflowPunct w:val="0"/>
                                    <w:spacing w:line="240" w:lineRule="auto"/>
                                    <w:ind w:left="0"/>
                                    <w:rPr>
                                      <w:sz w:val="18"/>
                                      <w:szCs w:val="18"/>
                                    </w:rPr>
                                  </w:pPr>
                                </w:p>
                                <w:p w14:paraId="63E4586C" w14:textId="77777777" w:rsidR="00000000" w:rsidRDefault="00000000">
                                  <w:pPr>
                                    <w:pStyle w:val="TableParagraph"/>
                                    <w:kinsoku w:val="0"/>
                                    <w:overflowPunct w:val="0"/>
                                    <w:spacing w:line="240" w:lineRule="auto"/>
                                    <w:ind w:left="0"/>
                                    <w:rPr>
                                      <w:sz w:val="18"/>
                                      <w:szCs w:val="18"/>
                                    </w:rPr>
                                  </w:pPr>
                                </w:p>
                                <w:p w14:paraId="4A212291" w14:textId="77777777" w:rsidR="00000000" w:rsidRDefault="00000000">
                                  <w:pPr>
                                    <w:pStyle w:val="TableParagraph"/>
                                    <w:kinsoku w:val="0"/>
                                    <w:overflowPunct w:val="0"/>
                                    <w:spacing w:before="155" w:line="240" w:lineRule="auto"/>
                                    <w:ind w:left="70"/>
                                    <w:rPr>
                                      <w:rFonts w:ascii="Arial" w:hAnsi="Arial" w:cs="Arial"/>
                                      <w:b/>
                                      <w:bCs/>
                                      <w:spacing w:val="-5"/>
                                      <w:sz w:val="18"/>
                                      <w:szCs w:val="18"/>
                                    </w:rPr>
                                  </w:pPr>
                                  <w:r>
                                    <w:rPr>
                                      <w:rFonts w:ascii="Arial" w:hAnsi="Arial" w:cs="Arial"/>
                                      <w:b/>
                                      <w:bCs/>
                                      <w:spacing w:val="-5"/>
                                      <w:sz w:val="18"/>
                                      <w:szCs w:val="18"/>
                                    </w:rPr>
                                    <w:t>FK1</w:t>
                                  </w:r>
                                </w:p>
                              </w:tc>
                              <w:tc>
                                <w:tcPr>
                                  <w:tcW w:w="1403" w:type="dxa"/>
                                  <w:gridSpan w:val="2"/>
                                  <w:tcBorders>
                                    <w:top w:val="single" w:sz="6" w:space="0" w:color="000000"/>
                                    <w:left w:val="single" w:sz="6" w:space="0" w:color="000000"/>
                                    <w:bottom w:val="single" w:sz="6" w:space="0" w:color="000000"/>
                                    <w:right w:val="single" w:sz="6" w:space="0" w:color="000000"/>
                                  </w:tcBorders>
                                </w:tcPr>
                                <w:p w14:paraId="7437EDC3" w14:textId="77777777" w:rsidR="00000000" w:rsidRDefault="00000000">
                                  <w:pPr>
                                    <w:pStyle w:val="TableParagraph"/>
                                    <w:kinsoku w:val="0"/>
                                    <w:overflowPunct w:val="0"/>
                                    <w:spacing w:before="129" w:line="249" w:lineRule="auto"/>
                                    <w:ind w:left="70"/>
                                    <w:rPr>
                                      <w:rFonts w:ascii="Arial" w:hAnsi="Arial" w:cs="Arial"/>
                                      <w:b/>
                                      <w:bCs/>
                                      <w:spacing w:val="-4"/>
                                      <w:sz w:val="18"/>
                                      <w:szCs w:val="18"/>
                                    </w:rPr>
                                  </w:pPr>
                                  <w:r>
                                    <w:rPr>
                                      <w:rFonts w:ascii="Arial" w:hAnsi="Arial" w:cs="Arial"/>
                                      <w:b/>
                                      <w:bCs/>
                                      <w:spacing w:val="-2"/>
                                      <w:sz w:val="18"/>
                                      <w:szCs w:val="18"/>
                                    </w:rPr>
                                    <w:t xml:space="preserve">metadataType </w:t>
                                  </w:r>
                                  <w:r>
                                    <w:rPr>
                                      <w:rFonts w:ascii="Arial" w:hAnsi="Arial" w:cs="Arial"/>
                                      <w:b/>
                                      <w:bCs/>
                                      <w:spacing w:val="-4"/>
                                      <w:sz w:val="18"/>
                                      <w:szCs w:val="18"/>
                                    </w:rPr>
                                    <w:t>name</w:t>
                                  </w:r>
                                </w:p>
                                <w:p w14:paraId="20A950EC" w14:textId="77777777" w:rsidR="00000000" w:rsidRDefault="00000000">
                                  <w:pPr>
                                    <w:pStyle w:val="TableParagraph"/>
                                    <w:kinsoku w:val="0"/>
                                    <w:overflowPunct w:val="0"/>
                                    <w:spacing w:before="1" w:line="240" w:lineRule="auto"/>
                                    <w:ind w:left="70"/>
                                    <w:rPr>
                                      <w:rFonts w:ascii="Arial" w:hAnsi="Arial" w:cs="Arial"/>
                                      <w:spacing w:val="-2"/>
                                      <w:sz w:val="18"/>
                                      <w:szCs w:val="18"/>
                                    </w:rPr>
                                  </w:pPr>
                                  <w:r>
                                    <w:rPr>
                                      <w:rFonts w:ascii="Arial" w:hAnsi="Arial" w:cs="Arial"/>
                                      <w:spacing w:val="-2"/>
                                      <w:sz w:val="18"/>
                                      <w:szCs w:val="18"/>
                                    </w:rPr>
                                    <w:t>value</w:t>
                                  </w:r>
                                </w:p>
                                <w:p w14:paraId="1A92239C" w14:textId="77777777" w:rsidR="00000000" w:rsidRDefault="00000000">
                                  <w:pPr>
                                    <w:pStyle w:val="TableParagraph"/>
                                    <w:kinsoku w:val="0"/>
                                    <w:overflowPunct w:val="0"/>
                                    <w:spacing w:before="9" w:line="240" w:lineRule="auto"/>
                                    <w:ind w:left="70"/>
                                    <w:rPr>
                                      <w:rFonts w:ascii="Arial" w:hAnsi="Arial" w:cs="Arial"/>
                                      <w:b/>
                                      <w:bCs/>
                                      <w:spacing w:val="-2"/>
                                      <w:sz w:val="18"/>
                                      <w:szCs w:val="18"/>
                                    </w:rPr>
                                  </w:pPr>
                                  <w:r>
                                    <w:rPr>
                                      <w:rFonts w:ascii="Arial" w:hAnsi="Arial" w:cs="Arial"/>
                                      <w:b/>
                                      <w:bCs/>
                                      <w:spacing w:val="-2"/>
                                      <w:sz w:val="18"/>
                                      <w:szCs w:val="18"/>
                                    </w:rPr>
                                    <w:t>parent</w:t>
                                  </w:r>
                                </w:p>
                              </w:tc>
                            </w:tr>
                          </w:tbl>
                          <w:p w14:paraId="332CBAC6" w14:textId="77777777" w:rsidR="00000000" w:rsidRDefault="00000000">
                            <w:pPr>
                              <w:pStyle w:val="BodyText"/>
                              <w:kinsoku w:val="0"/>
                              <w:overflowPunct w:val="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AF9AA" id="Text Box 104" o:spid="_x0000_s1118" type="#_x0000_t202" style="position:absolute;left:0;text-align:left;margin-left:399.9pt;margin-top:-146.85pt;width:97.2pt;height:132.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28"/>
                        <w:gridCol w:w="438"/>
                        <w:gridCol w:w="965"/>
                      </w:tblGrid>
                      <w:tr w:rsidR="00000000" w14:paraId="76A3675A" w14:textId="77777777">
                        <w:tblPrEx>
                          <w:tblCellMar>
                            <w:top w:w="0" w:type="dxa"/>
                            <w:left w:w="0" w:type="dxa"/>
                            <w:bottom w:w="0" w:type="dxa"/>
                            <w:right w:w="0" w:type="dxa"/>
                          </w:tblCellMar>
                        </w:tblPrEx>
                        <w:trPr>
                          <w:trHeight w:val="848"/>
                        </w:trPr>
                        <w:tc>
                          <w:tcPr>
                            <w:tcW w:w="966" w:type="dxa"/>
                            <w:gridSpan w:val="2"/>
                            <w:tcBorders>
                              <w:top w:val="none" w:sz="6" w:space="0" w:color="auto"/>
                              <w:left w:val="none" w:sz="6" w:space="0" w:color="auto"/>
                              <w:bottom w:val="single" w:sz="6" w:space="0" w:color="000000"/>
                              <w:right w:val="single" w:sz="12" w:space="0" w:color="000000"/>
                            </w:tcBorders>
                          </w:tcPr>
                          <w:p w14:paraId="1910359A" w14:textId="77777777" w:rsidR="00000000" w:rsidRDefault="00000000">
                            <w:pPr>
                              <w:pStyle w:val="TableParagraph"/>
                              <w:kinsoku w:val="0"/>
                              <w:overflowPunct w:val="0"/>
                              <w:spacing w:line="240" w:lineRule="auto"/>
                              <w:ind w:left="0"/>
                              <w:rPr>
                                <w:sz w:val="20"/>
                                <w:szCs w:val="20"/>
                              </w:rPr>
                            </w:pPr>
                          </w:p>
                        </w:tc>
                        <w:tc>
                          <w:tcPr>
                            <w:tcW w:w="965" w:type="dxa"/>
                            <w:tcBorders>
                              <w:top w:val="none" w:sz="6" w:space="0" w:color="auto"/>
                              <w:left w:val="single" w:sz="12" w:space="0" w:color="000000"/>
                              <w:bottom w:val="single" w:sz="6" w:space="0" w:color="000000"/>
                              <w:right w:val="none" w:sz="6" w:space="0" w:color="auto"/>
                            </w:tcBorders>
                          </w:tcPr>
                          <w:p w14:paraId="1DE50953" w14:textId="77777777" w:rsidR="00000000" w:rsidRDefault="00000000">
                            <w:pPr>
                              <w:pStyle w:val="TableParagraph"/>
                              <w:kinsoku w:val="0"/>
                              <w:overflowPunct w:val="0"/>
                              <w:spacing w:line="240" w:lineRule="auto"/>
                              <w:ind w:left="0"/>
                              <w:rPr>
                                <w:sz w:val="20"/>
                                <w:szCs w:val="20"/>
                              </w:rPr>
                            </w:pPr>
                          </w:p>
                        </w:tc>
                      </w:tr>
                      <w:tr w:rsidR="00000000" w14:paraId="02D28839" w14:textId="77777777">
                        <w:tblPrEx>
                          <w:tblCellMar>
                            <w:top w:w="0" w:type="dxa"/>
                            <w:left w:w="0" w:type="dxa"/>
                            <w:bottom w:w="0" w:type="dxa"/>
                            <w:right w:w="0" w:type="dxa"/>
                          </w:tblCellMar>
                        </w:tblPrEx>
                        <w:trPr>
                          <w:trHeight w:val="344"/>
                        </w:trPr>
                        <w:tc>
                          <w:tcPr>
                            <w:tcW w:w="1931" w:type="dxa"/>
                            <w:gridSpan w:val="3"/>
                            <w:tcBorders>
                              <w:top w:val="single" w:sz="6" w:space="0" w:color="000000"/>
                              <w:left w:val="single" w:sz="6" w:space="0" w:color="000000"/>
                              <w:bottom w:val="single" w:sz="6" w:space="0" w:color="000000"/>
                              <w:right w:val="single" w:sz="6" w:space="0" w:color="000000"/>
                            </w:tcBorders>
                            <w:shd w:val="clear" w:color="auto" w:fill="CDCDCD"/>
                          </w:tcPr>
                          <w:p w14:paraId="75C0DC5B" w14:textId="77777777" w:rsidR="00000000" w:rsidRDefault="00000000">
                            <w:pPr>
                              <w:pStyle w:val="TableParagraph"/>
                              <w:kinsoku w:val="0"/>
                              <w:overflowPunct w:val="0"/>
                              <w:spacing w:before="57" w:line="240" w:lineRule="auto"/>
                              <w:ind w:left="304"/>
                              <w:rPr>
                                <w:rFonts w:ascii="Arial" w:hAnsi="Arial" w:cs="Arial"/>
                                <w:spacing w:val="-2"/>
                                <w:sz w:val="18"/>
                                <w:szCs w:val="18"/>
                              </w:rPr>
                            </w:pPr>
                            <w:r>
                              <w:rPr>
                                <w:rFonts w:ascii="Arial" w:hAnsi="Arial" w:cs="Arial"/>
                                <w:spacing w:val="-2"/>
                                <w:sz w:val="18"/>
                                <w:szCs w:val="18"/>
                              </w:rPr>
                              <w:t>DefaultMetadata</w:t>
                            </w:r>
                          </w:p>
                        </w:tc>
                      </w:tr>
                      <w:tr w:rsidR="00000000" w14:paraId="54B06DBE" w14:textId="77777777">
                        <w:tblPrEx>
                          <w:tblCellMar>
                            <w:top w:w="0" w:type="dxa"/>
                            <w:left w:w="0" w:type="dxa"/>
                            <w:bottom w:w="0" w:type="dxa"/>
                            <w:right w:w="0" w:type="dxa"/>
                          </w:tblCellMar>
                        </w:tblPrEx>
                        <w:trPr>
                          <w:trHeight w:val="344"/>
                        </w:trPr>
                        <w:tc>
                          <w:tcPr>
                            <w:tcW w:w="528" w:type="dxa"/>
                            <w:tcBorders>
                              <w:top w:val="single" w:sz="6" w:space="0" w:color="000000"/>
                              <w:left w:val="single" w:sz="6" w:space="0" w:color="000000"/>
                              <w:bottom w:val="single" w:sz="6" w:space="0" w:color="000000"/>
                              <w:right w:val="single" w:sz="6" w:space="0" w:color="000000"/>
                            </w:tcBorders>
                          </w:tcPr>
                          <w:p w14:paraId="61C09B3E" w14:textId="77777777" w:rsidR="00000000" w:rsidRDefault="00000000">
                            <w:pPr>
                              <w:pStyle w:val="TableParagraph"/>
                              <w:kinsoku w:val="0"/>
                              <w:overflowPunct w:val="0"/>
                              <w:spacing w:before="57" w:line="240" w:lineRule="auto"/>
                              <w:ind w:left="71"/>
                              <w:rPr>
                                <w:rFonts w:ascii="Arial" w:hAnsi="Arial" w:cs="Arial"/>
                                <w:b/>
                                <w:bCs/>
                                <w:spacing w:val="-5"/>
                                <w:sz w:val="18"/>
                                <w:szCs w:val="18"/>
                              </w:rPr>
                            </w:pPr>
                            <w:r>
                              <w:rPr>
                                <w:rFonts w:ascii="Arial" w:hAnsi="Arial" w:cs="Arial"/>
                                <w:b/>
                                <w:bCs/>
                                <w:spacing w:val="-5"/>
                                <w:sz w:val="18"/>
                                <w:szCs w:val="18"/>
                              </w:rPr>
                              <w:t>PK</w:t>
                            </w:r>
                          </w:p>
                        </w:tc>
                        <w:tc>
                          <w:tcPr>
                            <w:tcW w:w="1403" w:type="dxa"/>
                            <w:gridSpan w:val="2"/>
                            <w:tcBorders>
                              <w:top w:val="single" w:sz="6" w:space="0" w:color="000000"/>
                              <w:left w:val="single" w:sz="6" w:space="0" w:color="000000"/>
                              <w:bottom w:val="single" w:sz="6" w:space="0" w:color="000000"/>
                              <w:right w:val="single" w:sz="6" w:space="0" w:color="000000"/>
                            </w:tcBorders>
                          </w:tcPr>
                          <w:p w14:paraId="35107DA2" w14:textId="77777777" w:rsidR="00000000" w:rsidRDefault="00000000">
                            <w:pPr>
                              <w:pStyle w:val="TableParagraph"/>
                              <w:kinsoku w:val="0"/>
                              <w:overflowPunct w:val="0"/>
                              <w:spacing w:before="57" w:line="240" w:lineRule="auto"/>
                              <w:ind w:left="71"/>
                              <w:rPr>
                                <w:rFonts w:ascii="Arial" w:hAnsi="Arial" w:cs="Arial"/>
                                <w:b/>
                                <w:bCs/>
                                <w:spacing w:val="-5"/>
                                <w:sz w:val="18"/>
                                <w:szCs w:val="18"/>
                              </w:rPr>
                            </w:pPr>
                            <w:r>
                              <w:rPr>
                                <w:rFonts w:ascii="Arial" w:hAnsi="Arial" w:cs="Arial"/>
                                <w:b/>
                                <w:bCs/>
                                <w:spacing w:val="-5"/>
                                <w:sz w:val="18"/>
                                <w:szCs w:val="18"/>
                                <w:u w:val="single"/>
                              </w:rPr>
                              <w:t>id</w:t>
                            </w:r>
                          </w:p>
                        </w:tc>
                      </w:tr>
                      <w:tr w:rsidR="00000000" w14:paraId="736CE226" w14:textId="77777777">
                        <w:tblPrEx>
                          <w:tblCellMar>
                            <w:top w:w="0" w:type="dxa"/>
                            <w:left w:w="0" w:type="dxa"/>
                            <w:bottom w:w="0" w:type="dxa"/>
                            <w:right w:w="0" w:type="dxa"/>
                          </w:tblCellMar>
                        </w:tblPrEx>
                        <w:trPr>
                          <w:trHeight w:val="1062"/>
                        </w:trPr>
                        <w:tc>
                          <w:tcPr>
                            <w:tcW w:w="528" w:type="dxa"/>
                            <w:tcBorders>
                              <w:top w:val="single" w:sz="6" w:space="0" w:color="000000"/>
                              <w:left w:val="single" w:sz="6" w:space="0" w:color="000000"/>
                              <w:bottom w:val="single" w:sz="6" w:space="0" w:color="000000"/>
                              <w:right w:val="single" w:sz="6" w:space="0" w:color="000000"/>
                            </w:tcBorders>
                          </w:tcPr>
                          <w:p w14:paraId="0F6EED37" w14:textId="77777777" w:rsidR="00000000" w:rsidRDefault="00000000">
                            <w:pPr>
                              <w:pStyle w:val="TableParagraph"/>
                              <w:kinsoku w:val="0"/>
                              <w:overflowPunct w:val="0"/>
                              <w:spacing w:line="240" w:lineRule="auto"/>
                              <w:ind w:left="0"/>
                              <w:rPr>
                                <w:sz w:val="18"/>
                                <w:szCs w:val="18"/>
                              </w:rPr>
                            </w:pPr>
                          </w:p>
                          <w:p w14:paraId="2D8F0CA1" w14:textId="77777777" w:rsidR="00000000" w:rsidRDefault="00000000">
                            <w:pPr>
                              <w:pStyle w:val="TableParagraph"/>
                              <w:kinsoku w:val="0"/>
                              <w:overflowPunct w:val="0"/>
                              <w:spacing w:line="240" w:lineRule="auto"/>
                              <w:ind w:left="0"/>
                              <w:rPr>
                                <w:sz w:val="18"/>
                                <w:szCs w:val="18"/>
                              </w:rPr>
                            </w:pPr>
                          </w:p>
                          <w:p w14:paraId="63E4586C" w14:textId="77777777" w:rsidR="00000000" w:rsidRDefault="00000000">
                            <w:pPr>
                              <w:pStyle w:val="TableParagraph"/>
                              <w:kinsoku w:val="0"/>
                              <w:overflowPunct w:val="0"/>
                              <w:spacing w:line="240" w:lineRule="auto"/>
                              <w:ind w:left="0"/>
                              <w:rPr>
                                <w:sz w:val="18"/>
                                <w:szCs w:val="18"/>
                              </w:rPr>
                            </w:pPr>
                          </w:p>
                          <w:p w14:paraId="4A212291" w14:textId="77777777" w:rsidR="00000000" w:rsidRDefault="00000000">
                            <w:pPr>
                              <w:pStyle w:val="TableParagraph"/>
                              <w:kinsoku w:val="0"/>
                              <w:overflowPunct w:val="0"/>
                              <w:spacing w:before="155" w:line="240" w:lineRule="auto"/>
                              <w:ind w:left="70"/>
                              <w:rPr>
                                <w:rFonts w:ascii="Arial" w:hAnsi="Arial" w:cs="Arial"/>
                                <w:b/>
                                <w:bCs/>
                                <w:spacing w:val="-5"/>
                                <w:sz w:val="18"/>
                                <w:szCs w:val="18"/>
                              </w:rPr>
                            </w:pPr>
                            <w:r>
                              <w:rPr>
                                <w:rFonts w:ascii="Arial" w:hAnsi="Arial" w:cs="Arial"/>
                                <w:b/>
                                <w:bCs/>
                                <w:spacing w:val="-5"/>
                                <w:sz w:val="18"/>
                                <w:szCs w:val="18"/>
                              </w:rPr>
                              <w:t>FK1</w:t>
                            </w:r>
                          </w:p>
                        </w:tc>
                        <w:tc>
                          <w:tcPr>
                            <w:tcW w:w="1403" w:type="dxa"/>
                            <w:gridSpan w:val="2"/>
                            <w:tcBorders>
                              <w:top w:val="single" w:sz="6" w:space="0" w:color="000000"/>
                              <w:left w:val="single" w:sz="6" w:space="0" w:color="000000"/>
                              <w:bottom w:val="single" w:sz="6" w:space="0" w:color="000000"/>
                              <w:right w:val="single" w:sz="6" w:space="0" w:color="000000"/>
                            </w:tcBorders>
                          </w:tcPr>
                          <w:p w14:paraId="7437EDC3" w14:textId="77777777" w:rsidR="00000000" w:rsidRDefault="00000000">
                            <w:pPr>
                              <w:pStyle w:val="TableParagraph"/>
                              <w:kinsoku w:val="0"/>
                              <w:overflowPunct w:val="0"/>
                              <w:spacing w:before="129" w:line="249" w:lineRule="auto"/>
                              <w:ind w:left="70"/>
                              <w:rPr>
                                <w:rFonts w:ascii="Arial" w:hAnsi="Arial" w:cs="Arial"/>
                                <w:b/>
                                <w:bCs/>
                                <w:spacing w:val="-4"/>
                                <w:sz w:val="18"/>
                                <w:szCs w:val="18"/>
                              </w:rPr>
                            </w:pPr>
                            <w:r>
                              <w:rPr>
                                <w:rFonts w:ascii="Arial" w:hAnsi="Arial" w:cs="Arial"/>
                                <w:b/>
                                <w:bCs/>
                                <w:spacing w:val="-2"/>
                                <w:sz w:val="18"/>
                                <w:szCs w:val="18"/>
                              </w:rPr>
                              <w:t xml:space="preserve">metadataType </w:t>
                            </w:r>
                            <w:r>
                              <w:rPr>
                                <w:rFonts w:ascii="Arial" w:hAnsi="Arial" w:cs="Arial"/>
                                <w:b/>
                                <w:bCs/>
                                <w:spacing w:val="-4"/>
                                <w:sz w:val="18"/>
                                <w:szCs w:val="18"/>
                              </w:rPr>
                              <w:t>name</w:t>
                            </w:r>
                          </w:p>
                          <w:p w14:paraId="20A950EC" w14:textId="77777777" w:rsidR="00000000" w:rsidRDefault="00000000">
                            <w:pPr>
                              <w:pStyle w:val="TableParagraph"/>
                              <w:kinsoku w:val="0"/>
                              <w:overflowPunct w:val="0"/>
                              <w:spacing w:before="1" w:line="240" w:lineRule="auto"/>
                              <w:ind w:left="70"/>
                              <w:rPr>
                                <w:rFonts w:ascii="Arial" w:hAnsi="Arial" w:cs="Arial"/>
                                <w:spacing w:val="-2"/>
                                <w:sz w:val="18"/>
                                <w:szCs w:val="18"/>
                              </w:rPr>
                            </w:pPr>
                            <w:r>
                              <w:rPr>
                                <w:rFonts w:ascii="Arial" w:hAnsi="Arial" w:cs="Arial"/>
                                <w:spacing w:val="-2"/>
                                <w:sz w:val="18"/>
                                <w:szCs w:val="18"/>
                              </w:rPr>
                              <w:t>value</w:t>
                            </w:r>
                          </w:p>
                          <w:p w14:paraId="1A92239C" w14:textId="77777777" w:rsidR="00000000" w:rsidRDefault="00000000">
                            <w:pPr>
                              <w:pStyle w:val="TableParagraph"/>
                              <w:kinsoku w:val="0"/>
                              <w:overflowPunct w:val="0"/>
                              <w:spacing w:before="9" w:line="240" w:lineRule="auto"/>
                              <w:ind w:left="70"/>
                              <w:rPr>
                                <w:rFonts w:ascii="Arial" w:hAnsi="Arial" w:cs="Arial"/>
                                <w:b/>
                                <w:bCs/>
                                <w:spacing w:val="-2"/>
                                <w:sz w:val="18"/>
                                <w:szCs w:val="18"/>
                              </w:rPr>
                            </w:pPr>
                            <w:r>
                              <w:rPr>
                                <w:rFonts w:ascii="Arial" w:hAnsi="Arial" w:cs="Arial"/>
                                <w:b/>
                                <w:bCs/>
                                <w:spacing w:val="-2"/>
                                <w:sz w:val="18"/>
                                <w:szCs w:val="18"/>
                              </w:rPr>
                              <w:t>parent</w:t>
                            </w:r>
                          </w:p>
                        </w:tc>
                      </w:tr>
                    </w:tbl>
                    <w:p w14:paraId="332CBAC6" w14:textId="77777777" w:rsidR="00000000" w:rsidRDefault="00000000">
                      <w:pPr>
                        <w:pStyle w:val="BodyText"/>
                        <w:kinsoku w:val="0"/>
                        <w:overflowPunct w:val="0"/>
                      </w:pPr>
                    </w:p>
                  </w:txbxContent>
                </v:textbox>
                <w10:wrap anchorx="page"/>
              </v:shape>
            </w:pict>
          </mc:Fallback>
        </mc:AlternateContent>
      </w:r>
      <w:bookmarkStart w:id="42" w:name="_bookmark24"/>
      <w:bookmarkEnd w:id="42"/>
      <w:r w:rsidR="00000000">
        <w:rPr>
          <w:sz w:val="18"/>
          <w:szCs w:val="18"/>
        </w:rPr>
        <w:t>ábra</w:t>
      </w:r>
      <w:r w:rsidR="00000000">
        <w:rPr>
          <w:spacing w:val="-5"/>
          <w:sz w:val="18"/>
          <w:szCs w:val="18"/>
        </w:rPr>
        <w:t xml:space="preserve"> </w:t>
      </w:r>
      <w:r w:rsidR="00000000">
        <w:rPr>
          <w:sz w:val="18"/>
          <w:szCs w:val="18"/>
        </w:rPr>
        <w:t>Az</w:t>
      </w:r>
      <w:r w:rsidR="00000000">
        <w:rPr>
          <w:spacing w:val="-4"/>
          <w:sz w:val="18"/>
          <w:szCs w:val="18"/>
        </w:rPr>
        <w:t xml:space="preserve"> </w:t>
      </w:r>
      <w:r w:rsidR="00000000">
        <w:rPr>
          <w:sz w:val="18"/>
          <w:szCs w:val="18"/>
        </w:rPr>
        <w:t>adatbázis</w:t>
      </w:r>
      <w:r w:rsidR="00000000">
        <w:rPr>
          <w:spacing w:val="-3"/>
          <w:sz w:val="18"/>
          <w:szCs w:val="18"/>
        </w:rPr>
        <w:t xml:space="preserve"> </w:t>
      </w:r>
      <w:r w:rsidR="00000000">
        <w:rPr>
          <w:sz w:val="18"/>
          <w:szCs w:val="18"/>
        </w:rPr>
        <w:t>felépítésének</w:t>
      </w:r>
      <w:r w:rsidR="00000000">
        <w:rPr>
          <w:spacing w:val="-2"/>
          <w:sz w:val="18"/>
          <w:szCs w:val="18"/>
        </w:rPr>
        <w:t xml:space="preserve"> áttekintőábrája</w:t>
      </w:r>
    </w:p>
    <w:p w14:paraId="5DDFE49F" w14:textId="77777777" w:rsidR="00000000" w:rsidRDefault="00000000">
      <w:pPr>
        <w:pStyle w:val="ListParagraph"/>
        <w:numPr>
          <w:ilvl w:val="0"/>
          <w:numId w:val="2"/>
        </w:numPr>
        <w:tabs>
          <w:tab w:val="left" w:pos="3052"/>
        </w:tabs>
        <w:kinsoku w:val="0"/>
        <w:overflowPunct w:val="0"/>
        <w:spacing w:before="0"/>
        <w:ind w:hanging="183"/>
        <w:rPr>
          <w:color w:val="000000"/>
          <w:spacing w:val="-2"/>
          <w:sz w:val="18"/>
          <w:szCs w:val="18"/>
        </w:rPr>
        <w:sectPr w:rsidR="00000000">
          <w:pgSz w:w="11910" w:h="16840"/>
          <w:pgMar w:top="1440" w:right="1300" w:bottom="280" w:left="1300" w:header="949" w:footer="0" w:gutter="0"/>
          <w:cols w:space="708"/>
          <w:noEndnote/>
        </w:sectPr>
      </w:pPr>
    </w:p>
    <w:p w14:paraId="71528CC3" w14:textId="77777777" w:rsidR="00000000" w:rsidRDefault="00000000">
      <w:pPr>
        <w:pStyle w:val="BodyText"/>
        <w:kinsoku w:val="0"/>
        <w:overflowPunct w:val="0"/>
        <w:rPr>
          <w:sz w:val="20"/>
          <w:szCs w:val="20"/>
        </w:rPr>
      </w:pPr>
    </w:p>
    <w:p w14:paraId="06EF0F5A" w14:textId="77777777" w:rsidR="00000000" w:rsidRDefault="00000000">
      <w:pPr>
        <w:pStyle w:val="BodyText"/>
        <w:kinsoku w:val="0"/>
        <w:overflowPunct w:val="0"/>
        <w:spacing w:before="6"/>
        <w:rPr>
          <w:sz w:val="17"/>
          <w:szCs w:val="17"/>
        </w:rPr>
      </w:pPr>
    </w:p>
    <w:p w14:paraId="1C2CA293" w14:textId="77777777" w:rsidR="00000000" w:rsidRDefault="00000000">
      <w:pPr>
        <w:pStyle w:val="Heading4"/>
        <w:kinsoku w:val="0"/>
        <w:overflowPunct w:val="0"/>
        <w:spacing w:before="99"/>
        <w:jc w:val="both"/>
        <w:rPr>
          <w:spacing w:val="-2"/>
        </w:rPr>
      </w:pPr>
      <w:bookmarkStart w:id="43" w:name="A program objektummodellje"/>
      <w:bookmarkStart w:id="44" w:name="_bookmark25"/>
      <w:bookmarkEnd w:id="43"/>
      <w:bookmarkEnd w:id="44"/>
      <w:r>
        <w:t>A</w:t>
      </w:r>
      <w:r>
        <w:rPr>
          <w:rFonts w:ascii="Times New Roman" w:hAnsi="Times New Roman" w:cs="Times New Roman"/>
          <w:b w:val="0"/>
          <w:bCs w:val="0"/>
          <w:i w:val="0"/>
          <w:iCs w:val="0"/>
          <w:spacing w:val="-17"/>
        </w:rPr>
        <w:t xml:space="preserve"> </w:t>
      </w:r>
      <w:r>
        <w:t>program</w:t>
      </w:r>
      <w:r>
        <w:rPr>
          <w:rFonts w:ascii="Times New Roman" w:hAnsi="Times New Roman" w:cs="Times New Roman"/>
          <w:b w:val="0"/>
          <w:bCs w:val="0"/>
          <w:i w:val="0"/>
          <w:iCs w:val="0"/>
          <w:spacing w:val="-16"/>
        </w:rPr>
        <w:t xml:space="preserve"> </w:t>
      </w:r>
      <w:r>
        <w:rPr>
          <w:spacing w:val="-2"/>
        </w:rPr>
        <w:t>objektummodellje</w:t>
      </w:r>
    </w:p>
    <w:p w14:paraId="7765A1B0" w14:textId="77777777" w:rsidR="00000000" w:rsidRDefault="00000000">
      <w:pPr>
        <w:pStyle w:val="BodyText"/>
        <w:kinsoku w:val="0"/>
        <w:overflowPunct w:val="0"/>
        <w:spacing w:before="162"/>
        <w:ind w:left="402"/>
        <w:jc w:val="both"/>
        <w:rPr>
          <w:spacing w:val="-10"/>
        </w:rPr>
      </w:pPr>
      <w:r>
        <w:t>A</w:t>
      </w:r>
      <w:r>
        <w:rPr>
          <w:spacing w:val="3"/>
        </w:rPr>
        <w:t xml:space="preserve"> </w:t>
      </w:r>
      <w:r>
        <w:t>következő</w:t>
      </w:r>
      <w:r>
        <w:rPr>
          <w:spacing w:val="3"/>
        </w:rPr>
        <w:t xml:space="preserve"> </w:t>
      </w:r>
      <w:r>
        <w:t>alfejezetekben</w:t>
      </w:r>
      <w:r>
        <w:rPr>
          <w:spacing w:val="3"/>
        </w:rPr>
        <w:t xml:space="preserve"> </w:t>
      </w:r>
      <w:r>
        <w:t>részletezésre</w:t>
      </w:r>
      <w:r>
        <w:rPr>
          <w:spacing w:val="2"/>
        </w:rPr>
        <w:t xml:space="preserve"> </w:t>
      </w:r>
      <w:r>
        <w:t>kerülő</w:t>
      </w:r>
      <w:r>
        <w:rPr>
          <w:spacing w:val="3"/>
        </w:rPr>
        <w:t xml:space="preserve"> </w:t>
      </w:r>
      <w:r>
        <w:t>adatmodell</w:t>
      </w:r>
      <w:r>
        <w:rPr>
          <w:spacing w:val="4"/>
        </w:rPr>
        <w:t xml:space="preserve"> </w:t>
      </w:r>
      <w:r>
        <w:t>osztálydiagramját</w:t>
      </w:r>
      <w:r>
        <w:rPr>
          <w:spacing w:val="4"/>
        </w:rPr>
        <w:t xml:space="preserve"> </w:t>
      </w:r>
      <w:r>
        <w:t>mutatja</w:t>
      </w:r>
      <w:r>
        <w:rPr>
          <w:spacing w:val="3"/>
        </w:rPr>
        <w:t xml:space="preserve"> </w:t>
      </w:r>
      <w:r>
        <w:rPr>
          <w:spacing w:val="-10"/>
        </w:rPr>
        <w:t>a</w:t>
      </w:r>
    </w:p>
    <w:p w14:paraId="10F8D74C" w14:textId="77777777" w:rsidR="00000000" w:rsidRDefault="00000000">
      <w:pPr>
        <w:pStyle w:val="ListParagraph"/>
        <w:numPr>
          <w:ilvl w:val="0"/>
          <w:numId w:val="2"/>
        </w:numPr>
        <w:tabs>
          <w:tab w:val="left" w:pos="657"/>
        </w:tabs>
        <w:kinsoku w:val="0"/>
        <w:overflowPunct w:val="0"/>
        <w:spacing w:before="44" w:line="276" w:lineRule="auto"/>
        <w:ind w:left="402" w:right="399" w:firstLine="0"/>
        <w:jc w:val="both"/>
        <w:rPr>
          <w:color w:val="000000"/>
          <w:spacing w:val="-2"/>
        </w:rPr>
      </w:pPr>
      <w:hyperlink w:anchor="bookmark26" w:history="1">
        <w:r>
          <w:t>ábra.</w:t>
        </w:r>
      </w:hyperlink>
      <w:r>
        <w:t xml:space="preserve"> Megjegyzendő, hogy az ábrán szereplő összes osztály a saját </w:t>
      </w:r>
      <w:r>
        <w:rPr>
          <w:rFonts w:ascii="Consolas" w:hAnsi="Consolas" w:cs="Consolas"/>
          <w:sz w:val="22"/>
          <w:szCs w:val="22"/>
        </w:rPr>
        <w:t>DatabaseObject</w:t>
      </w:r>
      <w:r>
        <w:rPr>
          <w:sz w:val="22"/>
          <w:szCs w:val="22"/>
        </w:rPr>
        <w:t xml:space="preserve"> </w:t>
      </w:r>
      <w:r>
        <w:t>osztályból származik,</w:t>
      </w:r>
      <w:r>
        <w:rPr>
          <w:spacing w:val="-1"/>
        </w:rPr>
        <w:t xml:space="preserve"> </w:t>
      </w:r>
      <w:r>
        <w:t>azonban</w:t>
      </w:r>
      <w:r>
        <w:rPr>
          <w:spacing w:val="-1"/>
        </w:rPr>
        <w:t xml:space="preserve"> </w:t>
      </w:r>
      <w:r>
        <w:t>az áttekinthetőség érdekében ezt</w:t>
      </w:r>
      <w:r>
        <w:rPr>
          <w:spacing w:val="-1"/>
        </w:rPr>
        <w:t xml:space="preserve"> </w:t>
      </w:r>
      <w:r>
        <w:t>nem</w:t>
      </w:r>
      <w:r>
        <w:rPr>
          <w:spacing w:val="-1"/>
        </w:rPr>
        <w:t xml:space="preserve"> </w:t>
      </w:r>
      <w:r>
        <w:t>jelenítettük</w:t>
      </w:r>
      <w:r>
        <w:rPr>
          <w:spacing w:val="-1"/>
        </w:rPr>
        <w:t xml:space="preserve"> </w:t>
      </w:r>
      <w:r>
        <w:t>meg</w:t>
      </w:r>
      <w:r>
        <w:rPr>
          <w:spacing w:val="-2"/>
        </w:rPr>
        <w:t xml:space="preserve"> </w:t>
      </w:r>
      <w:r>
        <w:t xml:space="preserve">az </w:t>
      </w:r>
      <w:r>
        <w:rPr>
          <w:spacing w:val="-2"/>
        </w:rPr>
        <w:t>ábrán.</w:t>
      </w:r>
    </w:p>
    <w:p w14:paraId="356849EA" w14:textId="3E712C67" w:rsidR="00000000" w:rsidRDefault="00525BC3">
      <w:pPr>
        <w:pStyle w:val="BodyText"/>
        <w:kinsoku w:val="0"/>
        <w:overflowPunct w:val="0"/>
        <w:spacing w:before="11"/>
        <w:rPr>
          <w:sz w:val="18"/>
          <w:szCs w:val="18"/>
        </w:rPr>
      </w:pPr>
      <w:r>
        <w:rPr>
          <w:noProof/>
        </w:rPr>
        <mc:AlternateContent>
          <mc:Choice Requires="wps">
            <w:drawing>
              <wp:anchor distT="0" distB="0" distL="0" distR="0" simplePos="0" relativeHeight="251656192" behindDoc="0" locked="0" layoutInCell="0" allowOverlap="1" wp14:anchorId="7018E225" wp14:editId="0DA64351">
                <wp:simplePos x="0" y="0"/>
                <wp:positionH relativeFrom="page">
                  <wp:posOffset>1123950</wp:posOffset>
                </wp:positionH>
                <wp:positionV relativeFrom="paragraph">
                  <wp:posOffset>153670</wp:posOffset>
                </wp:positionV>
                <wp:extent cx="5359400" cy="3225800"/>
                <wp:effectExtent l="0" t="0" r="0" b="0"/>
                <wp:wrapTopAndBottom/>
                <wp:docPr id="180"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0" cy="322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BF176" w14:textId="7199D311" w:rsidR="00000000" w:rsidRDefault="00525BC3">
                            <w:pPr>
                              <w:widowControl/>
                              <w:autoSpaceDE/>
                              <w:autoSpaceDN/>
                              <w:adjustRightInd/>
                              <w:spacing w:line="5080" w:lineRule="atLeast"/>
                              <w:rPr>
                                <w:sz w:val="24"/>
                                <w:szCs w:val="24"/>
                              </w:rPr>
                            </w:pPr>
                            <w:r>
                              <w:rPr>
                                <w:noProof/>
                              </w:rPr>
                              <w:drawing>
                                <wp:inline distT="0" distB="0" distL="0" distR="0" wp14:anchorId="01027A20" wp14:editId="04A96524">
                                  <wp:extent cx="5364480" cy="3230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480" cy="3230880"/>
                                          </a:xfrm>
                                          <a:prstGeom prst="rect">
                                            <a:avLst/>
                                          </a:prstGeom>
                                          <a:noFill/>
                                          <a:ln>
                                            <a:noFill/>
                                          </a:ln>
                                        </pic:spPr>
                                      </pic:pic>
                                    </a:graphicData>
                                  </a:graphic>
                                </wp:inline>
                              </w:drawing>
                            </w:r>
                          </w:p>
                          <w:p w14:paraId="0ACB22E6"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8E225" id="Rectangle 105" o:spid="_x0000_s1119" style="position:absolute;margin-left:88.5pt;margin-top:12.1pt;width:422pt;height:25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" o:allowincell="f" filled="f" stroked="f">
                <v:textbox inset="0,0,0,0">
                  <w:txbxContent>
                    <w:p w14:paraId="42DBF176" w14:textId="7199D311" w:rsidR="00000000" w:rsidRDefault="00525BC3">
                      <w:pPr>
                        <w:widowControl/>
                        <w:autoSpaceDE/>
                        <w:autoSpaceDN/>
                        <w:adjustRightInd/>
                        <w:spacing w:line="5080" w:lineRule="atLeast"/>
                        <w:rPr>
                          <w:sz w:val="24"/>
                          <w:szCs w:val="24"/>
                        </w:rPr>
                      </w:pPr>
                      <w:r>
                        <w:rPr>
                          <w:noProof/>
                        </w:rPr>
                        <w:drawing>
                          <wp:inline distT="0" distB="0" distL="0" distR="0" wp14:anchorId="01027A20" wp14:editId="04A96524">
                            <wp:extent cx="5364480" cy="3230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480" cy="3230880"/>
                                    </a:xfrm>
                                    <a:prstGeom prst="rect">
                                      <a:avLst/>
                                    </a:prstGeom>
                                    <a:noFill/>
                                    <a:ln>
                                      <a:noFill/>
                                    </a:ln>
                                  </pic:spPr>
                                </pic:pic>
                              </a:graphicData>
                            </a:graphic>
                          </wp:inline>
                        </w:drawing>
                      </w:r>
                    </w:p>
                    <w:p w14:paraId="0ACB22E6" w14:textId="77777777" w:rsidR="00000000" w:rsidRDefault="00000000">
                      <w:pPr>
                        <w:rPr>
                          <w:sz w:val="24"/>
                          <w:szCs w:val="24"/>
                        </w:rPr>
                      </w:pPr>
                    </w:p>
                  </w:txbxContent>
                </v:textbox>
                <w10:wrap type="topAndBottom" anchorx="page"/>
              </v:rect>
            </w:pict>
          </mc:Fallback>
        </mc:AlternateContent>
      </w:r>
    </w:p>
    <w:p w14:paraId="7CE85E89" w14:textId="77777777" w:rsidR="00000000" w:rsidRDefault="00000000">
      <w:pPr>
        <w:pStyle w:val="BodyText"/>
        <w:kinsoku w:val="0"/>
        <w:overflowPunct w:val="0"/>
        <w:spacing w:before="8"/>
        <w:rPr>
          <w:sz w:val="22"/>
          <w:szCs w:val="22"/>
        </w:rPr>
      </w:pPr>
    </w:p>
    <w:p w14:paraId="797FA760" w14:textId="77777777" w:rsidR="00000000" w:rsidRDefault="00000000">
      <w:pPr>
        <w:pStyle w:val="ListParagraph"/>
        <w:numPr>
          <w:ilvl w:val="1"/>
          <w:numId w:val="2"/>
        </w:numPr>
        <w:tabs>
          <w:tab w:val="left" w:pos="3067"/>
        </w:tabs>
        <w:kinsoku w:val="0"/>
        <w:overflowPunct w:val="0"/>
        <w:spacing w:before="0"/>
        <w:ind w:hanging="183"/>
        <w:rPr>
          <w:spacing w:val="-2"/>
          <w:sz w:val="18"/>
          <w:szCs w:val="18"/>
        </w:rPr>
      </w:pPr>
      <w:bookmarkStart w:id="45" w:name="_bookmark26"/>
      <w:bookmarkEnd w:id="45"/>
      <w:r>
        <w:rPr>
          <w:sz w:val="18"/>
          <w:szCs w:val="18"/>
        </w:rPr>
        <w:t>ábra</w:t>
      </w:r>
      <w:r>
        <w:rPr>
          <w:spacing w:val="-4"/>
          <w:sz w:val="18"/>
          <w:szCs w:val="18"/>
        </w:rPr>
        <w:t xml:space="preserve"> </w:t>
      </w:r>
      <w:r>
        <w:rPr>
          <w:sz w:val="18"/>
          <w:szCs w:val="18"/>
        </w:rPr>
        <w:t>Az</w:t>
      </w:r>
      <w:r>
        <w:rPr>
          <w:spacing w:val="-3"/>
          <w:sz w:val="18"/>
          <w:szCs w:val="18"/>
        </w:rPr>
        <w:t xml:space="preserve"> </w:t>
      </w:r>
      <w:r>
        <w:rPr>
          <w:sz w:val="18"/>
          <w:szCs w:val="18"/>
        </w:rPr>
        <w:t xml:space="preserve">adatmodell áttekintő </w:t>
      </w:r>
      <w:r>
        <w:rPr>
          <w:spacing w:val="-2"/>
          <w:sz w:val="18"/>
          <w:szCs w:val="18"/>
        </w:rPr>
        <w:t>osztálydiagramja</w:t>
      </w:r>
    </w:p>
    <w:p w14:paraId="31450696" w14:textId="77777777" w:rsidR="00000000" w:rsidRDefault="00000000">
      <w:pPr>
        <w:pStyle w:val="BodyText"/>
        <w:kinsoku w:val="0"/>
        <w:overflowPunct w:val="0"/>
        <w:rPr>
          <w:sz w:val="20"/>
          <w:szCs w:val="20"/>
        </w:rPr>
      </w:pPr>
    </w:p>
    <w:p w14:paraId="401A73F2" w14:textId="77777777" w:rsidR="00000000" w:rsidRDefault="00000000">
      <w:pPr>
        <w:pStyle w:val="BodyText"/>
        <w:kinsoku w:val="0"/>
        <w:overflowPunct w:val="0"/>
        <w:rPr>
          <w:sz w:val="20"/>
          <w:szCs w:val="20"/>
        </w:rPr>
      </w:pPr>
    </w:p>
    <w:p w14:paraId="51DEE161" w14:textId="77777777" w:rsidR="00000000" w:rsidRDefault="00000000">
      <w:pPr>
        <w:pStyle w:val="Heading4"/>
        <w:kinsoku w:val="0"/>
        <w:overflowPunct w:val="0"/>
        <w:spacing w:before="145"/>
        <w:jc w:val="both"/>
        <w:rPr>
          <w:spacing w:val="-2"/>
        </w:rPr>
      </w:pPr>
      <w:bookmarkStart w:id="46" w:name="Dokumentum entitás"/>
      <w:bookmarkStart w:id="47" w:name="_bookmark27"/>
      <w:bookmarkEnd w:id="46"/>
      <w:bookmarkEnd w:id="47"/>
      <w:r>
        <w:rPr>
          <w:w w:val="95"/>
        </w:rPr>
        <w:t>Dokumentum</w:t>
      </w:r>
      <w:r>
        <w:rPr>
          <w:spacing w:val="61"/>
        </w:rPr>
        <w:t xml:space="preserve"> </w:t>
      </w:r>
      <w:r>
        <w:rPr>
          <w:spacing w:val="-2"/>
        </w:rPr>
        <w:t>entitás</w:t>
      </w:r>
    </w:p>
    <w:p w14:paraId="6E79379A" w14:textId="77777777" w:rsidR="00000000" w:rsidRDefault="00000000">
      <w:pPr>
        <w:pStyle w:val="BodyText"/>
        <w:kinsoku w:val="0"/>
        <w:overflowPunct w:val="0"/>
        <w:spacing w:before="159" w:line="278" w:lineRule="auto"/>
        <w:ind w:left="402" w:right="396"/>
        <w:jc w:val="both"/>
      </w:pPr>
      <w:r>
        <w:rPr>
          <w:b/>
          <w:bCs/>
        </w:rPr>
        <w:t xml:space="preserve">Célja: </w:t>
      </w:r>
      <w:r>
        <w:t>egy dokumentum (például könyv, konferenciacikk, lementett weboldal) adatai- nak reprezentálása.</w:t>
      </w:r>
    </w:p>
    <w:p w14:paraId="3B570854" w14:textId="77777777" w:rsidR="00000000" w:rsidRDefault="00000000">
      <w:pPr>
        <w:pStyle w:val="BodyText"/>
        <w:kinsoku w:val="0"/>
        <w:overflowPunct w:val="0"/>
        <w:spacing w:before="198"/>
        <w:ind w:left="402"/>
        <w:jc w:val="both"/>
        <w:rPr>
          <w:spacing w:val="-2"/>
        </w:rPr>
      </w:pPr>
      <w:r>
        <w:rPr>
          <w:b/>
          <w:bCs/>
        </w:rPr>
        <w:t>Leképzése</w:t>
      </w:r>
      <w:r>
        <w:rPr>
          <w:b/>
          <w:bCs/>
          <w:spacing w:val="-6"/>
        </w:rPr>
        <w:t xml:space="preserve"> </w:t>
      </w:r>
      <w:r>
        <w:rPr>
          <w:b/>
          <w:bCs/>
        </w:rPr>
        <w:t>a</w:t>
      </w:r>
      <w:r>
        <w:rPr>
          <w:b/>
          <w:bCs/>
          <w:spacing w:val="-3"/>
        </w:rPr>
        <w:t xml:space="preserve"> </w:t>
      </w:r>
      <w:r>
        <w:rPr>
          <w:b/>
          <w:bCs/>
        </w:rPr>
        <w:t>kódban:</w:t>
      </w:r>
      <w:r>
        <w:rPr>
          <w:b/>
          <w:bCs/>
          <w:spacing w:val="-1"/>
        </w:rPr>
        <w:t xml:space="preserve"> </w:t>
      </w:r>
      <w:r>
        <w:t>a</w:t>
      </w:r>
      <w:r>
        <w:rPr>
          <w:spacing w:val="-4"/>
        </w:rPr>
        <w:t xml:space="preserve"> </w:t>
      </w:r>
      <w:r>
        <w:rPr>
          <w:rFonts w:ascii="Consolas" w:hAnsi="Consolas" w:cs="Consolas"/>
          <w:sz w:val="22"/>
          <w:szCs w:val="22"/>
        </w:rPr>
        <w:t>Document</w:t>
      </w:r>
      <w:r>
        <w:rPr>
          <w:spacing w:val="5"/>
          <w:sz w:val="22"/>
          <w:szCs w:val="22"/>
        </w:rPr>
        <w:t xml:space="preserve"> </w:t>
      </w:r>
      <w:r>
        <w:t>osztály.</w:t>
      </w:r>
      <w:r>
        <w:rPr>
          <w:spacing w:val="-1"/>
        </w:rPr>
        <w:t xml:space="preserve"> </w:t>
      </w:r>
      <w:r>
        <w:t>(Környezetét</w:t>
      </w:r>
      <w:r>
        <w:rPr>
          <w:spacing w:val="-3"/>
        </w:rPr>
        <w:t xml:space="preserve"> </w:t>
      </w:r>
      <w:r>
        <w:t>mutatja</w:t>
      </w:r>
      <w:r>
        <w:rPr>
          <w:spacing w:val="-3"/>
        </w:rPr>
        <w:t xml:space="preserve"> </w:t>
      </w:r>
      <w:r>
        <w:t>a</w:t>
      </w:r>
      <w:r>
        <w:rPr>
          <w:spacing w:val="-3"/>
        </w:rPr>
        <w:t xml:space="preserve"> </w:t>
      </w:r>
      <w:hyperlink w:anchor="bookmark28" w:history="1">
        <w:r>
          <w:t xml:space="preserve">3. </w:t>
        </w:r>
        <w:r>
          <w:rPr>
            <w:spacing w:val="-2"/>
          </w:rPr>
          <w:t>ábra</w:t>
        </w:r>
      </w:hyperlink>
      <w:r>
        <w:rPr>
          <w:spacing w:val="-2"/>
        </w:rPr>
        <w:t>.)</w:t>
      </w:r>
    </w:p>
    <w:p w14:paraId="14E76240" w14:textId="77777777" w:rsidR="00000000" w:rsidRDefault="00000000">
      <w:pPr>
        <w:pStyle w:val="BodyText"/>
        <w:kinsoku w:val="0"/>
        <w:overflowPunct w:val="0"/>
        <w:spacing w:before="198"/>
        <w:ind w:left="402"/>
        <w:jc w:val="both"/>
        <w:rPr>
          <w:spacing w:val="-2"/>
        </w:rPr>
        <w:sectPr w:rsidR="00000000">
          <w:pgSz w:w="11910" w:h="16840"/>
          <w:pgMar w:top="1440" w:right="1300" w:bottom="280" w:left="1300" w:header="949" w:footer="0" w:gutter="0"/>
          <w:cols w:space="708"/>
          <w:noEndnote/>
        </w:sectPr>
      </w:pPr>
    </w:p>
    <w:p w14:paraId="0BB0DBAA" w14:textId="77777777" w:rsidR="00000000" w:rsidRDefault="00000000">
      <w:pPr>
        <w:pStyle w:val="BodyText"/>
        <w:kinsoku w:val="0"/>
        <w:overflowPunct w:val="0"/>
        <w:rPr>
          <w:sz w:val="20"/>
          <w:szCs w:val="20"/>
        </w:rPr>
      </w:pPr>
    </w:p>
    <w:p w14:paraId="1AE7B4E5" w14:textId="77777777" w:rsidR="00000000" w:rsidRDefault="00000000">
      <w:pPr>
        <w:pStyle w:val="BodyText"/>
        <w:kinsoku w:val="0"/>
        <w:overflowPunct w:val="0"/>
        <w:spacing w:before="8"/>
        <w:rPr>
          <w:sz w:val="29"/>
          <w:szCs w:val="29"/>
        </w:rPr>
      </w:pPr>
    </w:p>
    <w:p w14:paraId="46136825" w14:textId="5D1C6F2B" w:rsidR="00000000" w:rsidRDefault="00525BC3">
      <w:pPr>
        <w:pStyle w:val="BodyText"/>
        <w:kinsoku w:val="0"/>
        <w:overflowPunct w:val="0"/>
        <w:ind w:left="469"/>
        <w:rPr>
          <w:sz w:val="20"/>
          <w:szCs w:val="20"/>
        </w:rPr>
      </w:pPr>
      <w:r>
        <w:rPr>
          <w:noProof/>
          <w:sz w:val="20"/>
          <w:szCs w:val="20"/>
        </w:rPr>
        <w:drawing>
          <wp:inline distT="0" distB="0" distL="0" distR="0" wp14:anchorId="05A89B28" wp14:editId="500EA6A9">
            <wp:extent cx="5364480" cy="2522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4480" cy="2522220"/>
                    </a:xfrm>
                    <a:prstGeom prst="rect">
                      <a:avLst/>
                    </a:prstGeom>
                    <a:noFill/>
                    <a:ln>
                      <a:noFill/>
                    </a:ln>
                  </pic:spPr>
                </pic:pic>
              </a:graphicData>
            </a:graphic>
          </wp:inline>
        </w:drawing>
      </w:r>
    </w:p>
    <w:p w14:paraId="718F1AB2" w14:textId="77777777" w:rsidR="00000000" w:rsidRDefault="00000000">
      <w:pPr>
        <w:pStyle w:val="BodyText"/>
        <w:kinsoku w:val="0"/>
        <w:overflowPunct w:val="0"/>
        <w:rPr>
          <w:sz w:val="15"/>
          <w:szCs w:val="15"/>
        </w:rPr>
      </w:pPr>
    </w:p>
    <w:p w14:paraId="1A0014E7" w14:textId="77777777" w:rsidR="00000000" w:rsidRDefault="00000000">
      <w:pPr>
        <w:pStyle w:val="ListParagraph"/>
        <w:numPr>
          <w:ilvl w:val="1"/>
          <w:numId w:val="2"/>
        </w:numPr>
        <w:tabs>
          <w:tab w:val="left" w:pos="3410"/>
        </w:tabs>
        <w:kinsoku w:val="0"/>
        <w:overflowPunct w:val="0"/>
        <w:spacing w:before="92"/>
        <w:ind w:left="3409" w:hanging="183"/>
        <w:rPr>
          <w:spacing w:val="-2"/>
          <w:sz w:val="18"/>
          <w:szCs w:val="18"/>
        </w:rPr>
      </w:pPr>
      <w:bookmarkStart w:id="48" w:name="_bookmark28"/>
      <w:bookmarkEnd w:id="48"/>
      <w:r>
        <w:rPr>
          <w:sz w:val="18"/>
          <w:szCs w:val="18"/>
        </w:rPr>
        <w:t>ábra</w:t>
      </w:r>
      <w:r>
        <w:rPr>
          <w:spacing w:val="-3"/>
          <w:sz w:val="18"/>
          <w:szCs w:val="18"/>
        </w:rPr>
        <w:t xml:space="preserve"> </w:t>
      </w:r>
      <w:r>
        <w:rPr>
          <w:sz w:val="18"/>
          <w:szCs w:val="18"/>
        </w:rPr>
        <w:t>A</w:t>
      </w:r>
      <w:r>
        <w:rPr>
          <w:spacing w:val="-2"/>
          <w:sz w:val="18"/>
          <w:szCs w:val="18"/>
        </w:rPr>
        <w:t xml:space="preserve"> </w:t>
      </w:r>
      <w:r>
        <w:rPr>
          <w:sz w:val="18"/>
          <w:szCs w:val="18"/>
        </w:rPr>
        <w:t>Document</w:t>
      </w:r>
      <w:r>
        <w:rPr>
          <w:spacing w:val="-2"/>
          <w:sz w:val="18"/>
          <w:szCs w:val="18"/>
        </w:rPr>
        <w:t xml:space="preserve"> </w:t>
      </w:r>
      <w:r>
        <w:rPr>
          <w:sz w:val="18"/>
          <w:szCs w:val="18"/>
        </w:rPr>
        <w:t>osztály</w:t>
      </w:r>
      <w:r>
        <w:rPr>
          <w:spacing w:val="-2"/>
          <w:sz w:val="18"/>
          <w:szCs w:val="18"/>
        </w:rPr>
        <w:t xml:space="preserve"> környezete</w:t>
      </w:r>
    </w:p>
    <w:p w14:paraId="102EADAC" w14:textId="77777777" w:rsidR="00000000" w:rsidRDefault="00000000">
      <w:pPr>
        <w:pStyle w:val="BodyText"/>
        <w:kinsoku w:val="0"/>
        <w:overflowPunct w:val="0"/>
        <w:spacing w:before="5"/>
        <w:rPr>
          <w:sz w:val="17"/>
          <w:szCs w:val="17"/>
        </w:rPr>
      </w:pPr>
    </w:p>
    <w:p w14:paraId="69C96B76" w14:textId="77777777" w:rsidR="00000000" w:rsidRDefault="00000000">
      <w:pPr>
        <w:pStyle w:val="BodyText"/>
        <w:kinsoku w:val="0"/>
        <w:overflowPunct w:val="0"/>
        <w:ind w:left="402"/>
        <w:rPr>
          <w:spacing w:val="-2"/>
        </w:rPr>
      </w:pPr>
      <w:r>
        <w:rPr>
          <w:b/>
          <w:bCs/>
        </w:rPr>
        <w:t>Leképzése</w:t>
      </w:r>
      <w:r>
        <w:rPr>
          <w:b/>
          <w:bCs/>
          <w:spacing w:val="-5"/>
        </w:rPr>
        <w:t xml:space="preserve"> </w:t>
      </w:r>
      <w:r>
        <w:rPr>
          <w:b/>
          <w:bCs/>
        </w:rPr>
        <w:t>az</w:t>
      </w:r>
      <w:r>
        <w:rPr>
          <w:b/>
          <w:bCs/>
          <w:spacing w:val="-3"/>
        </w:rPr>
        <w:t xml:space="preserve"> </w:t>
      </w:r>
      <w:r>
        <w:rPr>
          <w:b/>
          <w:bCs/>
        </w:rPr>
        <w:t>adatbázisban:</w:t>
      </w:r>
      <w:r>
        <w:rPr>
          <w:b/>
          <w:bCs/>
          <w:spacing w:val="-1"/>
        </w:rPr>
        <w:t xml:space="preserve"> </w:t>
      </w:r>
      <w:r>
        <w:t>a</w:t>
      </w:r>
      <w:r>
        <w:rPr>
          <w:spacing w:val="-3"/>
        </w:rPr>
        <w:t xml:space="preserve"> </w:t>
      </w:r>
      <w:r>
        <w:rPr>
          <w:rFonts w:ascii="Consolas" w:hAnsi="Consolas" w:cs="Consolas"/>
          <w:sz w:val="22"/>
          <w:szCs w:val="22"/>
        </w:rPr>
        <w:t>Documents</w:t>
      </w:r>
      <w:r>
        <w:rPr>
          <w:spacing w:val="3"/>
          <w:sz w:val="22"/>
          <w:szCs w:val="22"/>
        </w:rPr>
        <w:t xml:space="preserve"> </w:t>
      </w:r>
      <w:r>
        <w:t>tábla</w:t>
      </w:r>
      <w:r>
        <w:rPr>
          <w:spacing w:val="-3"/>
        </w:rPr>
        <w:t xml:space="preserve"> </w:t>
      </w:r>
      <w:r>
        <w:t>1-1</w:t>
      </w:r>
      <w:r>
        <w:rPr>
          <w:spacing w:val="-2"/>
        </w:rPr>
        <w:t xml:space="preserve"> sorára.</w:t>
      </w:r>
    </w:p>
    <w:p w14:paraId="6F2C6EBF" w14:textId="77777777" w:rsidR="00000000" w:rsidRDefault="00000000">
      <w:pPr>
        <w:pStyle w:val="BodyText"/>
        <w:kinsoku w:val="0"/>
        <w:overflowPunct w:val="0"/>
        <w:spacing w:before="2"/>
        <w:rPr>
          <w:sz w:val="21"/>
          <w:szCs w:val="21"/>
        </w:rPr>
      </w:pPr>
    </w:p>
    <w:p w14:paraId="16A19046" w14:textId="77777777" w:rsidR="00000000" w:rsidRDefault="00000000">
      <w:pPr>
        <w:pStyle w:val="Heading5"/>
        <w:kinsoku w:val="0"/>
        <w:overflowPunct w:val="0"/>
        <w:rPr>
          <w:spacing w:val="-2"/>
        </w:rPr>
      </w:pPr>
      <w:r>
        <w:rPr>
          <w:spacing w:val="-2"/>
        </w:rPr>
        <w:t>Tulajdonságai</w:t>
      </w:r>
    </w:p>
    <w:p w14:paraId="4F287CB5" w14:textId="77777777" w:rsidR="00000000" w:rsidRDefault="00000000">
      <w:pPr>
        <w:pStyle w:val="BodyText"/>
        <w:kinsoku w:val="0"/>
        <w:overflowPunct w:val="0"/>
        <w:spacing w:before="2"/>
        <w:rPr>
          <w:b/>
          <w:bCs/>
          <w:sz w:val="21"/>
          <w:szCs w:val="21"/>
        </w:rPr>
      </w:pPr>
    </w:p>
    <w:tbl>
      <w:tblPr>
        <w:tblW w:w="0" w:type="auto"/>
        <w:tblInd w:w="299" w:type="dxa"/>
        <w:tblLayout w:type="fixed"/>
        <w:tblCellMar>
          <w:left w:w="0" w:type="dxa"/>
          <w:right w:w="0" w:type="dxa"/>
        </w:tblCellMar>
        <w:tblLook w:val="0000" w:firstRow="0" w:lastRow="0" w:firstColumn="0" w:lastColumn="0" w:noHBand="0" w:noVBand="0"/>
      </w:tblPr>
      <w:tblGrid>
        <w:gridCol w:w="2160"/>
        <w:gridCol w:w="3051"/>
        <w:gridCol w:w="3403"/>
      </w:tblGrid>
      <w:tr w:rsidR="00000000" w14:paraId="6A13C770" w14:textId="77777777">
        <w:tblPrEx>
          <w:tblCellMar>
            <w:top w:w="0" w:type="dxa"/>
            <w:left w:w="0" w:type="dxa"/>
            <w:bottom w:w="0" w:type="dxa"/>
            <w:right w:w="0" w:type="dxa"/>
          </w:tblCellMar>
        </w:tblPrEx>
        <w:trPr>
          <w:trHeight w:val="275"/>
        </w:trPr>
        <w:tc>
          <w:tcPr>
            <w:tcW w:w="2160" w:type="dxa"/>
            <w:tcBorders>
              <w:top w:val="single" w:sz="4" w:space="0" w:color="000000"/>
              <w:left w:val="single" w:sz="4" w:space="0" w:color="000000"/>
              <w:bottom w:val="single" w:sz="4" w:space="0" w:color="000000"/>
              <w:right w:val="single" w:sz="4" w:space="0" w:color="000000"/>
            </w:tcBorders>
            <w:shd w:val="clear" w:color="auto" w:fill="F2F2F2"/>
          </w:tcPr>
          <w:p w14:paraId="5F451D32" w14:textId="77777777" w:rsidR="00000000" w:rsidRDefault="00000000">
            <w:pPr>
              <w:pStyle w:val="TableParagraph"/>
              <w:kinsoku w:val="0"/>
              <w:overflowPunct w:val="0"/>
              <w:rPr>
                <w:b/>
                <w:bCs/>
                <w:spacing w:val="-2"/>
              </w:rPr>
            </w:pPr>
            <w:r>
              <w:rPr>
                <w:b/>
                <w:bCs/>
              </w:rPr>
              <w:t xml:space="preserve">Java </w:t>
            </w:r>
            <w:r>
              <w:rPr>
                <w:b/>
                <w:bCs/>
                <w:spacing w:val="-2"/>
              </w:rPr>
              <w:t>mezőnév</w:t>
            </w:r>
          </w:p>
        </w:tc>
        <w:tc>
          <w:tcPr>
            <w:tcW w:w="3051" w:type="dxa"/>
            <w:tcBorders>
              <w:top w:val="single" w:sz="4" w:space="0" w:color="000000"/>
              <w:left w:val="single" w:sz="4" w:space="0" w:color="000000"/>
              <w:bottom w:val="single" w:sz="4" w:space="0" w:color="000000"/>
              <w:right w:val="single" w:sz="4" w:space="0" w:color="000000"/>
            </w:tcBorders>
            <w:shd w:val="clear" w:color="auto" w:fill="F2F2F2"/>
          </w:tcPr>
          <w:p w14:paraId="797DE126" w14:textId="77777777" w:rsidR="00000000" w:rsidRDefault="00000000">
            <w:pPr>
              <w:pStyle w:val="TableParagraph"/>
              <w:kinsoku w:val="0"/>
              <w:overflowPunct w:val="0"/>
              <w:ind w:left="108"/>
              <w:rPr>
                <w:b/>
                <w:bCs/>
                <w:spacing w:val="-2"/>
              </w:rPr>
            </w:pPr>
            <w:r>
              <w:rPr>
                <w:b/>
                <w:bCs/>
              </w:rPr>
              <w:t xml:space="preserve">Java </w:t>
            </w:r>
            <w:r>
              <w:rPr>
                <w:b/>
                <w:bCs/>
                <w:spacing w:val="-2"/>
              </w:rPr>
              <w:t>adattípus</w:t>
            </w:r>
          </w:p>
        </w:tc>
        <w:tc>
          <w:tcPr>
            <w:tcW w:w="3403" w:type="dxa"/>
            <w:tcBorders>
              <w:top w:val="single" w:sz="4" w:space="0" w:color="000000"/>
              <w:left w:val="single" w:sz="4" w:space="0" w:color="000000"/>
              <w:bottom w:val="single" w:sz="4" w:space="0" w:color="000000"/>
              <w:right w:val="single" w:sz="4" w:space="0" w:color="000000"/>
            </w:tcBorders>
            <w:shd w:val="clear" w:color="auto" w:fill="F2F2F2"/>
          </w:tcPr>
          <w:p w14:paraId="6D3374C6" w14:textId="77777777" w:rsidR="00000000" w:rsidRDefault="00000000">
            <w:pPr>
              <w:pStyle w:val="TableParagraph"/>
              <w:kinsoku w:val="0"/>
              <w:overflowPunct w:val="0"/>
              <w:ind w:left="108"/>
              <w:rPr>
                <w:b/>
                <w:bCs/>
                <w:spacing w:val="-2"/>
              </w:rPr>
            </w:pPr>
            <w:r>
              <w:rPr>
                <w:b/>
                <w:bCs/>
              </w:rPr>
              <w:t>SQLite</w:t>
            </w:r>
            <w:r>
              <w:rPr>
                <w:b/>
                <w:bCs/>
                <w:spacing w:val="-1"/>
              </w:rPr>
              <w:t xml:space="preserve"> </w:t>
            </w:r>
            <w:r>
              <w:rPr>
                <w:b/>
                <w:bCs/>
                <w:spacing w:val="-2"/>
              </w:rPr>
              <w:t>adattípus</w:t>
            </w:r>
          </w:p>
        </w:tc>
      </w:tr>
      <w:tr w:rsidR="00000000" w14:paraId="7AE9A1DA" w14:textId="77777777">
        <w:tblPrEx>
          <w:tblCellMar>
            <w:top w:w="0" w:type="dxa"/>
            <w:left w:w="0" w:type="dxa"/>
            <w:bottom w:w="0" w:type="dxa"/>
            <w:right w:w="0" w:type="dxa"/>
          </w:tblCellMar>
        </w:tblPrEx>
        <w:trPr>
          <w:trHeight w:val="275"/>
        </w:trPr>
        <w:tc>
          <w:tcPr>
            <w:tcW w:w="2160" w:type="dxa"/>
            <w:tcBorders>
              <w:top w:val="single" w:sz="4" w:space="0" w:color="000000"/>
              <w:left w:val="single" w:sz="4" w:space="0" w:color="000000"/>
              <w:bottom w:val="single" w:sz="4" w:space="0" w:color="000000"/>
              <w:right w:val="single" w:sz="4" w:space="0" w:color="000000"/>
            </w:tcBorders>
          </w:tcPr>
          <w:p w14:paraId="13D7091A" w14:textId="77777777" w:rsidR="00000000" w:rsidRDefault="00000000">
            <w:pPr>
              <w:pStyle w:val="TableParagraph"/>
              <w:kinsoku w:val="0"/>
              <w:overflowPunct w:val="0"/>
              <w:rPr>
                <w:spacing w:val="-5"/>
              </w:rPr>
            </w:pPr>
            <w:r>
              <w:rPr>
                <w:spacing w:val="-5"/>
              </w:rPr>
              <w:t>id</w:t>
            </w:r>
          </w:p>
        </w:tc>
        <w:tc>
          <w:tcPr>
            <w:tcW w:w="3051" w:type="dxa"/>
            <w:tcBorders>
              <w:top w:val="single" w:sz="4" w:space="0" w:color="000000"/>
              <w:left w:val="single" w:sz="4" w:space="0" w:color="000000"/>
              <w:bottom w:val="single" w:sz="4" w:space="0" w:color="000000"/>
              <w:right w:val="single" w:sz="4" w:space="0" w:color="000000"/>
            </w:tcBorders>
          </w:tcPr>
          <w:p w14:paraId="3B84F620" w14:textId="77777777" w:rsidR="00000000" w:rsidRDefault="00000000">
            <w:pPr>
              <w:pStyle w:val="TableParagraph"/>
              <w:kinsoku w:val="0"/>
              <w:overflowPunct w:val="0"/>
              <w:ind w:left="108"/>
              <w:rPr>
                <w:spacing w:val="-5"/>
              </w:rPr>
            </w:pPr>
            <w:r>
              <w:rPr>
                <w:spacing w:val="-5"/>
              </w:rPr>
              <w:t>int</w:t>
            </w:r>
          </w:p>
        </w:tc>
        <w:tc>
          <w:tcPr>
            <w:tcW w:w="3403" w:type="dxa"/>
            <w:tcBorders>
              <w:top w:val="single" w:sz="4" w:space="0" w:color="000000"/>
              <w:left w:val="single" w:sz="4" w:space="0" w:color="000000"/>
              <w:bottom w:val="single" w:sz="4" w:space="0" w:color="000000"/>
              <w:right w:val="single" w:sz="4" w:space="0" w:color="000000"/>
            </w:tcBorders>
          </w:tcPr>
          <w:p w14:paraId="76E2EEA2" w14:textId="77777777" w:rsidR="00000000" w:rsidRDefault="00000000">
            <w:pPr>
              <w:pStyle w:val="TableParagraph"/>
              <w:kinsoku w:val="0"/>
              <w:overflowPunct w:val="0"/>
              <w:ind w:left="108"/>
              <w:rPr>
                <w:spacing w:val="-5"/>
              </w:rPr>
            </w:pPr>
            <w:r>
              <w:t>INTEGER</w:t>
            </w:r>
            <w:r>
              <w:rPr>
                <w:spacing w:val="-4"/>
              </w:rPr>
              <w:t xml:space="preserve"> </w:t>
            </w:r>
            <w:r>
              <w:t>PRIMARY</w:t>
            </w:r>
            <w:r>
              <w:rPr>
                <w:spacing w:val="-1"/>
              </w:rPr>
              <w:t xml:space="preserve"> </w:t>
            </w:r>
            <w:r>
              <w:rPr>
                <w:spacing w:val="-5"/>
              </w:rPr>
              <w:t>KEY</w:t>
            </w:r>
          </w:p>
        </w:tc>
      </w:tr>
      <w:tr w:rsidR="00000000" w14:paraId="05302FF3" w14:textId="77777777">
        <w:tblPrEx>
          <w:tblCellMar>
            <w:top w:w="0" w:type="dxa"/>
            <w:left w:w="0" w:type="dxa"/>
            <w:bottom w:w="0" w:type="dxa"/>
            <w:right w:w="0" w:type="dxa"/>
          </w:tblCellMar>
        </w:tblPrEx>
        <w:trPr>
          <w:trHeight w:val="275"/>
        </w:trPr>
        <w:tc>
          <w:tcPr>
            <w:tcW w:w="2160" w:type="dxa"/>
            <w:tcBorders>
              <w:top w:val="single" w:sz="4" w:space="0" w:color="000000"/>
              <w:left w:val="single" w:sz="4" w:space="0" w:color="000000"/>
              <w:bottom w:val="single" w:sz="4" w:space="0" w:color="000000"/>
              <w:right w:val="single" w:sz="4" w:space="0" w:color="000000"/>
            </w:tcBorders>
          </w:tcPr>
          <w:p w14:paraId="6FF322B3" w14:textId="77777777" w:rsidR="00000000" w:rsidRDefault="00000000">
            <w:pPr>
              <w:pStyle w:val="TableParagraph"/>
              <w:kinsoku w:val="0"/>
              <w:overflowPunct w:val="0"/>
              <w:rPr>
                <w:spacing w:val="-2"/>
              </w:rPr>
            </w:pPr>
            <w:r>
              <w:rPr>
                <w:spacing w:val="-2"/>
              </w:rPr>
              <w:t>location</w:t>
            </w:r>
          </w:p>
        </w:tc>
        <w:tc>
          <w:tcPr>
            <w:tcW w:w="3051" w:type="dxa"/>
            <w:tcBorders>
              <w:top w:val="single" w:sz="4" w:space="0" w:color="000000"/>
              <w:left w:val="single" w:sz="4" w:space="0" w:color="000000"/>
              <w:bottom w:val="single" w:sz="4" w:space="0" w:color="000000"/>
              <w:right w:val="single" w:sz="4" w:space="0" w:color="000000"/>
            </w:tcBorders>
          </w:tcPr>
          <w:p w14:paraId="5D872CA1" w14:textId="77777777" w:rsidR="00000000" w:rsidRDefault="00000000">
            <w:pPr>
              <w:pStyle w:val="TableParagraph"/>
              <w:kinsoku w:val="0"/>
              <w:overflowPunct w:val="0"/>
              <w:ind w:left="108"/>
              <w:rPr>
                <w:spacing w:val="-2"/>
              </w:rPr>
            </w:pPr>
            <w:r>
              <w:rPr>
                <w:spacing w:val="-2"/>
              </w:rPr>
              <w:t>String</w:t>
            </w:r>
          </w:p>
        </w:tc>
        <w:tc>
          <w:tcPr>
            <w:tcW w:w="3403" w:type="dxa"/>
            <w:tcBorders>
              <w:top w:val="single" w:sz="4" w:space="0" w:color="000000"/>
              <w:left w:val="single" w:sz="4" w:space="0" w:color="000000"/>
              <w:bottom w:val="single" w:sz="4" w:space="0" w:color="000000"/>
              <w:right w:val="single" w:sz="4" w:space="0" w:color="000000"/>
            </w:tcBorders>
          </w:tcPr>
          <w:p w14:paraId="25C80338" w14:textId="77777777" w:rsidR="00000000" w:rsidRDefault="00000000">
            <w:pPr>
              <w:pStyle w:val="TableParagraph"/>
              <w:kinsoku w:val="0"/>
              <w:overflowPunct w:val="0"/>
              <w:ind w:left="108"/>
              <w:rPr>
                <w:spacing w:val="-4"/>
              </w:rPr>
            </w:pPr>
            <w:r>
              <w:rPr>
                <w:spacing w:val="-4"/>
              </w:rPr>
              <w:t>TEXT</w:t>
            </w:r>
          </w:p>
        </w:tc>
      </w:tr>
      <w:tr w:rsidR="00000000" w14:paraId="162DA4C2" w14:textId="77777777">
        <w:tblPrEx>
          <w:tblCellMar>
            <w:top w:w="0" w:type="dxa"/>
            <w:left w:w="0" w:type="dxa"/>
            <w:bottom w:w="0" w:type="dxa"/>
            <w:right w:w="0" w:type="dxa"/>
          </w:tblCellMar>
        </w:tblPrEx>
        <w:trPr>
          <w:trHeight w:val="278"/>
        </w:trPr>
        <w:tc>
          <w:tcPr>
            <w:tcW w:w="2160" w:type="dxa"/>
            <w:tcBorders>
              <w:top w:val="single" w:sz="4" w:space="0" w:color="000000"/>
              <w:left w:val="single" w:sz="4" w:space="0" w:color="000000"/>
              <w:bottom w:val="single" w:sz="4" w:space="0" w:color="000000"/>
              <w:right w:val="single" w:sz="4" w:space="0" w:color="000000"/>
            </w:tcBorders>
          </w:tcPr>
          <w:p w14:paraId="24AC1E06" w14:textId="77777777" w:rsidR="00000000" w:rsidRDefault="00000000">
            <w:pPr>
              <w:pStyle w:val="TableParagraph"/>
              <w:kinsoku w:val="0"/>
              <w:overflowPunct w:val="0"/>
              <w:spacing w:line="258" w:lineRule="exact"/>
              <w:rPr>
                <w:spacing w:val="-2"/>
              </w:rPr>
            </w:pPr>
            <w:r>
              <w:rPr>
                <w:spacing w:val="-2"/>
              </w:rPr>
              <w:t>creatorComputerId</w:t>
            </w:r>
          </w:p>
        </w:tc>
        <w:tc>
          <w:tcPr>
            <w:tcW w:w="3051" w:type="dxa"/>
            <w:tcBorders>
              <w:top w:val="single" w:sz="4" w:space="0" w:color="000000"/>
              <w:left w:val="single" w:sz="4" w:space="0" w:color="000000"/>
              <w:bottom w:val="single" w:sz="4" w:space="0" w:color="000000"/>
              <w:right w:val="single" w:sz="4" w:space="0" w:color="000000"/>
            </w:tcBorders>
          </w:tcPr>
          <w:p w14:paraId="7A088E1D" w14:textId="77777777" w:rsidR="00000000" w:rsidRDefault="00000000">
            <w:pPr>
              <w:pStyle w:val="TableParagraph"/>
              <w:kinsoku w:val="0"/>
              <w:overflowPunct w:val="0"/>
              <w:spacing w:line="258" w:lineRule="exact"/>
              <w:ind w:left="108"/>
              <w:rPr>
                <w:spacing w:val="-2"/>
              </w:rPr>
            </w:pPr>
            <w:r>
              <w:rPr>
                <w:spacing w:val="-2"/>
              </w:rPr>
              <w:t>String</w:t>
            </w:r>
          </w:p>
        </w:tc>
        <w:tc>
          <w:tcPr>
            <w:tcW w:w="3403" w:type="dxa"/>
            <w:tcBorders>
              <w:top w:val="single" w:sz="4" w:space="0" w:color="000000"/>
              <w:left w:val="single" w:sz="4" w:space="0" w:color="000000"/>
              <w:bottom w:val="single" w:sz="4" w:space="0" w:color="000000"/>
              <w:right w:val="single" w:sz="4" w:space="0" w:color="000000"/>
            </w:tcBorders>
          </w:tcPr>
          <w:p w14:paraId="3540E8BF" w14:textId="77777777" w:rsidR="00000000" w:rsidRDefault="00000000">
            <w:pPr>
              <w:pStyle w:val="TableParagraph"/>
              <w:kinsoku w:val="0"/>
              <w:overflowPunct w:val="0"/>
              <w:spacing w:line="258" w:lineRule="exact"/>
              <w:ind w:left="108"/>
              <w:rPr>
                <w:spacing w:val="-4"/>
              </w:rPr>
            </w:pPr>
            <w:r>
              <w:rPr>
                <w:spacing w:val="-4"/>
              </w:rPr>
              <w:t>TEXT</w:t>
            </w:r>
          </w:p>
        </w:tc>
      </w:tr>
      <w:tr w:rsidR="00000000" w14:paraId="01F094B5" w14:textId="77777777">
        <w:tblPrEx>
          <w:tblCellMar>
            <w:top w:w="0" w:type="dxa"/>
            <w:left w:w="0" w:type="dxa"/>
            <w:bottom w:w="0" w:type="dxa"/>
            <w:right w:w="0" w:type="dxa"/>
          </w:tblCellMar>
        </w:tblPrEx>
        <w:trPr>
          <w:trHeight w:val="275"/>
        </w:trPr>
        <w:tc>
          <w:tcPr>
            <w:tcW w:w="2160" w:type="dxa"/>
            <w:tcBorders>
              <w:top w:val="single" w:sz="4" w:space="0" w:color="000000"/>
              <w:left w:val="single" w:sz="4" w:space="0" w:color="000000"/>
              <w:bottom w:val="single" w:sz="4" w:space="0" w:color="000000"/>
              <w:right w:val="single" w:sz="4" w:space="0" w:color="000000"/>
            </w:tcBorders>
          </w:tcPr>
          <w:p w14:paraId="701650E2" w14:textId="77777777" w:rsidR="00000000" w:rsidRDefault="00000000">
            <w:pPr>
              <w:pStyle w:val="TableParagraph"/>
              <w:kinsoku w:val="0"/>
              <w:overflowPunct w:val="0"/>
              <w:rPr>
                <w:spacing w:val="-4"/>
              </w:rPr>
            </w:pPr>
            <w:r>
              <w:rPr>
                <w:spacing w:val="-4"/>
              </w:rPr>
              <w:t>type</w:t>
            </w:r>
          </w:p>
        </w:tc>
        <w:tc>
          <w:tcPr>
            <w:tcW w:w="3051" w:type="dxa"/>
            <w:tcBorders>
              <w:top w:val="single" w:sz="4" w:space="0" w:color="000000"/>
              <w:left w:val="single" w:sz="4" w:space="0" w:color="000000"/>
              <w:bottom w:val="single" w:sz="4" w:space="0" w:color="000000"/>
              <w:right w:val="single" w:sz="4" w:space="0" w:color="000000"/>
            </w:tcBorders>
          </w:tcPr>
          <w:p w14:paraId="2329E6F7" w14:textId="77777777" w:rsidR="00000000" w:rsidRDefault="00000000">
            <w:pPr>
              <w:pStyle w:val="TableParagraph"/>
              <w:kinsoku w:val="0"/>
              <w:overflowPunct w:val="0"/>
              <w:ind w:left="108"/>
              <w:rPr>
                <w:spacing w:val="-2"/>
              </w:rPr>
            </w:pPr>
            <w:r>
              <w:rPr>
                <w:spacing w:val="-2"/>
              </w:rPr>
              <w:t>DocumentType</w:t>
            </w:r>
          </w:p>
        </w:tc>
        <w:tc>
          <w:tcPr>
            <w:tcW w:w="3403" w:type="dxa"/>
            <w:tcBorders>
              <w:top w:val="single" w:sz="4" w:space="0" w:color="000000"/>
              <w:left w:val="single" w:sz="4" w:space="0" w:color="000000"/>
              <w:bottom w:val="single" w:sz="4" w:space="0" w:color="000000"/>
              <w:right w:val="single" w:sz="4" w:space="0" w:color="000000"/>
            </w:tcBorders>
          </w:tcPr>
          <w:p w14:paraId="198E44C2" w14:textId="77777777" w:rsidR="00000000" w:rsidRDefault="00000000">
            <w:pPr>
              <w:pStyle w:val="TableParagraph"/>
              <w:kinsoku w:val="0"/>
              <w:overflowPunct w:val="0"/>
              <w:ind w:left="108"/>
              <w:rPr>
                <w:spacing w:val="-2"/>
              </w:rPr>
            </w:pPr>
            <w:r>
              <w:t>INTEGER</w:t>
            </w:r>
            <w:r>
              <w:rPr>
                <w:spacing w:val="-4"/>
              </w:rPr>
              <w:t xml:space="preserve"> </w:t>
            </w:r>
            <w:r>
              <w:t>(idegen</w:t>
            </w:r>
            <w:r>
              <w:rPr>
                <w:spacing w:val="-2"/>
              </w:rPr>
              <w:t xml:space="preserve"> kulcs)</w:t>
            </w:r>
          </w:p>
        </w:tc>
      </w:tr>
      <w:tr w:rsidR="00000000" w14:paraId="50F77E11" w14:textId="77777777">
        <w:tblPrEx>
          <w:tblCellMar>
            <w:top w:w="0" w:type="dxa"/>
            <w:left w:w="0" w:type="dxa"/>
            <w:bottom w:w="0" w:type="dxa"/>
            <w:right w:w="0" w:type="dxa"/>
          </w:tblCellMar>
        </w:tblPrEx>
        <w:trPr>
          <w:trHeight w:val="273"/>
        </w:trPr>
        <w:tc>
          <w:tcPr>
            <w:tcW w:w="2160" w:type="dxa"/>
            <w:tcBorders>
              <w:top w:val="single" w:sz="4" w:space="0" w:color="000000"/>
              <w:left w:val="single" w:sz="4" w:space="0" w:color="000000"/>
              <w:bottom w:val="single" w:sz="6" w:space="0" w:color="000000"/>
              <w:right w:val="single" w:sz="4" w:space="0" w:color="000000"/>
            </w:tcBorders>
          </w:tcPr>
          <w:p w14:paraId="05858926" w14:textId="77777777" w:rsidR="00000000" w:rsidRDefault="00000000">
            <w:pPr>
              <w:pStyle w:val="TableParagraph"/>
              <w:kinsoku w:val="0"/>
              <w:overflowPunct w:val="0"/>
              <w:spacing w:line="253" w:lineRule="exact"/>
              <w:rPr>
                <w:spacing w:val="-2"/>
              </w:rPr>
            </w:pPr>
            <w:r>
              <w:rPr>
                <w:spacing w:val="-2"/>
              </w:rPr>
              <w:t>dateAdded</w:t>
            </w:r>
          </w:p>
        </w:tc>
        <w:tc>
          <w:tcPr>
            <w:tcW w:w="3051" w:type="dxa"/>
            <w:tcBorders>
              <w:top w:val="single" w:sz="4" w:space="0" w:color="000000"/>
              <w:left w:val="single" w:sz="4" w:space="0" w:color="000000"/>
              <w:bottom w:val="single" w:sz="6" w:space="0" w:color="000000"/>
              <w:right w:val="single" w:sz="4" w:space="0" w:color="000000"/>
            </w:tcBorders>
          </w:tcPr>
          <w:p w14:paraId="6EEB1C6B" w14:textId="77777777" w:rsidR="00000000" w:rsidRDefault="00000000">
            <w:pPr>
              <w:pStyle w:val="TableParagraph"/>
              <w:kinsoku w:val="0"/>
              <w:overflowPunct w:val="0"/>
              <w:spacing w:line="253" w:lineRule="exact"/>
              <w:ind w:left="108"/>
              <w:rPr>
                <w:spacing w:val="-4"/>
              </w:rPr>
            </w:pPr>
            <w:r>
              <w:rPr>
                <w:spacing w:val="-4"/>
              </w:rPr>
              <w:t>Date</w:t>
            </w:r>
          </w:p>
        </w:tc>
        <w:tc>
          <w:tcPr>
            <w:tcW w:w="3403" w:type="dxa"/>
            <w:tcBorders>
              <w:top w:val="single" w:sz="4" w:space="0" w:color="000000"/>
              <w:left w:val="single" w:sz="4" w:space="0" w:color="000000"/>
              <w:bottom w:val="single" w:sz="6" w:space="0" w:color="000000"/>
              <w:right w:val="single" w:sz="4" w:space="0" w:color="000000"/>
            </w:tcBorders>
          </w:tcPr>
          <w:p w14:paraId="4CAE2CBF" w14:textId="77777777" w:rsidR="00000000" w:rsidRDefault="00000000">
            <w:pPr>
              <w:pStyle w:val="TableParagraph"/>
              <w:kinsoku w:val="0"/>
              <w:overflowPunct w:val="0"/>
              <w:spacing w:line="253" w:lineRule="exact"/>
              <w:ind w:left="108"/>
              <w:rPr>
                <w:spacing w:val="-2"/>
              </w:rPr>
            </w:pPr>
            <w:r>
              <w:rPr>
                <w:spacing w:val="-2"/>
              </w:rPr>
              <w:t>TIMESTAMP</w:t>
            </w:r>
          </w:p>
        </w:tc>
      </w:tr>
      <w:tr w:rsidR="00000000" w14:paraId="0CE89E98" w14:textId="77777777">
        <w:tblPrEx>
          <w:tblCellMar>
            <w:top w:w="0" w:type="dxa"/>
            <w:left w:w="0" w:type="dxa"/>
            <w:bottom w:w="0" w:type="dxa"/>
            <w:right w:w="0" w:type="dxa"/>
          </w:tblCellMar>
        </w:tblPrEx>
        <w:trPr>
          <w:trHeight w:val="273"/>
        </w:trPr>
        <w:tc>
          <w:tcPr>
            <w:tcW w:w="2160" w:type="dxa"/>
            <w:tcBorders>
              <w:top w:val="single" w:sz="6" w:space="0" w:color="000000"/>
              <w:left w:val="single" w:sz="4" w:space="0" w:color="000000"/>
              <w:bottom w:val="single" w:sz="4" w:space="0" w:color="000000"/>
              <w:right w:val="single" w:sz="4" w:space="0" w:color="000000"/>
            </w:tcBorders>
          </w:tcPr>
          <w:p w14:paraId="41AC347B" w14:textId="77777777" w:rsidR="00000000" w:rsidRDefault="00000000">
            <w:pPr>
              <w:pStyle w:val="TableParagraph"/>
              <w:kinsoku w:val="0"/>
              <w:overflowPunct w:val="0"/>
              <w:spacing w:line="253" w:lineRule="exact"/>
              <w:rPr>
                <w:spacing w:val="-2"/>
              </w:rPr>
            </w:pPr>
            <w:r>
              <w:rPr>
                <w:spacing w:val="-2"/>
              </w:rPr>
              <w:t>thumbnailBytes</w:t>
            </w:r>
          </w:p>
        </w:tc>
        <w:tc>
          <w:tcPr>
            <w:tcW w:w="3051" w:type="dxa"/>
            <w:tcBorders>
              <w:top w:val="single" w:sz="6" w:space="0" w:color="000000"/>
              <w:left w:val="single" w:sz="4" w:space="0" w:color="000000"/>
              <w:bottom w:val="single" w:sz="4" w:space="0" w:color="000000"/>
              <w:right w:val="single" w:sz="4" w:space="0" w:color="000000"/>
            </w:tcBorders>
          </w:tcPr>
          <w:p w14:paraId="06663884" w14:textId="77777777" w:rsidR="00000000" w:rsidRDefault="00000000">
            <w:pPr>
              <w:pStyle w:val="TableParagraph"/>
              <w:kinsoku w:val="0"/>
              <w:overflowPunct w:val="0"/>
              <w:spacing w:line="253" w:lineRule="exact"/>
              <w:ind w:left="108"/>
              <w:rPr>
                <w:spacing w:val="-2"/>
              </w:rPr>
            </w:pPr>
            <w:r>
              <w:rPr>
                <w:spacing w:val="-2"/>
              </w:rPr>
              <w:t>byte[]</w:t>
            </w:r>
          </w:p>
        </w:tc>
        <w:tc>
          <w:tcPr>
            <w:tcW w:w="3403" w:type="dxa"/>
            <w:tcBorders>
              <w:top w:val="single" w:sz="6" w:space="0" w:color="000000"/>
              <w:left w:val="single" w:sz="4" w:space="0" w:color="000000"/>
              <w:bottom w:val="single" w:sz="4" w:space="0" w:color="000000"/>
              <w:right w:val="single" w:sz="4" w:space="0" w:color="000000"/>
            </w:tcBorders>
          </w:tcPr>
          <w:p w14:paraId="1A92CDA9" w14:textId="77777777" w:rsidR="00000000" w:rsidRDefault="00000000">
            <w:pPr>
              <w:pStyle w:val="TableParagraph"/>
              <w:kinsoku w:val="0"/>
              <w:overflowPunct w:val="0"/>
              <w:spacing w:line="253" w:lineRule="exact"/>
              <w:ind w:left="108"/>
              <w:rPr>
                <w:spacing w:val="-4"/>
              </w:rPr>
            </w:pPr>
            <w:r>
              <w:rPr>
                <w:spacing w:val="-4"/>
              </w:rPr>
              <w:t>BLOB</w:t>
            </w:r>
          </w:p>
        </w:tc>
      </w:tr>
      <w:tr w:rsidR="00000000" w14:paraId="0AE101D7" w14:textId="77777777">
        <w:tblPrEx>
          <w:tblCellMar>
            <w:top w:w="0" w:type="dxa"/>
            <w:left w:w="0" w:type="dxa"/>
            <w:bottom w:w="0" w:type="dxa"/>
            <w:right w:w="0" w:type="dxa"/>
          </w:tblCellMar>
        </w:tblPrEx>
        <w:trPr>
          <w:trHeight w:val="551"/>
        </w:trPr>
        <w:tc>
          <w:tcPr>
            <w:tcW w:w="2160" w:type="dxa"/>
            <w:tcBorders>
              <w:top w:val="single" w:sz="4" w:space="0" w:color="000000"/>
              <w:left w:val="single" w:sz="4" w:space="0" w:color="000000"/>
              <w:bottom w:val="single" w:sz="4" w:space="0" w:color="000000"/>
              <w:right w:val="single" w:sz="4" w:space="0" w:color="000000"/>
            </w:tcBorders>
          </w:tcPr>
          <w:p w14:paraId="5318EAA9" w14:textId="77777777" w:rsidR="00000000" w:rsidRDefault="00000000">
            <w:pPr>
              <w:pStyle w:val="TableParagraph"/>
              <w:kinsoku w:val="0"/>
              <w:overflowPunct w:val="0"/>
              <w:spacing w:line="268" w:lineRule="exact"/>
              <w:rPr>
                <w:spacing w:val="-4"/>
              </w:rPr>
            </w:pPr>
            <w:r>
              <w:rPr>
                <w:spacing w:val="-4"/>
              </w:rPr>
              <w:t>tags</w:t>
            </w:r>
          </w:p>
        </w:tc>
        <w:tc>
          <w:tcPr>
            <w:tcW w:w="3051" w:type="dxa"/>
            <w:tcBorders>
              <w:top w:val="single" w:sz="4" w:space="0" w:color="000000"/>
              <w:left w:val="single" w:sz="4" w:space="0" w:color="000000"/>
              <w:bottom w:val="single" w:sz="4" w:space="0" w:color="000000"/>
              <w:right w:val="single" w:sz="4" w:space="0" w:color="000000"/>
            </w:tcBorders>
          </w:tcPr>
          <w:p w14:paraId="7DEF2D22" w14:textId="77777777" w:rsidR="00000000" w:rsidRDefault="00000000">
            <w:pPr>
              <w:pStyle w:val="TableParagraph"/>
              <w:kinsoku w:val="0"/>
              <w:overflowPunct w:val="0"/>
              <w:spacing w:line="268" w:lineRule="exact"/>
              <w:ind w:left="108"/>
              <w:rPr>
                <w:spacing w:val="-2"/>
              </w:rPr>
            </w:pPr>
            <w:r>
              <w:rPr>
                <w:spacing w:val="-2"/>
              </w:rPr>
              <w:t>DocumentTagConnection</w:t>
            </w:r>
          </w:p>
          <w:p w14:paraId="5BA36617" w14:textId="77777777" w:rsidR="00000000" w:rsidRDefault="00000000">
            <w:pPr>
              <w:pStyle w:val="TableParagraph"/>
              <w:kinsoku w:val="0"/>
              <w:overflowPunct w:val="0"/>
              <w:spacing w:line="264" w:lineRule="exact"/>
              <w:ind w:left="108"/>
              <w:rPr>
                <w:spacing w:val="-2"/>
              </w:rPr>
            </w:pPr>
            <w:r>
              <w:rPr>
                <w:spacing w:val="-2"/>
              </w:rPr>
              <w:t>gyűjtemény</w:t>
            </w:r>
          </w:p>
        </w:tc>
        <w:tc>
          <w:tcPr>
            <w:tcW w:w="3403" w:type="dxa"/>
            <w:tcBorders>
              <w:top w:val="single" w:sz="4" w:space="0" w:color="000000"/>
              <w:left w:val="single" w:sz="4" w:space="0" w:color="000000"/>
              <w:bottom w:val="single" w:sz="4" w:space="0" w:color="000000"/>
              <w:right w:val="single" w:sz="4" w:space="0" w:color="000000"/>
            </w:tcBorders>
          </w:tcPr>
          <w:p w14:paraId="26905A32" w14:textId="77777777" w:rsidR="00000000" w:rsidRDefault="00000000">
            <w:pPr>
              <w:pStyle w:val="TableParagraph"/>
              <w:kinsoku w:val="0"/>
              <w:overflowPunct w:val="0"/>
              <w:spacing w:line="268" w:lineRule="exact"/>
              <w:ind w:left="108"/>
            </w:pPr>
            <w:r>
              <w:t>–</w:t>
            </w:r>
          </w:p>
        </w:tc>
      </w:tr>
      <w:tr w:rsidR="00000000" w14:paraId="13382D4C" w14:textId="77777777">
        <w:tblPrEx>
          <w:tblCellMar>
            <w:top w:w="0" w:type="dxa"/>
            <w:left w:w="0" w:type="dxa"/>
            <w:bottom w:w="0" w:type="dxa"/>
            <w:right w:w="0" w:type="dxa"/>
          </w:tblCellMar>
        </w:tblPrEx>
        <w:trPr>
          <w:trHeight w:val="254"/>
        </w:trPr>
        <w:tc>
          <w:tcPr>
            <w:tcW w:w="2160" w:type="dxa"/>
            <w:tcBorders>
              <w:top w:val="single" w:sz="4" w:space="0" w:color="000000"/>
              <w:left w:val="single" w:sz="4" w:space="0" w:color="000000"/>
              <w:bottom w:val="single" w:sz="4" w:space="0" w:color="000000"/>
              <w:right w:val="single" w:sz="4" w:space="0" w:color="000000"/>
            </w:tcBorders>
          </w:tcPr>
          <w:p w14:paraId="75104821" w14:textId="77777777" w:rsidR="00000000" w:rsidRDefault="00000000">
            <w:pPr>
              <w:pStyle w:val="TableParagraph"/>
              <w:kinsoku w:val="0"/>
              <w:overflowPunct w:val="0"/>
              <w:spacing w:line="234" w:lineRule="exact"/>
              <w:rPr>
                <w:spacing w:val="-2"/>
                <w:sz w:val="22"/>
                <w:szCs w:val="22"/>
              </w:rPr>
            </w:pPr>
            <w:r>
              <w:rPr>
                <w:spacing w:val="-2"/>
                <w:sz w:val="22"/>
                <w:szCs w:val="22"/>
              </w:rPr>
              <w:t>metadataCollection</w:t>
            </w:r>
          </w:p>
        </w:tc>
        <w:tc>
          <w:tcPr>
            <w:tcW w:w="3051" w:type="dxa"/>
            <w:tcBorders>
              <w:top w:val="single" w:sz="4" w:space="0" w:color="000000"/>
              <w:left w:val="single" w:sz="4" w:space="0" w:color="000000"/>
              <w:bottom w:val="single" w:sz="4" w:space="0" w:color="000000"/>
              <w:right w:val="single" w:sz="4" w:space="0" w:color="000000"/>
            </w:tcBorders>
          </w:tcPr>
          <w:p w14:paraId="0CAC0E95" w14:textId="77777777" w:rsidR="00000000" w:rsidRDefault="00000000">
            <w:pPr>
              <w:pStyle w:val="TableParagraph"/>
              <w:kinsoku w:val="0"/>
              <w:overflowPunct w:val="0"/>
              <w:spacing w:line="234" w:lineRule="exact"/>
              <w:ind w:left="108"/>
              <w:rPr>
                <w:spacing w:val="-2"/>
                <w:sz w:val="22"/>
                <w:szCs w:val="22"/>
              </w:rPr>
            </w:pPr>
            <w:r>
              <w:rPr>
                <w:sz w:val="22"/>
                <w:szCs w:val="22"/>
              </w:rPr>
              <w:t>Metadata</w:t>
            </w:r>
            <w:r>
              <w:rPr>
                <w:spacing w:val="-5"/>
                <w:sz w:val="22"/>
                <w:szCs w:val="22"/>
              </w:rPr>
              <w:t xml:space="preserve"> </w:t>
            </w:r>
            <w:r>
              <w:rPr>
                <w:spacing w:val="-2"/>
                <w:sz w:val="22"/>
                <w:szCs w:val="22"/>
              </w:rPr>
              <w:t>gyűjtemény</w:t>
            </w:r>
          </w:p>
        </w:tc>
        <w:tc>
          <w:tcPr>
            <w:tcW w:w="3403" w:type="dxa"/>
            <w:tcBorders>
              <w:top w:val="single" w:sz="4" w:space="0" w:color="000000"/>
              <w:left w:val="single" w:sz="4" w:space="0" w:color="000000"/>
              <w:bottom w:val="single" w:sz="4" w:space="0" w:color="000000"/>
              <w:right w:val="single" w:sz="4" w:space="0" w:color="000000"/>
            </w:tcBorders>
          </w:tcPr>
          <w:p w14:paraId="3FB80F85" w14:textId="77777777" w:rsidR="00000000" w:rsidRDefault="00000000">
            <w:pPr>
              <w:pStyle w:val="TableParagraph"/>
              <w:kinsoku w:val="0"/>
              <w:overflowPunct w:val="0"/>
              <w:spacing w:line="234" w:lineRule="exact"/>
              <w:ind w:left="108"/>
              <w:rPr>
                <w:sz w:val="22"/>
                <w:szCs w:val="22"/>
              </w:rPr>
            </w:pPr>
            <w:r>
              <w:rPr>
                <w:sz w:val="22"/>
                <w:szCs w:val="22"/>
              </w:rPr>
              <w:t>–</w:t>
            </w:r>
          </w:p>
        </w:tc>
      </w:tr>
      <w:tr w:rsidR="00000000" w14:paraId="5FCE0F17" w14:textId="77777777">
        <w:tblPrEx>
          <w:tblCellMar>
            <w:top w:w="0" w:type="dxa"/>
            <w:left w:w="0" w:type="dxa"/>
            <w:bottom w:w="0" w:type="dxa"/>
            <w:right w:w="0" w:type="dxa"/>
          </w:tblCellMar>
        </w:tblPrEx>
        <w:trPr>
          <w:trHeight w:val="254"/>
        </w:trPr>
        <w:tc>
          <w:tcPr>
            <w:tcW w:w="2160" w:type="dxa"/>
            <w:tcBorders>
              <w:top w:val="single" w:sz="4" w:space="0" w:color="000000"/>
              <w:left w:val="single" w:sz="4" w:space="0" w:color="000000"/>
              <w:bottom w:val="single" w:sz="4" w:space="0" w:color="000000"/>
              <w:right w:val="single" w:sz="4" w:space="0" w:color="000000"/>
            </w:tcBorders>
          </w:tcPr>
          <w:p w14:paraId="6D2E7720" w14:textId="77777777" w:rsidR="00000000" w:rsidRDefault="00000000">
            <w:pPr>
              <w:pStyle w:val="TableParagraph"/>
              <w:kinsoku w:val="0"/>
              <w:overflowPunct w:val="0"/>
              <w:spacing w:line="234" w:lineRule="exact"/>
              <w:rPr>
                <w:spacing w:val="-2"/>
                <w:sz w:val="22"/>
                <w:szCs w:val="22"/>
              </w:rPr>
            </w:pPr>
            <w:r>
              <w:rPr>
                <w:spacing w:val="-2"/>
                <w:sz w:val="22"/>
                <w:szCs w:val="22"/>
              </w:rPr>
              <w:t>commentCollection</w:t>
            </w:r>
          </w:p>
        </w:tc>
        <w:tc>
          <w:tcPr>
            <w:tcW w:w="3051" w:type="dxa"/>
            <w:tcBorders>
              <w:top w:val="single" w:sz="4" w:space="0" w:color="000000"/>
              <w:left w:val="single" w:sz="4" w:space="0" w:color="000000"/>
              <w:bottom w:val="single" w:sz="4" w:space="0" w:color="000000"/>
              <w:right w:val="single" w:sz="4" w:space="0" w:color="000000"/>
            </w:tcBorders>
          </w:tcPr>
          <w:p w14:paraId="2A9D0182" w14:textId="77777777" w:rsidR="00000000" w:rsidRDefault="00000000">
            <w:pPr>
              <w:pStyle w:val="TableParagraph"/>
              <w:kinsoku w:val="0"/>
              <w:overflowPunct w:val="0"/>
              <w:spacing w:line="234" w:lineRule="exact"/>
              <w:ind w:left="108"/>
              <w:rPr>
                <w:spacing w:val="-2"/>
                <w:sz w:val="22"/>
                <w:szCs w:val="22"/>
              </w:rPr>
            </w:pPr>
            <w:r>
              <w:rPr>
                <w:sz w:val="22"/>
                <w:szCs w:val="22"/>
              </w:rPr>
              <w:t>Comment</w:t>
            </w:r>
            <w:r>
              <w:rPr>
                <w:spacing w:val="-8"/>
                <w:sz w:val="22"/>
                <w:szCs w:val="22"/>
              </w:rPr>
              <w:t xml:space="preserve"> </w:t>
            </w:r>
            <w:r>
              <w:rPr>
                <w:spacing w:val="-2"/>
                <w:sz w:val="22"/>
                <w:szCs w:val="22"/>
              </w:rPr>
              <w:t>gyűjtemény</w:t>
            </w:r>
          </w:p>
        </w:tc>
        <w:tc>
          <w:tcPr>
            <w:tcW w:w="3403" w:type="dxa"/>
            <w:tcBorders>
              <w:top w:val="single" w:sz="4" w:space="0" w:color="000000"/>
              <w:left w:val="single" w:sz="4" w:space="0" w:color="000000"/>
              <w:bottom w:val="single" w:sz="4" w:space="0" w:color="000000"/>
              <w:right w:val="single" w:sz="4" w:space="0" w:color="000000"/>
            </w:tcBorders>
          </w:tcPr>
          <w:p w14:paraId="644FADDE" w14:textId="77777777" w:rsidR="00000000" w:rsidRDefault="00000000">
            <w:pPr>
              <w:pStyle w:val="TableParagraph"/>
              <w:kinsoku w:val="0"/>
              <w:overflowPunct w:val="0"/>
              <w:spacing w:line="234" w:lineRule="exact"/>
              <w:ind w:left="108"/>
              <w:rPr>
                <w:sz w:val="22"/>
                <w:szCs w:val="22"/>
              </w:rPr>
            </w:pPr>
            <w:r>
              <w:rPr>
                <w:sz w:val="22"/>
                <w:szCs w:val="22"/>
              </w:rPr>
              <w:t>–</w:t>
            </w:r>
          </w:p>
        </w:tc>
      </w:tr>
    </w:tbl>
    <w:p w14:paraId="7F25BF57" w14:textId="77777777" w:rsidR="00000000" w:rsidRDefault="00000000">
      <w:pPr>
        <w:pStyle w:val="BodyText"/>
        <w:kinsoku w:val="0"/>
        <w:overflowPunct w:val="0"/>
        <w:spacing w:before="10"/>
        <w:rPr>
          <w:b/>
          <w:bCs/>
          <w:sz w:val="37"/>
          <w:szCs w:val="37"/>
        </w:rPr>
      </w:pPr>
    </w:p>
    <w:p w14:paraId="662A7293" w14:textId="77777777" w:rsidR="00000000" w:rsidRDefault="00000000">
      <w:pPr>
        <w:pStyle w:val="ListParagraph"/>
        <w:numPr>
          <w:ilvl w:val="0"/>
          <w:numId w:val="4"/>
        </w:numPr>
        <w:tabs>
          <w:tab w:val="left" w:pos="1122"/>
        </w:tabs>
        <w:kinsoku w:val="0"/>
        <w:overflowPunct w:val="0"/>
        <w:spacing w:before="1" w:line="271" w:lineRule="auto"/>
        <w:ind w:left="1121" w:right="396"/>
      </w:pPr>
      <w:r>
        <w:t xml:space="preserve">Az </w:t>
      </w:r>
      <w:r>
        <w:rPr>
          <w:rFonts w:ascii="Consolas" w:hAnsi="Consolas" w:cs="Consolas"/>
          <w:sz w:val="22"/>
          <w:szCs w:val="22"/>
        </w:rPr>
        <w:t>id</w:t>
      </w:r>
      <w:r>
        <w:rPr>
          <w:sz w:val="22"/>
          <w:szCs w:val="22"/>
        </w:rPr>
        <w:t xml:space="preserve"> </w:t>
      </w:r>
      <w:r>
        <w:t>mező tárolja az entitás egyedi azonosítóját. Ez alapján lehet az adatbázis- ban az entitást azonosítani.</w:t>
      </w:r>
    </w:p>
    <w:p w14:paraId="057A68EB" w14:textId="77777777" w:rsidR="00000000" w:rsidRDefault="00000000">
      <w:pPr>
        <w:pStyle w:val="ListParagraph"/>
        <w:numPr>
          <w:ilvl w:val="0"/>
          <w:numId w:val="4"/>
        </w:numPr>
        <w:tabs>
          <w:tab w:val="left" w:pos="1122"/>
        </w:tabs>
        <w:kinsoku w:val="0"/>
        <w:overflowPunct w:val="0"/>
        <w:spacing w:before="128"/>
        <w:ind w:hanging="361"/>
        <w:rPr>
          <w:spacing w:val="-2"/>
        </w:rPr>
      </w:pPr>
      <w:r>
        <w:t>A</w:t>
      </w:r>
      <w:r>
        <w:rPr>
          <w:spacing w:val="-3"/>
        </w:rPr>
        <w:t xml:space="preserve"> </w:t>
      </w:r>
      <w:r>
        <w:rPr>
          <w:rFonts w:ascii="Consolas" w:hAnsi="Consolas" w:cs="Consolas"/>
          <w:sz w:val="22"/>
          <w:szCs w:val="22"/>
        </w:rPr>
        <w:t>location</w:t>
      </w:r>
      <w:r>
        <w:rPr>
          <w:spacing w:val="4"/>
          <w:sz w:val="22"/>
          <w:szCs w:val="22"/>
        </w:rPr>
        <w:t xml:space="preserve"> </w:t>
      </w:r>
      <w:r>
        <w:t>mező</w:t>
      </w:r>
      <w:r>
        <w:rPr>
          <w:spacing w:val="-2"/>
        </w:rPr>
        <w:t xml:space="preserve"> </w:t>
      </w:r>
      <w:r>
        <w:t>tárolja</w:t>
      </w:r>
      <w:r>
        <w:rPr>
          <w:spacing w:val="-4"/>
        </w:rPr>
        <w:t xml:space="preserve"> </w:t>
      </w:r>
      <w:r>
        <w:t>a</w:t>
      </w:r>
      <w:r>
        <w:rPr>
          <w:spacing w:val="-3"/>
        </w:rPr>
        <w:t xml:space="preserve"> </w:t>
      </w:r>
      <w:r>
        <w:t>dokumentum</w:t>
      </w:r>
      <w:r>
        <w:rPr>
          <w:spacing w:val="-3"/>
        </w:rPr>
        <w:t xml:space="preserve"> </w:t>
      </w:r>
      <w:r>
        <w:t>elérési</w:t>
      </w:r>
      <w:r>
        <w:rPr>
          <w:spacing w:val="-2"/>
        </w:rPr>
        <w:t xml:space="preserve"> útját.</w:t>
      </w:r>
    </w:p>
    <w:p w14:paraId="4417A7FB" w14:textId="77777777" w:rsidR="00000000" w:rsidRDefault="00000000">
      <w:pPr>
        <w:pStyle w:val="ListParagraph"/>
        <w:numPr>
          <w:ilvl w:val="0"/>
          <w:numId w:val="4"/>
        </w:numPr>
        <w:tabs>
          <w:tab w:val="left" w:pos="1122"/>
        </w:tabs>
        <w:kinsoku w:val="0"/>
        <w:overflowPunct w:val="0"/>
        <w:spacing w:line="273" w:lineRule="auto"/>
        <w:ind w:left="1121" w:right="405"/>
      </w:pPr>
      <w:r>
        <w:t>A creatorComputerId mező tárolja annak a számítógépnek az azonosítóját, ami az adott dokumentum entitást létrehozta.</w:t>
      </w:r>
    </w:p>
    <w:p w14:paraId="5A943341" w14:textId="77777777" w:rsidR="00000000" w:rsidRDefault="00000000">
      <w:pPr>
        <w:pStyle w:val="ListParagraph"/>
        <w:numPr>
          <w:ilvl w:val="0"/>
          <w:numId w:val="4"/>
        </w:numPr>
        <w:tabs>
          <w:tab w:val="left" w:pos="1122"/>
        </w:tabs>
        <w:kinsoku w:val="0"/>
        <w:overflowPunct w:val="0"/>
        <w:spacing w:before="123"/>
        <w:ind w:hanging="361"/>
        <w:rPr>
          <w:spacing w:val="-2"/>
        </w:rPr>
      </w:pPr>
      <w:r>
        <w:t>A</w:t>
      </w:r>
      <w:r>
        <w:rPr>
          <w:spacing w:val="-2"/>
        </w:rPr>
        <w:t xml:space="preserve"> </w:t>
      </w:r>
      <w:r>
        <w:rPr>
          <w:rFonts w:ascii="Consolas" w:hAnsi="Consolas" w:cs="Consolas"/>
          <w:sz w:val="22"/>
          <w:szCs w:val="22"/>
        </w:rPr>
        <w:t>type</w:t>
      </w:r>
      <w:r>
        <w:rPr>
          <w:spacing w:val="5"/>
          <w:sz w:val="22"/>
          <w:szCs w:val="22"/>
        </w:rPr>
        <w:t xml:space="preserve"> </w:t>
      </w:r>
      <w:r>
        <w:t>mező</w:t>
      </w:r>
      <w:r>
        <w:rPr>
          <w:spacing w:val="-1"/>
        </w:rPr>
        <w:t xml:space="preserve"> </w:t>
      </w:r>
      <w:r>
        <w:t>tárolja</w:t>
      </w:r>
      <w:r>
        <w:rPr>
          <w:spacing w:val="-2"/>
        </w:rPr>
        <w:t xml:space="preserve"> </w:t>
      </w:r>
      <w:r>
        <w:t>a</w:t>
      </w:r>
      <w:r>
        <w:rPr>
          <w:spacing w:val="-2"/>
        </w:rPr>
        <w:t xml:space="preserve"> </w:t>
      </w:r>
      <w:r>
        <w:t>dokumentumhoz tartozó</w:t>
      </w:r>
      <w:r>
        <w:rPr>
          <w:spacing w:val="-1"/>
        </w:rPr>
        <w:t xml:space="preserve"> </w:t>
      </w:r>
      <w:r>
        <w:rPr>
          <w:spacing w:val="-2"/>
        </w:rPr>
        <w:t>dokumentumsablont.</w:t>
      </w:r>
    </w:p>
    <w:p w14:paraId="027F341C" w14:textId="77777777" w:rsidR="00000000" w:rsidRDefault="00000000">
      <w:pPr>
        <w:pStyle w:val="ListParagraph"/>
        <w:numPr>
          <w:ilvl w:val="0"/>
          <w:numId w:val="4"/>
        </w:numPr>
        <w:tabs>
          <w:tab w:val="left" w:pos="1122"/>
        </w:tabs>
        <w:kinsoku w:val="0"/>
        <w:overflowPunct w:val="0"/>
        <w:spacing w:before="162"/>
        <w:ind w:hanging="361"/>
        <w:rPr>
          <w:spacing w:val="-2"/>
        </w:rPr>
      </w:pPr>
      <w:r>
        <w:t>A</w:t>
      </w:r>
      <w:r>
        <w:rPr>
          <w:spacing w:val="-6"/>
        </w:rPr>
        <w:t xml:space="preserve"> </w:t>
      </w:r>
      <w:r>
        <w:rPr>
          <w:rFonts w:ascii="Consolas" w:hAnsi="Consolas" w:cs="Consolas"/>
          <w:sz w:val="22"/>
          <w:szCs w:val="22"/>
        </w:rPr>
        <w:t>dateAdded</w:t>
      </w:r>
      <w:r>
        <w:rPr>
          <w:spacing w:val="6"/>
          <w:sz w:val="22"/>
          <w:szCs w:val="22"/>
        </w:rPr>
        <w:t xml:space="preserve"> </w:t>
      </w:r>
      <w:r>
        <w:t>mező</w:t>
      </w:r>
      <w:r>
        <w:rPr>
          <w:spacing w:val="-2"/>
        </w:rPr>
        <w:t xml:space="preserve"> </w:t>
      </w:r>
      <w:r>
        <w:t>tárolja</w:t>
      </w:r>
      <w:r>
        <w:rPr>
          <w:spacing w:val="-3"/>
        </w:rPr>
        <w:t xml:space="preserve"> </w:t>
      </w:r>
      <w:r>
        <w:t>a</w:t>
      </w:r>
      <w:r>
        <w:rPr>
          <w:spacing w:val="-3"/>
        </w:rPr>
        <w:t xml:space="preserve"> </w:t>
      </w:r>
      <w:r>
        <w:t>dokumentum</w:t>
      </w:r>
      <w:r>
        <w:rPr>
          <w:spacing w:val="-2"/>
        </w:rPr>
        <w:t xml:space="preserve"> </w:t>
      </w:r>
      <w:r>
        <w:t>létrehozásának</w:t>
      </w:r>
      <w:r>
        <w:rPr>
          <w:spacing w:val="-2"/>
        </w:rPr>
        <w:t xml:space="preserve"> idejét.</w:t>
      </w:r>
    </w:p>
    <w:p w14:paraId="64FED46F" w14:textId="77777777" w:rsidR="00000000" w:rsidRDefault="00000000">
      <w:pPr>
        <w:pStyle w:val="ListParagraph"/>
        <w:numPr>
          <w:ilvl w:val="0"/>
          <w:numId w:val="4"/>
        </w:numPr>
        <w:tabs>
          <w:tab w:val="left" w:pos="1122"/>
        </w:tabs>
        <w:kinsoku w:val="0"/>
        <w:overflowPunct w:val="0"/>
        <w:spacing w:before="162" w:line="271" w:lineRule="auto"/>
        <w:ind w:left="1121" w:right="401"/>
      </w:pPr>
      <w:r>
        <w:t>A</w:t>
      </w:r>
      <w:r>
        <w:rPr>
          <w:spacing w:val="-6"/>
        </w:rPr>
        <w:t xml:space="preserve"> </w:t>
      </w:r>
      <w:r>
        <w:rPr>
          <w:rFonts w:ascii="Consolas" w:hAnsi="Consolas" w:cs="Consolas"/>
          <w:sz w:val="22"/>
          <w:szCs w:val="22"/>
        </w:rPr>
        <w:t>thumbnailBytes</w:t>
      </w:r>
      <w:r>
        <w:rPr>
          <w:sz w:val="22"/>
          <w:szCs w:val="22"/>
        </w:rPr>
        <w:t xml:space="preserve"> </w:t>
      </w:r>
      <w:r>
        <w:t>mező</w:t>
      </w:r>
      <w:r>
        <w:rPr>
          <w:spacing w:val="-5"/>
        </w:rPr>
        <w:t xml:space="preserve"> </w:t>
      </w:r>
      <w:r>
        <w:t>tárolja</w:t>
      </w:r>
      <w:r>
        <w:rPr>
          <w:spacing w:val="-5"/>
        </w:rPr>
        <w:t xml:space="preserve"> </w:t>
      </w:r>
      <w:r>
        <w:t>a</w:t>
      </w:r>
      <w:r>
        <w:rPr>
          <w:spacing w:val="-6"/>
        </w:rPr>
        <w:t xml:space="preserve"> </w:t>
      </w:r>
      <w:r>
        <w:t>dokumentum</w:t>
      </w:r>
      <w:r>
        <w:rPr>
          <w:spacing w:val="-4"/>
        </w:rPr>
        <w:t xml:space="preserve"> </w:t>
      </w:r>
      <w:r>
        <w:t>bélyegképeként</w:t>
      </w:r>
      <w:r>
        <w:rPr>
          <w:spacing w:val="-5"/>
        </w:rPr>
        <w:t xml:space="preserve"> </w:t>
      </w:r>
      <w:r>
        <w:t>megjelenítendő képet, png formátumban.</w:t>
      </w:r>
    </w:p>
    <w:p w14:paraId="1F28A45C" w14:textId="77777777" w:rsidR="00000000" w:rsidRDefault="00000000">
      <w:pPr>
        <w:pStyle w:val="ListParagraph"/>
        <w:numPr>
          <w:ilvl w:val="0"/>
          <w:numId w:val="4"/>
        </w:numPr>
        <w:tabs>
          <w:tab w:val="left" w:pos="1122"/>
        </w:tabs>
        <w:kinsoku w:val="0"/>
        <w:overflowPunct w:val="0"/>
        <w:spacing w:before="162" w:line="271" w:lineRule="auto"/>
        <w:ind w:left="1121" w:right="401"/>
        <w:sectPr w:rsidR="00000000">
          <w:pgSz w:w="11910" w:h="16840"/>
          <w:pgMar w:top="1440" w:right="1300" w:bottom="280" w:left="1300" w:header="949" w:footer="0" w:gutter="0"/>
          <w:cols w:space="708"/>
          <w:noEndnote/>
        </w:sectPr>
      </w:pPr>
    </w:p>
    <w:p w14:paraId="75361577" w14:textId="77777777" w:rsidR="00000000" w:rsidRDefault="00000000">
      <w:pPr>
        <w:pStyle w:val="BodyText"/>
        <w:kinsoku w:val="0"/>
        <w:overflowPunct w:val="0"/>
        <w:rPr>
          <w:sz w:val="20"/>
          <w:szCs w:val="20"/>
        </w:rPr>
      </w:pPr>
    </w:p>
    <w:p w14:paraId="36E27157" w14:textId="77777777" w:rsidR="00000000" w:rsidRDefault="00000000">
      <w:pPr>
        <w:pStyle w:val="BodyText"/>
        <w:kinsoku w:val="0"/>
        <w:overflowPunct w:val="0"/>
        <w:spacing w:before="4"/>
        <w:rPr>
          <w:sz w:val="17"/>
          <w:szCs w:val="17"/>
        </w:rPr>
      </w:pPr>
    </w:p>
    <w:p w14:paraId="2822DADE" w14:textId="77777777" w:rsidR="00000000" w:rsidRDefault="00000000">
      <w:pPr>
        <w:pStyle w:val="ListParagraph"/>
        <w:numPr>
          <w:ilvl w:val="0"/>
          <w:numId w:val="4"/>
        </w:numPr>
        <w:tabs>
          <w:tab w:val="left" w:pos="1122"/>
        </w:tabs>
        <w:kinsoku w:val="0"/>
        <w:overflowPunct w:val="0"/>
        <w:spacing w:before="100"/>
        <w:ind w:hanging="361"/>
        <w:rPr>
          <w:spacing w:val="-2"/>
        </w:rPr>
      </w:pPr>
      <w:r>
        <w:t>A</w:t>
      </w:r>
      <w:r>
        <w:rPr>
          <w:spacing w:val="-5"/>
        </w:rPr>
        <w:t xml:space="preserve"> </w:t>
      </w:r>
      <w:r>
        <w:rPr>
          <w:rFonts w:ascii="Consolas" w:hAnsi="Consolas" w:cs="Consolas"/>
          <w:sz w:val="22"/>
          <w:szCs w:val="22"/>
        </w:rPr>
        <w:t>tags</w:t>
      </w:r>
      <w:r>
        <w:rPr>
          <w:spacing w:val="5"/>
          <w:sz w:val="22"/>
          <w:szCs w:val="22"/>
        </w:rPr>
        <w:t xml:space="preserve"> </w:t>
      </w:r>
      <w:r>
        <w:t>mező</w:t>
      </w:r>
      <w:r>
        <w:rPr>
          <w:spacing w:val="-2"/>
        </w:rPr>
        <w:t xml:space="preserve"> </w:t>
      </w:r>
      <w:r>
        <w:t>megadja</w:t>
      </w:r>
      <w:r>
        <w:rPr>
          <w:spacing w:val="-1"/>
        </w:rPr>
        <w:t xml:space="preserve"> </w:t>
      </w:r>
      <w:r>
        <w:t>a</w:t>
      </w:r>
      <w:r>
        <w:rPr>
          <w:spacing w:val="-1"/>
        </w:rPr>
        <w:t xml:space="preserve"> </w:t>
      </w:r>
      <w:r>
        <w:t>dokumentumhoz</w:t>
      </w:r>
      <w:r>
        <w:rPr>
          <w:spacing w:val="-1"/>
        </w:rPr>
        <w:t xml:space="preserve"> </w:t>
      </w:r>
      <w:r>
        <w:t>rendelt</w:t>
      </w:r>
      <w:r>
        <w:rPr>
          <w:spacing w:val="-1"/>
        </w:rPr>
        <w:t xml:space="preserve"> </w:t>
      </w:r>
      <w:r>
        <w:t>címkék</w:t>
      </w:r>
      <w:r>
        <w:rPr>
          <w:spacing w:val="-1"/>
        </w:rPr>
        <w:t xml:space="preserve"> </w:t>
      </w:r>
      <w:r>
        <w:rPr>
          <w:spacing w:val="-2"/>
        </w:rPr>
        <w:t>gyűjteményét.</w:t>
      </w:r>
    </w:p>
    <w:p w14:paraId="5C333C55" w14:textId="77777777" w:rsidR="00000000" w:rsidRDefault="00000000">
      <w:pPr>
        <w:pStyle w:val="ListParagraph"/>
        <w:numPr>
          <w:ilvl w:val="0"/>
          <w:numId w:val="4"/>
        </w:numPr>
        <w:tabs>
          <w:tab w:val="left" w:pos="1122"/>
        </w:tabs>
        <w:kinsoku w:val="0"/>
        <w:overflowPunct w:val="0"/>
        <w:spacing w:before="162" w:line="271" w:lineRule="auto"/>
        <w:ind w:right="401"/>
        <w:rPr>
          <w:spacing w:val="-2"/>
        </w:rPr>
      </w:pPr>
      <w:r>
        <w:t xml:space="preserve">A </w:t>
      </w:r>
      <w:r>
        <w:rPr>
          <w:rFonts w:ascii="Consolas" w:hAnsi="Consolas" w:cs="Consolas"/>
          <w:sz w:val="22"/>
          <w:szCs w:val="22"/>
        </w:rPr>
        <w:t>metadataCollection</w:t>
      </w:r>
      <w:r>
        <w:rPr>
          <w:spacing w:val="28"/>
          <w:sz w:val="22"/>
          <w:szCs w:val="22"/>
        </w:rPr>
        <w:t xml:space="preserve"> </w:t>
      </w:r>
      <w:r>
        <w:t xml:space="preserve">mező megadja a dokumentumhoz rendelt metaadatok </w:t>
      </w:r>
      <w:r>
        <w:rPr>
          <w:spacing w:val="-2"/>
        </w:rPr>
        <w:t>gyűjteményét.</w:t>
      </w:r>
    </w:p>
    <w:p w14:paraId="349E5FDF" w14:textId="77777777" w:rsidR="00000000" w:rsidRDefault="00000000">
      <w:pPr>
        <w:pStyle w:val="ListParagraph"/>
        <w:numPr>
          <w:ilvl w:val="0"/>
          <w:numId w:val="4"/>
        </w:numPr>
        <w:tabs>
          <w:tab w:val="left" w:pos="1122"/>
        </w:tabs>
        <w:kinsoku w:val="0"/>
        <w:overflowPunct w:val="0"/>
        <w:spacing w:before="128" w:line="271" w:lineRule="auto"/>
        <w:ind w:right="402"/>
        <w:rPr>
          <w:spacing w:val="-2"/>
        </w:rPr>
      </w:pPr>
      <w:r>
        <w:t xml:space="preserve">A </w:t>
      </w:r>
      <w:r>
        <w:rPr>
          <w:rFonts w:ascii="Consolas" w:hAnsi="Consolas" w:cs="Consolas"/>
          <w:sz w:val="22"/>
          <w:szCs w:val="22"/>
        </w:rPr>
        <w:t>commentCollection</w:t>
      </w:r>
      <w:r>
        <w:rPr>
          <w:sz w:val="22"/>
          <w:szCs w:val="22"/>
        </w:rPr>
        <w:t xml:space="preserve"> </w:t>
      </w:r>
      <w:r>
        <w:t xml:space="preserve">mező megadja a dokumentumhoz rendelt megjegyzések </w:t>
      </w:r>
      <w:r>
        <w:rPr>
          <w:spacing w:val="-2"/>
        </w:rPr>
        <w:t>gyűjteményét.</w:t>
      </w:r>
    </w:p>
    <w:p w14:paraId="3AD0C36E" w14:textId="77777777" w:rsidR="00000000" w:rsidRDefault="00000000">
      <w:pPr>
        <w:pStyle w:val="BodyText"/>
        <w:kinsoku w:val="0"/>
        <w:overflowPunct w:val="0"/>
        <w:rPr>
          <w:sz w:val="26"/>
          <w:szCs w:val="26"/>
        </w:rPr>
      </w:pPr>
    </w:p>
    <w:p w14:paraId="75E62F7F" w14:textId="77777777" w:rsidR="00000000" w:rsidRDefault="00000000">
      <w:pPr>
        <w:pStyle w:val="BodyText"/>
        <w:kinsoku w:val="0"/>
        <w:overflowPunct w:val="0"/>
        <w:spacing w:before="3"/>
        <w:rPr>
          <w:sz w:val="27"/>
          <w:szCs w:val="27"/>
        </w:rPr>
      </w:pPr>
    </w:p>
    <w:p w14:paraId="1AB9017E" w14:textId="77777777" w:rsidR="00000000" w:rsidRDefault="00000000">
      <w:pPr>
        <w:pStyle w:val="Heading4"/>
        <w:kinsoku w:val="0"/>
        <w:overflowPunct w:val="0"/>
        <w:rPr>
          <w:spacing w:val="-2"/>
        </w:rPr>
      </w:pPr>
      <w:bookmarkStart w:id="49" w:name="Dokumentumtípus entitás"/>
      <w:bookmarkStart w:id="50" w:name="_bookmark29"/>
      <w:bookmarkEnd w:id="49"/>
      <w:bookmarkEnd w:id="50"/>
      <w:r>
        <w:rPr>
          <w:w w:val="95"/>
        </w:rPr>
        <w:t>Dokumentumtípus</w:t>
      </w:r>
      <w:r>
        <w:rPr>
          <w:spacing w:val="55"/>
          <w:w w:val="150"/>
        </w:rPr>
        <w:t xml:space="preserve"> </w:t>
      </w:r>
      <w:r>
        <w:rPr>
          <w:spacing w:val="-2"/>
        </w:rPr>
        <w:t>entitás</w:t>
      </w:r>
    </w:p>
    <w:p w14:paraId="467AF70B" w14:textId="77777777" w:rsidR="00000000" w:rsidRDefault="00000000">
      <w:pPr>
        <w:pStyle w:val="BodyText"/>
        <w:kinsoku w:val="0"/>
        <w:overflowPunct w:val="0"/>
        <w:spacing w:before="160"/>
        <w:ind w:left="402"/>
        <w:rPr>
          <w:spacing w:val="-2"/>
        </w:rPr>
      </w:pPr>
      <w:r>
        <w:rPr>
          <w:b/>
          <w:bCs/>
        </w:rPr>
        <w:t>Célja:</w:t>
      </w:r>
      <w:r>
        <w:rPr>
          <w:b/>
          <w:bCs/>
          <w:spacing w:val="-5"/>
        </w:rPr>
        <w:t xml:space="preserve"> </w:t>
      </w:r>
      <w:r>
        <w:t>egy</w:t>
      </w:r>
      <w:r>
        <w:rPr>
          <w:spacing w:val="-6"/>
        </w:rPr>
        <w:t xml:space="preserve"> </w:t>
      </w:r>
      <w:r>
        <w:t>dokumentum</w:t>
      </w:r>
      <w:r>
        <w:rPr>
          <w:spacing w:val="-1"/>
        </w:rPr>
        <w:t xml:space="preserve"> </w:t>
      </w:r>
      <w:r>
        <w:t>típusának</w:t>
      </w:r>
      <w:r>
        <w:rPr>
          <w:spacing w:val="-1"/>
        </w:rPr>
        <w:t xml:space="preserve"> </w:t>
      </w:r>
      <w:r>
        <w:t>(pl.</w:t>
      </w:r>
      <w:r>
        <w:rPr>
          <w:spacing w:val="-1"/>
        </w:rPr>
        <w:t xml:space="preserve"> </w:t>
      </w:r>
      <w:r>
        <w:t>konferenciacikk,</w:t>
      </w:r>
      <w:r>
        <w:rPr>
          <w:spacing w:val="-1"/>
        </w:rPr>
        <w:t xml:space="preserve"> </w:t>
      </w:r>
      <w:r>
        <w:t>weboldal</w:t>
      </w:r>
      <w:r>
        <w:rPr>
          <w:spacing w:val="-1"/>
        </w:rPr>
        <w:t xml:space="preserve"> </w:t>
      </w:r>
      <w:r>
        <w:t xml:space="preserve">stb.) </w:t>
      </w:r>
      <w:r>
        <w:rPr>
          <w:spacing w:val="-2"/>
        </w:rPr>
        <w:t>reprezentálása.</w:t>
      </w:r>
    </w:p>
    <w:p w14:paraId="76644AA4" w14:textId="77777777" w:rsidR="00000000" w:rsidRDefault="00000000">
      <w:pPr>
        <w:pStyle w:val="BodyText"/>
        <w:kinsoku w:val="0"/>
        <w:overflowPunct w:val="0"/>
        <w:spacing w:before="4"/>
        <w:rPr>
          <w:sz w:val="21"/>
          <w:szCs w:val="21"/>
        </w:rPr>
      </w:pPr>
    </w:p>
    <w:p w14:paraId="00907A21" w14:textId="77777777" w:rsidR="00000000" w:rsidRDefault="00000000">
      <w:pPr>
        <w:pStyle w:val="BodyText"/>
        <w:kinsoku w:val="0"/>
        <w:overflowPunct w:val="0"/>
        <w:ind w:left="402"/>
        <w:rPr>
          <w:spacing w:val="-2"/>
        </w:rPr>
      </w:pPr>
      <w:r>
        <w:rPr>
          <w:b/>
          <w:bCs/>
        </w:rPr>
        <w:t>Leképzése</w:t>
      </w:r>
      <w:r>
        <w:rPr>
          <w:b/>
          <w:bCs/>
          <w:spacing w:val="-4"/>
        </w:rPr>
        <w:t xml:space="preserve"> </w:t>
      </w:r>
      <w:r>
        <w:rPr>
          <w:b/>
          <w:bCs/>
        </w:rPr>
        <w:t>a</w:t>
      </w:r>
      <w:r>
        <w:rPr>
          <w:b/>
          <w:bCs/>
          <w:spacing w:val="-3"/>
        </w:rPr>
        <w:t xml:space="preserve"> </w:t>
      </w:r>
      <w:r>
        <w:rPr>
          <w:b/>
          <w:bCs/>
        </w:rPr>
        <w:t>kódban:</w:t>
      </w:r>
      <w:r>
        <w:rPr>
          <w:b/>
          <w:bCs/>
          <w:spacing w:val="-2"/>
        </w:rPr>
        <w:t xml:space="preserve"> </w:t>
      </w:r>
      <w:r>
        <w:t>a</w:t>
      </w:r>
      <w:r>
        <w:rPr>
          <w:spacing w:val="-4"/>
        </w:rPr>
        <w:t xml:space="preserve"> </w:t>
      </w:r>
      <w:r>
        <w:rPr>
          <w:rFonts w:ascii="Consolas" w:hAnsi="Consolas" w:cs="Consolas"/>
          <w:sz w:val="22"/>
          <w:szCs w:val="22"/>
        </w:rPr>
        <w:t>DocumentType</w:t>
      </w:r>
      <w:r>
        <w:rPr>
          <w:spacing w:val="4"/>
          <w:sz w:val="22"/>
          <w:szCs w:val="22"/>
        </w:rPr>
        <w:t xml:space="preserve"> </w:t>
      </w:r>
      <w:r>
        <w:t>osztály.</w:t>
      </w:r>
      <w:r>
        <w:rPr>
          <w:spacing w:val="-3"/>
        </w:rPr>
        <w:t xml:space="preserve"> </w:t>
      </w:r>
      <w:r>
        <w:t>(Környezetét</w:t>
      </w:r>
      <w:r>
        <w:rPr>
          <w:spacing w:val="-3"/>
        </w:rPr>
        <w:t xml:space="preserve"> </w:t>
      </w:r>
      <w:r>
        <w:t>mutatja</w:t>
      </w:r>
      <w:r>
        <w:rPr>
          <w:spacing w:val="-4"/>
        </w:rPr>
        <w:t xml:space="preserve"> </w:t>
      </w:r>
      <w:r>
        <w:t>a</w:t>
      </w:r>
      <w:r>
        <w:rPr>
          <w:spacing w:val="-3"/>
        </w:rPr>
        <w:t xml:space="preserve"> </w:t>
      </w:r>
      <w:hyperlink w:anchor="bookmark30" w:history="1">
        <w:r>
          <w:t xml:space="preserve">4. </w:t>
        </w:r>
        <w:r>
          <w:rPr>
            <w:spacing w:val="-2"/>
          </w:rPr>
          <w:t>ábra</w:t>
        </w:r>
      </w:hyperlink>
      <w:r>
        <w:rPr>
          <w:spacing w:val="-2"/>
        </w:rPr>
        <w:t>.)</w:t>
      </w:r>
    </w:p>
    <w:p w14:paraId="41AA03E7" w14:textId="44C010B7" w:rsidR="00000000" w:rsidRDefault="00525BC3">
      <w:pPr>
        <w:pStyle w:val="BodyText"/>
        <w:kinsoku w:val="0"/>
        <w:overflowPunct w:val="0"/>
        <w:spacing w:before="1"/>
        <w:rPr>
          <w:sz w:val="22"/>
          <w:szCs w:val="22"/>
        </w:rPr>
      </w:pPr>
      <w:r>
        <w:rPr>
          <w:noProof/>
        </w:rPr>
        <mc:AlternateContent>
          <mc:Choice Requires="wps">
            <w:drawing>
              <wp:anchor distT="0" distB="0" distL="0" distR="0" simplePos="0" relativeHeight="251657216" behindDoc="0" locked="0" layoutInCell="0" allowOverlap="1" wp14:anchorId="30550ECC" wp14:editId="712C1F77">
                <wp:simplePos x="0" y="0"/>
                <wp:positionH relativeFrom="page">
                  <wp:posOffset>1122045</wp:posOffset>
                </wp:positionH>
                <wp:positionV relativeFrom="paragraph">
                  <wp:posOffset>177165</wp:posOffset>
                </wp:positionV>
                <wp:extent cx="5334000" cy="1612900"/>
                <wp:effectExtent l="0" t="0" r="0" b="0"/>
                <wp:wrapTopAndBottom/>
                <wp:docPr id="179"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161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305BE" w14:textId="1050C0EA" w:rsidR="00000000" w:rsidRDefault="00525BC3">
                            <w:pPr>
                              <w:widowControl/>
                              <w:autoSpaceDE/>
                              <w:autoSpaceDN/>
                              <w:adjustRightInd/>
                              <w:spacing w:line="2540" w:lineRule="atLeast"/>
                              <w:rPr>
                                <w:sz w:val="24"/>
                                <w:szCs w:val="24"/>
                              </w:rPr>
                            </w:pPr>
                            <w:r>
                              <w:rPr>
                                <w:noProof/>
                              </w:rPr>
                              <w:drawing>
                                <wp:inline distT="0" distB="0" distL="0" distR="0" wp14:anchorId="5713DB37" wp14:editId="355EC8F9">
                                  <wp:extent cx="5334000" cy="1615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1615440"/>
                                          </a:xfrm>
                                          <a:prstGeom prst="rect">
                                            <a:avLst/>
                                          </a:prstGeom>
                                          <a:noFill/>
                                          <a:ln>
                                            <a:noFill/>
                                          </a:ln>
                                        </pic:spPr>
                                      </pic:pic>
                                    </a:graphicData>
                                  </a:graphic>
                                </wp:inline>
                              </w:drawing>
                            </w:r>
                          </w:p>
                          <w:p w14:paraId="59C033D2"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50ECC" id="Rectangle 106" o:spid="_x0000_s1120" style="position:absolute;margin-left:88.35pt;margin-top:13.95pt;width:420pt;height:127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" o:allowincell="f" filled="f" stroked="f">
                <v:textbox inset="0,0,0,0">
                  <w:txbxContent>
                    <w:p w14:paraId="49C305BE" w14:textId="1050C0EA" w:rsidR="00000000" w:rsidRDefault="00525BC3">
                      <w:pPr>
                        <w:widowControl/>
                        <w:autoSpaceDE/>
                        <w:autoSpaceDN/>
                        <w:adjustRightInd/>
                        <w:spacing w:line="2540" w:lineRule="atLeast"/>
                        <w:rPr>
                          <w:sz w:val="24"/>
                          <w:szCs w:val="24"/>
                        </w:rPr>
                      </w:pPr>
                      <w:r>
                        <w:rPr>
                          <w:noProof/>
                        </w:rPr>
                        <w:drawing>
                          <wp:inline distT="0" distB="0" distL="0" distR="0" wp14:anchorId="5713DB37" wp14:editId="355EC8F9">
                            <wp:extent cx="5334000" cy="1615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1615440"/>
                                    </a:xfrm>
                                    <a:prstGeom prst="rect">
                                      <a:avLst/>
                                    </a:prstGeom>
                                    <a:noFill/>
                                    <a:ln>
                                      <a:noFill/>
                                    </a:ln>
                                  </pic:spPr>
                                </pic:pic>
                              </a:graphicData>
                            </a:graphic>
                          </wp:inline>
                        </w:drawing>
                      </w:r>
                    </w:p>
                    <w:p w14:paraId="59C033D2" w14:textId="77777777" w:rsidR="00000000" w:rsidRDefault="00000000">
                      <w:pPr>
                        <w:rPr>
                          <w:sz w:val="24"/>
                          <w:szCs w:val="24"/>
                        </w:rPr>
                      </w:pPr>
                    </w:p>
                  </w:txbxContent>
                </v:textbox>
                <w10:wrap type="topAndBottom" anchorx="page"/>
              </v:rect>
            </w:pict>
          </mc:Fallback>
        </mc:AlternateContent>
      </w:r>
    </w:p>
    <w:p w14:paraId="32648C70" w14:textId="77777777" w:rsidR="00000000" w:rsidRDefault="00000000">
      <w:pPr>
        <w:pStyle w:val="BodyText"/>
        <w:kinsoku w:val="0"/>
        <w:overflowPunct w:val="0"/>
        <w:spacing w:before="3"/>
      </w:pPr>
    </w:p>
    <w:p w14:paraId="566C699F" w14:textId="77777777" w:rsidR="00000000" w:rsidRDefault="00000000">
      <w:pPr>
        <w:pStyle w:val="ListParagraph"/>
        <w:numPr>
          <w:ilvl w:val="1"/>
          <w:numId w:val="2"/>
        </w:numPr>
        <w:tabs>
          <w:tab w:val="left" w:pos="3227"/>
        </w:tabs>
        <w:kinsoku w:val="0"/>
        <w:overflowPunct w:val="0"/>
        <w:spacing w:before="0"/>
        <w:ind w:left="3226"/>
        <w:rPr>
          <w:spacing w:val="-2"/>
          <w:sz w:val="18"/>
          <w:szCs w:val="18"/>
        </w:rPr>
      </w:pPr>
      <w:bookmarkStart w:id="51" w:name="_bookmark30"/>
      <w:bookmarkEnd w:id="51"/>
      <w:r>
        <w:rPr>
          <w:sz w:val="18"/>
          <w:szCs w:val="18"/>
        </w:rPr>
        <w:t>ábra</w:t>
      </w:r>
      <w:r>
        <w:rPr>
          <w:spacing w:val="-3"/>
          <w:sz w:val="18"/>
          <w:szCs w:val="18"/>
        </w:rPr>
        <w:t xml:space="preserve"> </w:t>
      </w:r>
      <w:r>
        <w:rPr>
          <w:sz w:val="18"/>
          <w:szCs w:val="18"/>
        </w:rPr>
        <w:t>A</w:t>
      </w:r>
      <w:r>
        <w:rPr>
          <w:spacing w:val="-3"/>
          <w:sz w:val="18"/>
          <w:szCs w:val="18"/>
        </w:rPr>
        <w:t xml:space="preserve"> </w:t>
      </w:r>
      <w:r>
        <w:rPr>
          <w:sz w:val="18"/>
          <w:szCs w:val="18"/>
        </w:rPr>
        <w:t>DocumentType</w:t>
      </w:r>
      <w:r>
        <w:rPr>
          <w:spacing w:val="-3"/>
          <w:sz w:val="18"/>
          <w:szCs w:val="18"/>
        </w:rPr>
        <w:t xml:space="preserve"> </w:t>
      </w:r>
      <w:r>
        <w:rPr>
          <w:sz w:val="18"/>
          <w:szCs w:val="18"/>
        </w:rPr>
        <w:t>osztály</w:t>
      </w:r>
      <w:r>
        <w:rPr>
          <w:spacing w:val="-3"/>
          <w:sz w:val="18"/>
          <w:szCs w:val="18"/>
        </w:rPr>
        <w:t xml:space="preserve"> </w:t>
      </w:r>
      <w:r>
        <w:rPr>
          <w:spacing w:val="-2"/>
          <w:sz w:val="18"/>
          <w:szCs w:val="18"/>
        </w:rPr>
        <w:t>környezete</w:t>
      </w:r>
    </w:p>
    <w:p w14:paraId="181CD6CD" w14:textId="77777777" w:rsidR="00000000" w:rsidRDefault="00000000">
      <w:pPr>
        <w:pStyle w:val="BodyText"/>
        <w:kinsoku w:val="0"/>
        <w:overflowPunct w:val="0"/>
        <w:spacing w:before="5"/>
        <w:rPr>
          <w:sz w:val="17"/>
          <w:szCs w:val="17"/>
        </w:rPr>
      </w:pPr>
    </w:p>
    <w:p w14:paraId="25692860" w14:textId="77777777" w:rsidR="00000000" w:rsidRDefault="00000000">
      <w:pPr>
        <w:pStyle w:val="BodyText"/>
        <w:kinsoku w:val="0"/>
        <w:overflowPunct w:val="0"/>
        <w:ind w:left="402"/>
        <w:rPr>
          <w:spacing w:val="-2"/>
        </w:rPr>
      </w:pPr>
      <w:r>
        <w:rPr>
          <w:b/>
          <w:bCs/>
        </w:rPr>
        <w:t>Leképzése</w:t>
      </w:r>
      <w:r>
        <w:rPr>
          <w:b/>
          <w:bCs/>
          <w:spacing w:val="-6"/>
        </w:rPr>
        <w:t xml:space="preserve"> </w:t>
      </w:r>
      <w:r>
        <w:rPr>
          <w:b/>
          <w:bCs/>
        </w:rPr>
        <w:t>az</w:t>
      </w:r>
      <w:r>
        <w:rPr>
          <w:b/>
          <w:bCs/>
          <w:spacing w:val="-4"/>
        </w:rPr>
        <w:t xml:space="preserve"> </w:t>
      </w:r>
      <w:r>
        <w:rPr>
          <w:b/>
          <w:bCs/>
        </w:rPr>
        <w:t>adatbázisban:</w:t>
      </w:r>
      <w:r>
        <w:rPr>
          <w:b/>
          <w:bCs/>
          <w:spacing w:val="-2"/>
        </w:rPr>
        <w:t xml:space="preserve"> </w:t>
      </w:r>
      <w:r>
        <w:t>a</w:t>
      </w:r>
      <w:r>
        <w:rPr>
          <w:spacing w:val="-4"/>
        </w:rPr>
        <w:t xml:space="preserve"> </w:t>
      </w:r>
      <w:r>
        <w:rPr>
          <w:rFonts w:ascii="Consolas" w:hAnsi="Consolas" w:cs="Consolas"/>
          <w:sz w:val="22"/>
          <w:szCs w:val="22"/>
        </w:rPr>
        <w:t>DocumentTypes</w:t>
      </w:r>
      <w:r>
        <w:rPr>
          <w:spacing w:val="3"/>
          <w:sz w:val="22"/>
          <w:szCs w:val="22"/>
        </w:rPr>
        <w:t xml:space="preserve"> </w:t>
      </w:r>
      <w:r>
        <w:t>tábla</w:t>
      </w:r>
      <w:r>
        <w:rPr>
          <w:spacing w:val="-3"/>
        </w:rPr>
        <w:t xml:space="preserve"> </w:t>
      </w:r>
      <w:r>
        <w:t>1-1</w:t>
      </w:r>
      <w:r>
        <w:rPr>
          <w:spacing w:val="-3"/>
        </w:rPr>
        <w:t xml:space="preserve"> </w:t>
      </w:r>
      <w:r>
        <w:rPr>
          <w:spacing w:val="-2"/>
        </w:rPr>
        <w:t>sorára.</w:t>
      </w:r>
    </w:p>
    <w:p w14:paraId="4E3EC3AA" w14:textId="77777777" w:rsidR="00000000" w:rsidRDefault="00000000">
      <w:pPr>
        <w:pStyle w:val="BodyText"/>
        <w:kinsoku w:val="0"/>
        <w:overflowPunct w:val="0"/>
        <w:spacing w:before="2"/>
        <w:rPr>
          <w:sz w:val="21"/>
          <w:szCs w:val="21"/>
        </w:rPr>
      </w:pPr>
    </w:p>
    <w:p w14:paraId="58E533F6" w14:textId="77777777" w:rsidR="00000000" w:rsidRDefault="00000000">
      <w:pPr>
        <w:pStyle w:val="Heading5"/>
        <w:kinsoku w:val="0"/>
        <w:overflowPunct w:val="0"/>
        <w:rPr>
          <w:spacing w:val="-2"/>
        </w:rPr>
      </w:pPr>
      <w:r>
        <w:rPr>
          <w:spacing w:val="-2"/>
        </w:rPr>
        <w:t>Tulajdonságai</w:t>
      </w:r>
    </w:p>
    <w:p w14:paraId="6C075116" w14:textId="77777777" w:rsidR="00000000" w:rsidRDefault="00000000">
      <w:pPr>
        <w:pStyle w:val="BodyText"/>
        <w:kinsoku w:val="0"/>
        <w:overflowPunct w:val="0"/>
        <w:spacing w:before="2"/>
        <w:rPr>
          <w:b/>
          <w:bCs/>
          <w:sz w:val="21"/>
          <w:szCs w:val="21"/>
        </w:rPr>
      </w:pPr>
    </w:p>
    <w:tbl>
      <w:tblPr>
        <w:tblW w:w="0" w:type="auto"/>
        <w:tblInd w:w="299" w:type="dxa"/>
        <w:tblLayout w:type="fixed"/>
        <w:tblCellMar>
          <w:left w:w="0" w:type="dxa"/>
          <w:right w:w="0" w:type="dxa"/>
        </w:tblCellMar>
        <w:tblLook w:val="0000" w:firstRow="0" w:lastRow="0" w:firstColumn="0" w:lastColumn="0" w:noHBand="0" w:noVBand="0"/>
      </w:tblPr>
      <w:tblGrid>
        <w:gridCol w:w="2777"/>
        <w:gridCol w:w="2863"/>
        <w:gridCol w:w="3079"/>
      </w:tblGrid>
      <w:tr w:rsidR="00000000" w14:paraId="78491F9B"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shd w:val="clear" w:color="auto" w:fill="F2F2F2"/>
          </w:tcPr>
          <w:p w14:paraId="6FBEA855" w14:textId="77777777" w:rsidR="00000000" w:rsidRDefault="00000000">
            <w:pPr>
              <w:pStyle w:val="TableParagraph"/>
              <w:kinsoku w:val="0"/>
              <w:overflowPunct w:val="0"/>
              <w:rPr>
                <w:b/>
                <w:bCs/>
                <w:spacing w:val="-2"/>
              </w:rPr>
            </w:pPr>
            <w:r>
              <w:rPr>
                <w:b/>
                <w:bCs/>
              </w:rPr>
              <w:t xml:space="preserve">Java </w:t>
            </w:r>
            <w:r>
              <w:rPr>
                <w:b/>
                <w:bCs/>
                <w:spacing w:val="-2"/>
              </w:rPr>
              <w:t>mezőnév</w:t>
            </w:r>
          </w:p>
        </w:tc>
        <w:tc>
          <w:tcPr>
            <w:tcW w:w="2863" w:type="dxa"/>
            <w:tcBorders>
              <w:top w:val="single" w:sz="4" w:space="0" w:color="000000"/>
              <w:left w:val="single" w:sz="4" w:space="0" w:color="000000"/>
              <w:bottom w:val="single" w:sz="4" w:space="0" w:color="000000"/>
              <w:right w:val="single" w:sz="4" w:space="0" w:color="000000"/>
            </w:tcBorders>
            <w:shd w:val="clear" w:color="auto" w:fill="F2F2F2"/>
          </w:tcPr>
          <w:p w14:paraId="004CC217" w14:textId="77777777" w:rsidR="00000000" w:rsidRDefault="00000000">
            <w:pPr>
              <w:pStyle w:val="TableParagraph"/>
              <w:kinsoku w:val="0"/>
              <w:overflowPunct w:val="0"/>
              <w:ind w:left="105"/>
              <w:rPr>
                <w:b/>
                <w:bCs/>
                <w:spacing w:val="-2"/>
              </w:rPr>
            </w:pPr>
            <w:r>
              <w:rPr>
                <w:b/>
                <w:bCs/>
              </w:rPr>
              <w:t xml:space="preserve">Java </w:t>
            </w:r>
            <w:r>
              <w:rPr>
                <w:b/>
                <w:bCs/>
                <w:spacing w:val="-2"/>
              </w:rPr>
              <w:t>adattípus</w:t>
            </w:r>
          </w:p>
        </w:tc>
        <w:tc>
          <w:tcPr>
            <w:tcW w:w="3079" w:type="dxa"/>
            <w:tcBorders>
              <w:top w:val="single" w:sz="4" w:space="0" w:color="000000"/>
              <w:left w:val="single" w:sz="4" w:space="0" w:color="000000"/>
              <w:bottom w:val="single" w:sz="4" w:space="0" w:color="000000"/>
              <w:right w:val="single" w:sz="4" w:space="0" w:color="000000"/>
            </w:tcBorders>
            <w:shd w:val="clear" w:color="auto" w:fill="F2F2F2"/>
          </w:tcPr>
          <w:p w14:paraId="1BBE8D8D" w14:textId="77777777" w:rsidR="00000000" w:rsidRDefault="00000000">
            <w:pPr>
              <w:pStyle w:val="TableParagraph"/>
              <w:kinsoku w:val="0"/>
              <w:overflowPunct w:val="0"/>
              <w:ind w:left="106"/>
              <w:rPr>
                <w:b/>
                <w:bCs/>
                <w:spacing w:val="-2"/>
              </w:rPr>
            </w:pPr>
            <w:r>
              <w:rPr>
                <w:b/>
                <w:bCs/>
              </w:rPr>
              <w:t>SQLite</w:t>
            </w:r>
            <w:r>
              <w:rPr>
                <w:b/>
                <w:bCs/>
                <w:spacing w:val="-1"/>
              </w:rPr>
              <w:t xml:space="preserve"> </w:t>
            </w:r>
            <w:r>
              <w:rPr>
                <w:b/>
                <w:bCs/>
                <w:spacing w:val="-2"/>
              </w:rPr>
              <w:t>adattípus</w:t>
            </w:r>
          </w:p>
        </w:tc>
      </w:tr>
      <w:tr w:rsidR="00000000" w14:paraId="280724D9"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284E6D2E" w14:textId="77777777" w:rsidR="00000000" w:rsidRDefault="00000000">
            <w:pPr>
              <w:pStyle w:val="TableParagraph"/>
              <w:kinsoku w:val="0"/>
              <w:overflowPunct w:val="0"/>
              <w:rPr>
                <w:spacing w:val="-5"/>
              </w:rPr>
            </w:pPr>
            <w:r>
              <w:rPr>
                <w:spacing w:val="-5"/>
              </w:rPr>
              <w:t>id</w:t>
            </w:r>
          </w:p>
        </w:tc>
        <w:tc>
          <w:tcPr>
            <w:tcW w:w="2863" w:type="dxa"/>
            <w:tcBorders>
              <w:top w:val="single" w:sz="4" w:space="0" w:color="000000"/>
              <w:left w:val="single" w:sz="4" w:space="0" w:color="000000"/>
              <w:bottom w:val="single" w:sz="4" w:space="0" w:color="000000"/>
              <w:right w:val="single" w:sz="4" w:space="0" w:color="000000"/>
            </w:tcBorders>
          </w:tcPr>
          <w:p w14:paraId="63BF3887" w14:textId="77777777" w:rsidR="00000000" w:rsidRDefault="00000000">
            <w:pPr>
              <w:pStyle w:val="TableParagraph"/>
              <w:kinsoku w:val="0"/>
              <w:overflowPunct w:val="0"/>
              <w:ind w:left="105"/>
              <w:rPr>
                <w:spacing w:val="-5"/>
              </w:rPr>
            </w:pPr>
            <w:r>
              <w:rPr>
                <w:spacing w:val="-5"/>
              </w:rPr>
              <w:t>int</w:t>
            </w:r>
          </w:p>
        </w:tc>
        <w:tc>
          <w:tcPr>
            <w:tcW w:w="3079" w:type="dxa"/>
            <w:tcBorders>
              <w:top w:val="single" w:sz="4" w:space="0" w:color="000000"/>
              <w:left w:val="single" w:sz="4" w:space="0" w:color="000000"/>
              <w:bottom w:val="single" w:sz="4" w:space="0" w:color="000000"/>
              <w:right w:val="single" w:sz="4" w:space="0" w:color="000000"/>
            </w:tcBorders>
          </w:tcPr>
          <w:p w14:paraId="39E88370" w14:textId="77777777" w:rsidR="00000000" w:rsidRDefault="00000000">
            <w:pPr>
              <w:pStyle w:val="TableParagraph"/>
              <w:kinsoku w:val="0"/>
              <w:overflowPunct w:val="0"/>
              <w:ind w:left="106"/>
              <w:rPr>
                <w:spacing w:val="-5"/>
              </w:rPr>
            </w:pPr>
            <w:r>
              <w:t>INTEGER</w:t>
            </w:r>
            <w:r>
              <w:rPr>
                <w:spacing w:val="-4"/>
              </w:rPr>
              <w:t xml:space="preserve"> </w:t>
            </w:r>
            <w:r>
              <w:t>PRIMARY</w:t>
            </w:r>
            <w:r>
              <w:rPr>
                <w:spacing w:val="-1"/>
              </w:rPr>
              <w:t xml:space="preserve"> </w:t>
            </w:r>
            <w:r>
              <w:rPr>
                <w:spacing w:val="-5"/>
              </w:rPr>
              <w:t>KEY</w:t>
            </w:r>
          </w:p>
        </w:tc>
      </w:tr>
      <w:tr w:rsidR="00000000" w14:paraId="2D576512"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351D6569" w14:textId="77777777" w:rsidR="00000000" w:rsidRDefault="00000000">
            <w:pPr>
              <w:pStyle w:val="TableParagraph"/>
              <w:kinsoku w:val="0"/>
              <w:overflowPunct w:val="0"/>
              <w:rPr>
                <w:spacing w:val="-2"/>
              </w:rPr>
            </w:pPr>
            <w:r>
              <w:rPr>
                <w:spacing w:val="-2"/>
              </w:rPr>
              <w:t>typeName</w:t>
            </w:r>
          </w:p>
        </w:tc>
        <w:tc>
          <w:tcPr>
            <w:tcW w:w="2863" w:type="dxa"/>
            <w:tcBorders>
              <w:top w:val="single" w:sz="4" w:space="0" w:color="000000"/>
              <w:left w:val="single" w:sz="4" w:space="0" w:color="000000"/>
              <w:bottom w:val="single" w:sz="4" w:space="0" w:color="000000"/>
              <w:right w:val="single" w:sz="4" w:space="0" w:color="000000"/>
            </w:tcBorders>
          </w:tcPr>
          <w:p w14:paraId="43C8390C"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73415B45" w14:textId="77777777" w:rsidR="00000000" w:rsidRDefault="00000000">
            <w:pPr>
              <w:pStyle w:val="TableParagraph"/>
              <w:kinsoku w:val="0"/>
              <w:overflowPunct w:val="0"/>
              <w:ind w:left="106"/>
              <w:rPr>
                <w:spacing w:val="-4"/>
              </w:rPr>
            </w:pPr>
            <w:r>
              <w:rPr>
                <w:spacing w:val="-4"/>
              </w:rPr>
              <w:t>TEXT</w:t>
            </w:r>
          </w:p>
        </w:tc>
      </w:tr>
      <w:tr w:rsidR="00000000" w14:paraId="4B336A54" w14:textId="77777777">
        <w:tblPrEx>
          <w:tblCellMar>
            <w:top w:w="0" w:type="dxa"/>
            <w:left w:w="0" w:type="dxa"/>
            <w:bottom w:w="0" w:type="dxa"/>
            <w:right w:w="0" w:type="dxa"/>
          </w:tblCellMar>
        </w:tblPrEx>
        <w:trPr>
          <w:trHeight w:val="278"/>
        </w:trPr>
        <w:tc>
          <w:tcPr>
            <w:tcW w:w="2777" w:type="dxa"/>
            <w:tcBorders>
              <w:top w:val="single" w:sz="4" w:space="0" w:color="000000"/>
              <w:left w:val="single" w:sz="4" w:space="0" w:color="000000"/>
              <w:bottom w:val="single" w:sz="4" w:space="0" w:color="000000"/>
              <w:right w:val="single" w:sz="4" w:space="0" w:color="000000"/>
            </w:tcBorders>
          </w:tcPr>
          <w:p w14:paraId="0CCD38E3" w14:textId="77777777" w:rsidR="00000000" w:rsidRDefault="00000000">
            <w:pPr>
              <w:pStyle w:val="TableParagraph"/>
              <w:kinsoku w:val="0"/>
              <w:overflowPunct w:val="0"/>
              <w:spacing w:line="258" w:lineRule="exact"/>
              <w:rPr>
                <w:spacing w:val="-2"/>
              </w:rPr>
            </w:pPr>
            <w:r>
              <w:rPr>
                <w:spacing w:val="-2"/>
              </w:rPr>
              <w:t>defaultExt</w:t>
            </w:r>
          </w:p>
        </w:tc>
        <w:tc>
          <w:tcPr>
            <w:tcW w:w="2863" w:type="dxa"/>
            <w:tcBorders>
              <w:top w:val="single" w:sz="4" w:space="0" w:color="000000"/>
              <w:left w:val="single" w:sz="4" w:space="0" w:color="000000"/>
              <w:bottom w:val="single" w:sz="4" w:space="0" w:color="000000"/>
              <w:right w:val="single" w:sz="4" w:space="0" w:color="000000"/>
            </w:tcBorders>
          </w:tcPr>
          <w:p w14:paraId="380C0BAC" w14:textId="77777777" w:rsidR="00000000" w:rsidRDefault="00000000">
            <w:pPr>
              <w:pStyle w:val="TableParagraph"/>
              <w:kinsoku w:val="0"/>
              <w:overflowPunct w:val="0"/>
              <w:spacing w:line="258" w:lineRule="exact"/>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41288998" w14:textId="77777777" w:rsidR="00000000" w:rsidRDefault="00000000">
            <w:pPr>
              <w:pStyle w:val="TableParagraph"/>
              <w:kinsoku w:val="0"/>
              <w:overflowPunct w:val="0"/>
              <w:spacing w:line="258" w:lineRule="exact"/>
              <w:ind w:left="106"/>
              <w:rPr>
                <w:spacing w:val="-4"/>
              </w:rPr>
            </w:pPr>
            <w:r>
              <w:rPr>
                <w:spacing w:val="-4"/>
              </w:rPr>
              <w:t>TEXT</w:t>
            </w:r>
          </w:p>
        </w:tc>
      </w:tr>
      <w:tr w:rsidR="00000000" w14:paraId="5E8A9DFA"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0E82F7C1" w14:textId="77777777" w:rsidR="00000000" w:rsidRDefault="00000000">
            <w:pPr>
              <w:pStyle w:val="TableParagraph"/>
              <w:kinsoku w:val="0"/>
              <w:overflowPunct w:val="0"/>
              <w:rPr>
                <w:spacing w:val="-2"/>
              </w:rPr>
            </w:pPr>
            <w:r>
              <w:rPr>
                <w:spacing w:val="-2"/>
              </w:rPr>
              <w:t>defaultThumbnailBytes</w:t>
            </w:r>
          </w:p>
        </w:tc>
        <w:tc>
          <w:tcPr>
            <w:tcW w:w="2863" w:type="dxa"/>
            <w:tcBorders>
              <w:top w:val="single" w:sz="4" w:space="0" w:color="000000"/>
              <w:left w:val="single" w:sz="4" w:space="0" w:color="000000"/>
              <w:bottom w:val="single" w:sz="4" w:space="0" w:color="000000"/>
              <w:right w:val="single" w:sz="4" w:space="0" w:color="000000"/>
            </w:tcBorders>
          </w:tcPr>
          <w:p w14:paraId="5167556B" w14:textId="77777777" w:rsidR="00000000" w:rsidRDefault="00000000">
            <w:pPr>
              <w:pStyle w:val="TableParagraph"/>
              <w:kinsoku w:val="0"/>
              <w:overflowPunct w:val="0"/>
              <w:ind w:left="105"/>
              <w:rPr>
                <w:spacing w:val="-2"/>
              </w:rPr>
            </w:pPr>
            <w:r>
              <w:rPr>
                <w:spacing w:val="-2"/>
              </w:rPr>
              <w:t>byte[]</w:t>
            </w:r>
          </w:p>
        </w:tc>
        <w:tc>
          <w:tcPr>
            <w:tcW w:w="3079" w:type="dxa"/>
            <w:tcBorders>
              <w:top w:val="single" w:sz="4" w:space="0" w:color="000000"/>
              <w:left w:val="single" w:sz="4" w:space="0" w:color="000000"/>
              <w:bottom w:val="single" w:sz="4" w:space="0" w:color="000000"/>
              <w:right w:val="single" w:sz="4" w:space="0" w:color="000000"/>
            </w:tcBorders>
          </w:tcPr>
          <w:p w14:paraId="0444CD74" w14:textId="77777777" w:rsidR="00000000" w:rsidRDefault="00000000">
            <w:pPr>
              <w:pStyle w:val="TableParagraph"/>
              <w:kinsoku w:val="0"/>
              <w:overflowPunct w:val="0"/>
              <w:ind w:left="106"/>
              <w:rPr>
                <w:spacing w:val="-4"/>
              </w:rPr>
            </w:pPr>
            <w:r>
              <w:rPr>
                <w:spacing w:val="-4"/>
              </w:rPr>
              <w:t>BLOB</w:t>
            </w:r>
          </w:p>
        </w:tc>
      </w:tr>
      <w:tr w:rsidR="00000000" w14:paraId="2BA5991A" w14:textId="77777777">
        <w:tblPrEx>
          <w:tblCellMar>
            <w:top w:w="0" w:type="dxa"/>
            <w:left w:w="0" w:type="dxa"/>
            <w:bottom w:w="0" w:type="dxa"/>
            <w:right w:w="0" w:type="dxa"/>
          </w:tblCellMar>
        </w:tblPrEx>
        <w:trPr>
          <w:trHeight w:val="551"/>
        </w:trPr>
        <w:tc>
          <w:tcPr>
            <w:tcW w:w="2777" w:type="dxa"/>
            <w:tcBorders>
              <w:top w:val="single" w:sz="4" w:space="0" w:color="000000"/>
              <w:left w:val="single" w:sz="4" w:space="0" w:color="000000"/>
              <w:bottom w:val="single" w:sz="4" w:space="0" w:color="000000"/>
              <w:right w:val="single" w:sz="4" w:space="0" w:color="000000"/>
            </w:tcBorders>
          </w:tcPr>
          <w:p w14:paraId="06DB5A90" w14:textId="77777777" w:rsidR="00000000" w:rsidRDefault="00000000">
            <w:pPr>
              <w:pStyle w:val="TableParagraph"/>
              <w:kinsoku w:val="0"/>
              <w:overflowPunct w:val="0"/>
              <w:spacing w:line="268" w:lineRule="exact"/>
              <w:rPr>
                <w:spacing w:val="-2"/>
              </w:rPr>
            </w:pPr>
            <w:r>
              <w:rPr>
                <w:spacing w:val="-2"/>
              </w:rPr>
              <w:t>defaultMetadataCollection</w:t>
            </w:r>
          </w:p>
        </w:tc>
        <w:tc>
          <w:tcPr>
            <w:tcW w:w="2863" w:type="dxa"/>
            <w:tcBorders>
              <w:top w:val="single" w:sz="4" w:space="0" w:color="000000"/>
              <w:left w:val="single" w:sz="4" w:space="0" w:color="000000"/>
              <w:bottom w:val="single" w:sz="4" w:space="0" w:color="000000"/>
              <w:right w:val="single" w:sz="4" w:space="0" w:color="000000"/>
            </w:tcBorders>
          </w:tcPr>
          <w:p w14:paraId="282DF884" w14:textId="77777777" w:rsidR="00000000" w:rsidRDefault="00000000">
            <w:pPr>
              <w:pStyle w:val="TableParagraph"/>
              <w:kinsoku w:val="0"/>
              <w:overflowPunct w:val="0"/>
              <w:spacing w:line="268" w:lineRule="exact"/>
              <w:ind w:left="105"/>
              <w:rPr>
                <w:spacing w:val="-2"/>
              </w:rPr>
            </w:pPr>
            <w:r>
              <w:rPr>
                <w:spacing w:val="-2"/>
              </w:rPr>
              <w:t>DefaultMetadata</w:t>
            </w:r>
          </w:p>
          <w:p w14:paraId="06A3AE42" w14:textId="77777777" w:rsidR="00000000" w:rsidRDefault="00000000">
            <w:pPr>
              <w:pStyle w:val="TableParagraph"/>
              <w:kinsoku w:val="0"/>
              <w:overflowPunct w:val="0"/>
              <w:spacing w:line="264" w:lineRule="exact"/>
              <w:ind w:left="105"/>
              <w:rPr>
                <w:spacing w:val="-2"/>
              </w:rPr>
            </w:pPr>
            <w:r>
              <w:rPr>
                <w:spacing w:val="-2"/>
              </w:rPr>
              <w:t>gyűjtemény</w:t>
            </w:r>
          </w:p>
        </w:tc>
        <w:tc>
          <w:tcPr>
            <w:tcW w:w="3079" w:type="dxa"/>
            <w:tcBorders>
              <w:top w:val="single" w:sz="4" w:space="0" w:color="000000"/>
              <w:left w:val="single" w:sz="4" w:space="0" w:color="000000"/>
              <w:bottom w:val="single" w:sz="4" w:space="0" w:color="000000"/>
              <w:right w:val="single" w:sz="4" w:space="0" w:color="000000"/>
            </w:tcBorders>
          </w:tcPr>
          <w:p w14:paraId="5060C655" w14:textId="77777777" w:rsidR="00000000" w:rsidRDefault="00000000">
            <w:pPr>
              <w:pStyle w:val="TableParagraph"/>
              <w:kinsoku w:val="0"/>
              <w:overflowPunct w:val="0"/>
              <w:spacing w:line="268" w:lineRule="exact"/>
              <w:ind w:left="106"/>
            </w:pPr>
            <w:r>
              <w:t>–</w:t>
            </w:r>
          </w:p>
        </w:tc>
      </w:tr>
    </w:tbl>
    <w:p w14:paraId="0AEF3558" w14:textId="77777777" w:rsidR="00000000" w:rsidRDefault="00000000">
      <w:pPr>
        <w:pStyle w:val="BodyText"/>
        <w:kinsoku w:val="0"/>
        <w:overflowPunct w:val="0"/>
        <w:spacing w:before="10"/>
        <w:rPr>
          <w:b/>
          <w:bCs/>
          <w:sz w:val="37"/>
          <w:szCs w:val="37"/>
        </w:rPr>
      </w:pPr>
    </w:p>
    <w:p w14:paraId="15DE1B9B" w14:textId="77777777" w:rsidR="00000000" w:rsidRDefault="00000000">
      <w:pPr>
        <w:pStyle w:val="ListParagraph"/>
        <w:numPr>
          <w:ilvl w:val="0"/>
          <w:numId w:val="4"/>
        </w:numPr>
        <w:tabs>
          <w:tab w:val="left" w:pos="1122"/>
        </w:tabs>
        <w:kinsoku w:val="0"/>
        <w:overflowPunct w:val="0"/>
        <w:spacing w:before="0" w:line="273" w:lineRule="auto"/>
        <w:ind w:left="1121" w:right="396"/>
      </w:pPr>
      <w:r>
        <w:t xml:space="preserve">Az </w:t>
      </w:r>
      <w:r>
        <w:rPr>
          <w:rFonts w:ascii="Consolas" w:hAnsi="Consolas" w:cs="Consolas"/>
          <w:sz w:val="22"/>
          <w:szCs w:val="22"/>
        </w:rPr>
        <w:t>id</w:t>
      </w:r>
      <w:r>
        <w:rPr>
          <w:sz w:val="22"/>
          <w:szCs w:val="22"/>
        </w:rPr>
        <w:t xml:space="preserve"> </w:t>
      </w:r>
      <w:r>
        <w:t>mező tárolja az entitás egyedi azonosítóját. Ez alapján lehet az adatbázis- ban az entitást azonosítani.</w:t>
      </w:r>
    </w:p>
    <w:p w14:paraId="04D5CA5A" w14:textId="77777777" w:rsidR="00000000" w:rsidRDefault="00000000">
      <w:pPr>
        <w:pStyle w:val="ListParagraph"/>
        <w:numPr>
          <w:ilvl w:val="0"/>
          <w:numId w:val="4"/>
        </w:numPr>
        <w:tabs>
          <w:tab w:val="left" w:pos="1122"/>
        </w:tabs>
        <w:kinsoku w:val="0"/>
        <w:overflowPunct w:val="0"/>
        <w:spacing w:before="123"/>
        <w:ind w:hanging="361"/>
        <w:rPr>
          <w:spacing w:val="-2"/>
        </w:rPr>
      </w:pPr>
      <w:r>
        <w:t>A</w:t>
      </w:r>
      <w:r>
        <w:rPr>
          <w:spacing w:val="-2"/>
        </w:rPr>
        <w:t xml:space="preserve"> </w:t>
      </w:r>
      <w:r>
        <w:rPr>
          <w:rFonts w:ascii="Consolas" w:hAnsi="Consolas" w:cs="Consolas"/>
          <w:sz w:val="22"/>
          <w:szCs w:val="22"/>
        </w:rPr>
        <w:t>type</w:t>
      </w:r>
      <w:r>
        <w:rPr>
          <w:spacing w:val="5"/>
          <w:sz w:val="22"/>
          <w:szCs w:val="22"/>
        </w:rPr>
        <w:t xml:space="preserve"> </w:t>
      </w:r>
      <w:r>
        <w:t>mező</w:t>
      </w:r>
      <w:r>
        <w:rPr>
          <w:spacing w:val="-1"/>
        </w:rPr>
        <w:t xml:space="preserve"> </w:t>
      </w:r>
      <w:r>
        <w:t>tárolja</w:t>
      </w:r>
      <w:r>
        <w:rPr>
          <w:spacing w:val="-2"/>
        </w:rPr>
        <w:t xml:space="preserve"> </w:t>
      </w:r>
      <w:r>
        <w:t>a</w:t>
      </w:r>
      <w:r>
        <w:rPr>
          <w:spacing w:val="-2"/>
        </w:rPr>
        <w:t xml:space="preserve"> </w:t>
      </w:r>
      <w:r>
        <w:t xml:space="preserve">dokumentumtípus </w:t>
      </w:r>
      <w:r>
        <w:rPr>
          <w:spacing w:val="-2"/>
        </w:rPr>
        <w:t>nevét.</w:t>
      </w:r>
    </w:p>
    <w:p w14:paraId="18C08549" w14:textId="77777777" w:rsidR="00000000" w:rsidRDefault="00000000">
      <w:pPr>
        <w:pStyle w:val="ListParagraph"/>
        <w:numPr>
          <w:ilvl w:val="0"/>
          <w:numId w:val="4"/>
        </w:numPr>
        <w:tabs>
          <w:tab w:val="left" w:pos="1122"/>
        </w:tabs>
        <w:kinsoku w:val="0"/>
        <w:overflowPunct w:val="0"/>
        <w:spacing w:before="162" w:line="271" w:lineRule="auto"/>
        <w:ind w:left="1121" w:right="397"/>
        <w:rPr>
          <w:spacing w:val="-4"/>
        </w:rPr>
      </w:pPr>
      <w:r>
        <w:t xml:space="preserve">A </w:t>
      </w:r>
      <w:r>
        <w:rPr>
          <w:rFonts w:ascii="Consolas" w:hAnsi="Consolas" w:cs="Consolas"/>
          <w:sz w:val="22"/>
          <w:szCs w:val="22"/>
        </w:rPr>
        <w:t>defaultExt</w:t>
      </w:r>
      <w:r>
        <w:rPr>
          <w:sz w:val="22"/>
          <w:szCs w:val="22"/>
        </w:rPr>
        <w:t xml:space="preserve"> </w:t>
      </w:r>
      <w:r>
        <w:t xml:space="preserve">mező tárolja a dokumentumtípushoz tartozó fájlok kiterjesztése- </w:t>
      </w:r>
      <w:r>
        <w:rPr>
          <w:spacing w:val="-4"/>
        </w:rPr>
        <w:t>it.</w:t>
      </w:r>
    </w:p>
    <w:p w14:paraId="2CC609E7" w14:textId="77777777" w:rsidR="00000000" w:rsidRDefault="00000000">
      <w:pPr>
        <w:pStyle w:val="ListParagraph"/>
        <w:numPr>
          <w:ilvl w:val="0"/>
          <w:numId w:val="4"/>
        </w:numPr>
        <w:tabs>
          <w:tab w:val="left" w:pos="1122"/>
        </w:tabs>
        <w:kinsoku w:val="0"/>
        <w:overflowPunct w:val="0"/>
        <w:spacing w:before="162" w:line="271" w:lineRule="auto"/>
        <w:ind w:left="1121" w:right="397"/>
        <w:rPr>
          <w:spacing w:val="-4"/>
        </w:rPr>
        <w:sectPr w:rsidR="00000000">
          <w:pgSz w:w="11910" w:h="16840"/>
          <w:pgMar w:top="1440" w:right="1300" w:bottom="280" w:left="1300" w:header="949" w:footer="0" w:gutter="0"/>
          <w:cols w:space="708"/>
          <w:noEndnote/>
        </w:sectPr>
      </w:pPr>
    </w:p>
    <w:p w14:paraId="4476A83A" w14:textId="77777777" w:rsidR="00000000" w:rsidRDefault="00000000">
      <w:pPr>
        <w:pStyle w:val="BodyText"/>
        <w:kinsoku w:val="0"/>
        <w:overflowPunct w:val="0"/>
        <w:rPr>
          <w:sz w:val="20"/>
          <w:szCs w:val="20"/>
        </w:rPr>
      </w:pPr>
    </w:p>
    <w:p w14:paraId="17209396" w14:textId="77777777" w:rsidR="00000000" w:rsidRDefault="00000000">
      <w:pPr>
        <w:pStyle w:val="BodyText"/>
        <w:kinsoku w:val="0"/>
        <w:overflowPunct w:val="0"/>
        <w:spacing w:before="4"/>
        <w:rPr>
          <w:sz w:val="17"/>
          <w:szCs w:val="17"/>
        </w:rPr>
      </w:pPr>
    </w:p>
    <w:p w14:paraId="57CAA527" w14:textId="77777777" w:rsidR="00000000" w:rsidRDefault="00000000">
      <w:pPr>
        <w:pStyle w:val="ListParagraph"/>
        <w:numPr>
          <w:ilvl w:val="0"/>
          <w:numId w:val="4"/>
        </w:numPr>
        <w:tabs>
          <w:tab w:val="left" w:pos="1122"/>
        </w:tabs>
        <w:kinsoku w:val="0"/>
        <w:overflowPunct w:val="0"/>
        <w:spacing w:before="100"/>
        <w:ind w:hanging="361"/>
        <w:rPr>
          <w:spacing w:val="-2"/>
        </w:rPr>
      </w:pPr>
      <w:r>
        <w:t>A</w:t>
      </w:r>
      <w:r>
        <w:rPr>
          <w:spacing w:val="15"/>
        </w:rPr>
        <w:t xml:space="preserve"> </w:t>
      </w:r>
      <w:r>
        <w:rPr>
          <w:rFonts w:ascii="Consolas" w:hAnsi="Consolas" w:cs="Consolas"/>
          <w:sz w:val="22"/>
          <w:szCs w:val="22"/>
        </w:rPr>
        <w:t>defaultThumbnailBytes</w:t>
      </w:r>
      <w:r>
        <w:rPr>
          <w:spacing w:val="27"/>
          <w:sz w:val="22"/>
          <w:szCs w:val="22"/>
        </w:rPr>
        <w:t xml:space="preserve"> </w:t>
      </w:r>
      <w:r>
        <w:t>mező</w:t>
      </w:r>
      <w:r>
        <w:rPr>
          <w:spacing w:val="18"/>
        </w:rPr>
        <w:t xml:space="preserve"> </w:t>
      </w:r>
      <w:r>
        <w:t>tárolja</w:t>
      </w:r>
      <w:r>
        <w:rPr>
          <w:spacing w:val="16"/>
        </w:rPr>
        <w:t xml:space="preserve"> </w:t>
      </w:r>
      <w:r>
        <w:t>a</w:t>
      </w:r>
      <w:r>
        <w:rPr>
          <w:spacing w:val="19"/>
        </w:rPr>
        <w:t xml:space="preserve"> </w:t>
      </w:r>
      <w:r>
        <w:t>dokumentum</w:t>
      </w:r>
      <w:r>
        <w:rPr>
          <w:spacing w:val="17"/>
        </w:rPr>
        <w:t xml:space="preserve"> </w:t>
      </w:r>
      <w:r>
        <w:t>bélyegképeként</w:t>
      </w:r>
      <w:r>
        <w:rPr>
          <w:spacing w:val="24"/>
        </w:rPr>
        <w:t xml:space="preserve"> </w:t>
      </w:r>
      <w:r>
        <w:rPr>
          <w:spacing w:val="-2"/>
        </w:rPr>
        <w:t>alap-</w:t>
      </w:r>
    </w:p>
    <w:p w14:paraId="142EA3D6" w14:textId="77777777" w:rsidR="00000000" w:rsidRDefault="00000000">
      <w:pPr>
        <w:pStyle w:val="BodyText"/>
        <w:kinsoku w:val="0"/>
        <w:overflowPunct w:val="0"/>
        <w:spacing w:before="40"/>
        <w:ind w:left="1122"/>
        <w:rPr>
          <w:spacing w:val="-2"/>
        </w:rPr>
      </w:pPr>
      <w:r>
        <w:t>értelmezetten</w:t>
      </w:r>
      <w:r>
        <w:rPr>
          <w:spacing w:val="-2"/>
        </w:rPr>
        <w:t xml:space="preserve"> </w:t>
      </w:r>
      <w:r>
        <w:t>megjelenítendő</w:t>
      </w:r>
      <w:r>
        <w:rPr>
          <w:spacing w:val="-2"/>
        </w:rPr>
        <w:t xml:space="preserve"> </w:t>
      </w:r>
      <w:r>
        <w:t>képet,</w:t>
      </w:r>
      <w:r>
        <w:rPr>
          <w:spacing w:val="-2"/>
        </w:rPr>
        <w:t xml:space="preserve"> </w:t>
      </w:r>
      <w:r>
        <w:t>png</w:t>
      </w:r>
      <w:r>
        <w:rPr>
          <w:spacing w:val="-1"/>
        </w:rPr>
        <w:t xml:space="preserve"> </w:t>
      </w:r>
      <w:r>
        <w:rPr>
          <w:spacing w:val="-2"/>
        </w:rPr>
        <w:t>formátumban.</w:t>
      </w:r>
    </w:p>
    <w:p w14:paraId="5C4FF3F9" w14:textId="77777777" w:rsidR="00000000" w:rsidRDefault="00000000">
      <w:pPr>
        <w:pStyle w:val="ListParagraph"/>
        <w:numPr>
          <w:ilvl w:val="0"/>
          <w:numId w:val="4"/>
        </w:numPr>
        <w:tabs>
          <w:tab w:val="left" w:pos="1122"/>
        </w:tabs>
        <w:kinsoku w:val="0"/>
        <w:overflowPunct w:val="0"/>
        <w:spacing w:before="162" w:line="271" w:lineRule="auto"/>
        <w:ind w:right="398"/>
      </w:pPr>
      <w:r>
        <w:t>A</w:t>
      </w:r>
      <w:r>
        <w:rPr>
          <w:spacing w:val="39"/>
        </w:rPr>
        <w:t xml:space="preserve"> </w:t>
      </w:r>
      <w:r>
        <w:rPr>
          <w:rFonts w:ascii="Consolas" w:hAnsi="Consolas" w:cs="Consolas"/>
          <w:sz w:val="22"/>
          <w:szCs w:val="22"/>
        </w:rPr>
        <w:t>defaultMetadataCollection</w:t>
      </w:r>
      <w:r>
        <w:rPr>
          <w:spacing w:val="40"/>
          <w:sz w:val="22"/>
          <w:szCs w:val="22"/>
        </w:rPr>
        <w:t xml:space="preserve"> </w:t>
      </w:r>
      <w:r>
        <w:t>mező</w:t>
      </w:r>
      <w:r>
        <w:rPr>
          <w:spacing w:val="36"/>
        </w:rPr>
        <w:t xml:space="preserve"> </w:t>
      </w:r>
      <w:r>
        <w:t>megadja</w:t>
      </w:r>
      <w:r>
        <w:rPr>
          <w:spacing w:val="38"/>
        </w:rPr>
        <w:t xml:space="preserve"> </w:t>
      </w:r>
      <w:r>
        <w:t>a</w:t>
      </w:r>
      <w:r>
        <w:rPr>
          <w:spacing w:val="38"/>
        </w:rPr>
        <w:t xml:space="preserve"> </w:t>
      </w:r>
      <w:r>
        <w:t>dokumentumhoz</w:t>
      </w:r>
      <w:r>
        <w:rPr>
          <w:spacing w:val="40"/>
        </w:rPr>
        <w:t xml:space="preserve"> </w:t>
      </w:r>
      <w:r>
        <w:t>alapértel- mezetten rendelt metaadatok gyűjteményét.</w:t>
      </w:r>
    </w:p>
    <w:p w14:paraId="024F903F" w14:textId="77777777" w:rsidR="00000000" w:rsidRDefault="00000000">
      <w:pPr>
        <w:pStyle w:val="BodyText"/>
        <w:kinsoku w:val="0"/>
        <w:overflowPunct w:val="0"/>
        <w:rPr>
          <w:sz w:val="26"/>
          <w:szCs w:val="26"/>
        </w:rPr>
      </w:pPr>
    </w:p>
    <w:p w14:paraId="415D6CDF" w14:textId="77777777" w:rsidR="00000000" w:rsidRDefault="00000000">
      <w:pPr>
        <w:pStyle w:val="BodyText"/>
        <w:kinsoku w:val="0"/>
        <w:overflowPunct w:val="0"/>
        <w:spacing w:before="3"/>
        <w:rPr>
          <w:sz w:val="27"/>
          <w:szCs w:val="27"/>
        </w:rPr>
      </w:pPr>
    </w:p>
    <w:p w14:paraId="38267265" w14:textId="77777777" w:rsidR="00000000" w:rsidRDefault="00000000">
      <w:pPr>
        <w:pStyle w:val="Heading4"/>
        <w:kinsoku w:val="0"/>
        <w:overflowPunct w:val="0"/>
        <w:rPr>
          <w:spacing w:val="-2"/>
        </w:rPr>
      </w:pPr>
      <w:bookmarkStart w:id="52" w:name="Címke entitás"/>
      <w:bookmarkStart w:id="53" w:name="_bookmark31"/>
      <w:bookmarkEnd w:id="52"/>
      <w:bookmarkEnd w:id="53"/>
      <w:r>
        <w:t>Címke</w:t>
      </w:r>
      <w:r>
        <w:rPr>
          <w:spacing w:val="-10"/>
        </w:rPr>
        <w:t xml:space="preserve"> </w:t>
      </w:r>
      <w:r>
        <w:rPr>
          <w:spacing w:val="-2"/>
        </w:rPr>
        <w:t>entitás</w:t>
      </w:r>
    </w:p>
    <w:p w14:paraId="35FF4CD5" w14:textId="77777777" w:rsidR="00000000" w:rsidRDefault="00000000">
      <w:pPr>
        <w:pStyle w:val="BodyText"/>
        <w:kinsoku w:val="0"/>
        <w:overflowPunct w:val="0"/>
        <w:spacing w:before="160"/>
        <w:ind w:left="402"/>
        <w:rPr>
          <w:spacing w:val="-2"/>
        </w:rPr>
      </w:pPr>
      <w:r>
        <w:rPr>
          <w:b/>
          <w:bCs/>
        </w:rPr>
        <w:t>Célja:</w:t>
      </w:r>
      <w:r>
        <w:rPr>
          <w:b/>
          <w:bCs/>
          <w:spacing w:val="-5"/>
        </w:rPr>
        <w:t xml:space="preserve"> </w:t>
      </w:r>
      <w:r>
        <w:t>egy</w:t>
      </w:r>
      <w:r>
        <w:rPr>
          <w:spacing w:val="-6"/>
        </w:rPr>
        <w:t xml:space="preserve"> </w:t>
      </w:r>
      <w:r>
        <w:t>dokumentum</w:t>
      </w:r>
      <w:r>
        <w:rPr>
          <w:spacing w:val="-1"/>
        </w:rPr>
        <w:t xml:space="preserve"> </w:t>
      </w:r>
      <w:r>
        <w:t>egy</w:t>
      </w:r>
      <w:r>
        <w:rPr>
          <w:spacing w:val="-4"/>
        </w:rPr>
        <w:t xml:space="preserve"> </w:t>
      </w:r>
      <w:r>
        <w:t>címkéjének</w:t>
      </w:r>
      <w:r>
        <w:rPr>
          <w:spacing w:val="1"/>
        </w:rPr>
        <w:t xml:space="preserve"> </w:t>
      </w:r>
      <w:r>
        <w:t>(tagének)</w:t>
      </w:r>
      <w:r>
        <w:rPr>
          <w:spacing w:val="-1"/>
        </w:rPr>
        <w:t xml:space="preserve"> </w:t>
      </w:r>
      <w:r>
        <w:t>reprezentálása</w:t>
      </w:r>
      <w:r>
        <w:rPr>
          <w:spacing w:val="-2"/>
        </w:rPr>
        <w:t xml:space="preserve"> </w:t>
      </w:r>
      <w:r>
        <w:t>(pl.</w:t>
      </w:r>
      <w:r>
        <w:rPr>
          <w:spacing w:val="-1"/>
        </w:rPr>
        <w:t xml:space="preserve"> </w:t>
      </w:r>
      <w:r>
        <w:rPr>
          <w:spacing w:val="-2"/>
        </w:rPr>
        <w:t>„munka”).</w:t>
      </w:r>
    </w:p>
    <w:p w14:paraId="1E334D70" w14:textId="77777777" w:rsidR="00000000" w:rsidRDefault="00000000">
      <w:pPr>
        <w:pStyle w:val="BodyText"/>
        <w:kinsoku w:val="0"/>
        <w:overflowPunct w:val="0"/>
        <w:spacing w:before="3"/>
        <w:rPr>
          <w:sz w:val="21"/>
          <w:szCs w:val="21"/>
        </w:rPr>
      </w:pPr>
    </w:p>
    <w:p w14:paraId="312E9529" w14:textId="77777777" w:rsidR="00000000" w:rsidRDefault="00000000">
      <w:pPr>
        <w:pStyle w:val="BodyText"/>
        <w:kinsoku w:val="0"/>
        <w:overflowPunct w:val="0"/>
        <w:spacing w:before="1"/>
        <w:ind w:left="402"/>
        <w:rPr>
          <w:spacing w:val="-2"/>
        </w:rPr>
      </w:pPr>
      <w:r>
        <w:rPr>
          <w:b/>
          <w:bCs/>
        </w:rPr>
        <w:t>Leképzése</w:t>
      </w:r>
      <w:r>
        <w:rPr>
          <w:b/>
          <w:bCs/>
          <w:spacing w:val="-3"/>
        </w:rPr>
        <w:t xml:space="preserve"> </w:t>
      </w:r>
      <w:r>
        <w:rPr>
          <w:b/>
          <w:bCs/>
        </w:rPr>
        <w:t>a</w:t>
      </w:r>
      <w:r>
        <w:rPr>
          <w:b/>
          <w:bCs/>
          <w:spacing w:val="-1"/>
        </w:rPr>
        <w:t xml:space="preserve"> </w:t>
      </w:r>
      <w:r>
        <w:rPr>
          <w:b/>
          <w:bCs/>
        </w:rPr>
        <w:t>kódban:</w:t>
      </w:r>
      <w:r>
        <w:rPr>
          <w:b/>
          <w:bCs/>
          <w:spacing w:val="-1"/>
        </w:rPr>
        <w:t xml:space="preserve"> </w:t>
      </w:r>
      <w:r>
        <w:t>a</w:t>
      </w:r>
      <w:r>
        <w:rPr>
          <w:spacing w:val="-2"/>
        </w:rPr>
        <w:t xml:space="preserve"> </w:t>
      </w:r>
      <w:r>
        <w:rPr>
          <w:rFonts w:ascii="Consolas" w:hAnsi="Consolas" w:cs="Consolas"/>
          <w:sz w:val="22"/>
          <w:szCs w:val="22"/>
        </w:rPr>
        <w:t>Tag</w:t>
      </w:r>
      <w:r>
        <w:rPr>
          <w:spacing w:val="5"/>
          <w:sz w:val="22"/>
          <w:szCs w:val="22"/>
        </w:rPr>
        <w:t xml:space="preserve"> </w:t>
      </w:r>
      <w:r>
        <w:rPr>
          <w:spacing w:val="-2"/>
        </w:rPr>
        <w:t>osztály.</w:t>
      </w:r>
    </w:p>
    <w:p w14:paraId="631D06B5" w14:textId="77777777" w:rsidR="00000000" w:rsidRDefault="00000000">
      <w:pPr>
        <w:pStyle w:val="BodyText"/>
        <w:kinsoku w:val="0"/>
        <w:overflowPunct w:val="0"/>
        <w:rPr>
          <w:sz w:val="21"/>
          <w:szCs w:val="21"/>
        </w:rPr>
      </w:pPr>
    </w:p>
    <w:p w14:paraId="6B972C29" w14:textId="77777777" w:rsidR="00000000" w:rsidRDefault="00000000">
      <w:pPr>
        <w:pStyle w:val="BodyText"/>
        <w:kinsoku w:val="0"/>
        <w:overflowPunct w:val="0"/>
        <w:ind w:left="402"/>
        <w:rPr>
          <w:spacing w:val="-2"/>
        </w:rPr>
      </w:pPr>
      <w:r>
        <w:rPr>
          <w:b/>
          <w:bCs/>
        </w:rPr>
        <w:t>Leképzése</w:t>
      </w:r>
      <w:r>
        <w:rPr>
          <w:b/>
          <w:bCs/>
          <w:spacing w:val="-3"/>
        </w:rPr>
        <w:t xml:space="preserve"> </w:t>
      </w:r>
      <w:r>
        <w:rPr>
          <w:b/>
          <w:bCs/>
        </w:rPr>
        <w:t>az</w:t>
      </w:r>
      <w:r>
        <w:rPr>
          <w:b/>
          <w:bCs/>
          <w:spacing w:val="-2"/>
        </w:rPr>
        <w:t xml:space="preserve"> </w:t>
      </w:r>
      <w:r>
        <w:rPr>
          <w:b/>
          <w:bCs/>
        </w:rPr>
        <w:t xml:space="preserve">adatbázisban: </w:t>
      </w:r>
      <w:r>
        <w:t>a</w:t>
      </w:r>
      <w:r>
        <w:rPr>
          <w:spacing w:val="-3"/>
        </w:rPr>
        <w:t xml:space="preserve"> </w:t>
      </w:r>
      <w:r>
        <w:rPr>
          <w:rFonts w:ascii="Consolas" w:hAnsi="Consolas" w:cs="Consolas"/>
          <w:sz w:val="22"/>
          <w:szCs w:val="22"/>
        </w:rPr>
        <w:t>Tags</w:t>
      </w:r>
      <w:r>
        <w:rPr>
          <w:spacing w:val="3"/>
          <w:sz w:val="22"/>
          <w:szCs w:val="22"/>
        </w:rPr>
        <w:t xml:space="preserve"> </w:t>
      </w:r>
      <w:r>
        <w:t>tábla</w:t>
      </w:r>
      <w:r>
        <w:rPr>
          <w:spacing w:val="-2"/>
        </w:rPr>
        <w:t xml:space="preserve"> </w:t>
      </w:r>
      <w:r>
        <w:t>1-1</w:t>
      </w:r>
      <w:r>
        <w:rPr>
          <w:spacing w:val="-1"/>
        </w:rPr>
        <w:t xml:space="preserve"> </w:t>
      </w:r>
      <w:r>
        <w:rPr>
          <w:spacing w:val="-2"/>
        </w:rPr>
        <w:t>sorára.</w:t>
      </w:r>
    </w:p>
    <w:p w14:paraId="21861C01" w14:textId="77777777" w:rsidR="00000000" w:rsidRDefault="00000000">
      <w:pPr>
        <w:pStyle w:val="BodyText"/>
        <w:kinsoku w:val="0"/>
        <w:overflowPunct w:val="0"/>
        <w:spacing w:before="2"/>
        <w:rPr>
          <w:sz w:val="21"/>
          <w:szCs w:val="21"/>
        </w:rPr>
      </w:pPr>
    </w:p>
    <w:p w14:paraId="30ED16A0" w14:textId="77777777" w:rsidR="00000000" w:rsidRDefault="00000000">
      <w:pPr>
        <w:pStyle w:val="Heading5"/>
        <w:kinsoku w:val="0"/>
        <w:overflowPunct w:val="0"/>
        <w:spacing w:before="1"/>
        <w:rPr>
          <w:spacing w:val="-2"/>
        </w:rPr>
      </w:pPr>
      <w:r>
        <w:rPr>
          <w:spacing w:val="-2"/>
        </w:rPr>
        <w:t>Tulajdonságai</w:t>
      </w:r>
    </w:p>
    <w:p w14:paraId="1289BDD0" w14:textId="77777777" w:rsidR="00000000" w:rsidRDefault="00000000">
      <w:pPr>
        <w:pStyle w:val="BodyText"/>
        <w:kinsoku w:val="0"/>
        <w:overflowPunct w:val="0"/>
        <w:spacing w:before="10" w:after="1"/>
        <w:rPr>
          <w:b/>
          <w:bCs/>
          <w:sz w:val="20"/>
          <w:szCs w:val="20"/>
        </w:rPr>
      </w:pPr>
    </w:p>
    <w:tbl>
      <w:tblPr>
        <w:tblW w:w="0" w:type="auto"/>
        <w:tblInd w:w="299" w:type="dxa"/>
        <w:tblLayout w:type="fixed"/>
        <w:tblCellMar>
          <w:left w:w="0" w:type="dxa"/>
          <w:right w:w="0" w:type="dxa"/>
        </w:tblCellMar>
        <w:tblLook w:val="0000" w:firstRow="0" w:lastRow="0" w:firstColumn="0" w:lastColumn="0" w:noHBand="0" w:noVBand="0"/>
      </w:tblPr>
      <w:tblGrid>
        <w:gridCol w:w="2777"/>
        <w:gridCol w:w="2863"/>
        <w:gridCol w:w="3079"/>
      </w:tblGrid>
      <w:tr w:rsidR="00000000" w14:paraId="21B0CC18"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shd w:val="clear" w:color="auto" w:fill="F2F2F2"/>
          </w:tcPr>
          <w:p w14:paraId="49438531" w14:textId="77777777" w:rsidR="00000000" w:rsidRDefault="00000000">
            <w:pPr>
              <w:pStyle w:val="TableParagraph"/>
              <w:kinsoku w:val="0"/>
              <w:overflowPunct w:val="0"/>
              <w:rPr>
                <w:b/>
                <w:bCs/>
                <w:spacing w:val="-2"/>
              </w:rPr>
            </w:pPr>
            <w:r>
              <w:rPr>
                <w:b/>
                <w:bCs/>
              </w:rPr>
              <w:t xml:space="preserve">Java </w:t>
            </w:r>
            <w:r>
              <w:rPr>
                <w:b/>
                <w:bCs/>
                <w:spacing w:val="-2"/>
              </w:rPr>
              <w:t>mezőnév</w:t>
            </w:r>
          </w:p>
        </w:tc>
        <w:tc>
          <w:tcPr>
            <w:tcW w:w="2863" w:type="dxa"/>
            <w:tcBorders>
              <w:top w:val="single" w:sz="4" w:space="0" w:color="000000"/>
              <w:left w:val="single" w:sz="4" w:space="0" w:color="000000"/>
              <w:bottom w:val="single" w:sz="4" w:space="0" w:color="000000"/>
              <w:right w:val="single" w:sz="4" w:space="0" w:color="000000"/>
            </w:tcBorders>
            <w:shd w:val="clear" w:color="auto" w:fill="F2F2F2"/>
          </w:tcPr>
          <w:p w14:paraId="3E597E38" w14:textId="77777777" w:rsidR="00000000" w:rsidRDefault="00000000">
            <w:pPr>
              <w:pStyle w:val="TableParagraph"/>
              <w:kinsoku w:val="0"/>
              <w:overflowPunct w:val="0"/>
              <w:ind w:left="105"/>
              <w:rPr>
                <w:b/>
                <w:bCs/>
                <w:spacing w:val="-2"/>
              </w:rPr>
            </w:pPr>
            <w:r>
              <w:rPr>
                <w:b/>
                <w:bCs/>
              </w:rPr>
              <w:t xml:space="preserve">Java </w:t>
            </w:r>
            <w:r>
              <w:rPr>
                <w:b/>
                <w:bCs/>
                <w:spacing w:val="-2"/>
              </w:rPr>
              <w:t>adattípus</w:t>
            </w:r>
          </w:p>
        </w:tc>
        <w:tc>
          <w:tcPr>
            <w:tcW w:w="3079" w:type="dxa"/>
            <w:tcBorders>
              <w:top w:val="single" w:sz="4" w:space="0" w:color="000000"/>
              <w:left w:val="single" w:sz="4" w:space="0" w:color="000000"/>
              <w:bottom w:val="single" w:sz="4" w:space="0" w:color="000000"/>
              <w:right w:val="single" w:sz="4" w:space="0" w:color="000000"/>
            </w:tcBorders>
            <w:shd w:val="clear" w:color="auto" w:fill="F2F2F2"/>
          </w:tcPr>
          <w:p w14:paraId="0A4C06E2" w14:textId="77777777" w:rsidR="00000000" w:rsidRDefault="00000000">
            <w:pPr>
              <w:pStyle w:val="TableParagraph"/>
              <w:kinsoku w:val="0"/>
              <w:overflowPunct w:val="0"/>
              <w:ind w:left="106"/>
              <w:rPr>
                <w:b/>
                <w:bCs/>
                <w:spacing w:val="-2"/>
              </w:rPr>
            </w:pPr>
            <w:r>
              <w:rPr>
                <w:b/>
                <w:bCs/>
              </w:rPr>
              <w:t>SQLite</w:t>
            </w:r>
            <w:r>
              <w:rPr>
                <w:b/>
                <w:bCs/>
                <w:spacing w:val="-1"/>
              </w:rPr>
              <w:t xml:space="preserve"> </w:t>
            </w:r>
            <w:r>
              <w:rPr>
                <w:b/>
                <w:bCs/>
                <w:spacing w:val="-2"/>
              </w:rPr>
              <w:t>adattípus</w:t>
            </w:r>
          </w:p>
        </w:tc>
      </w:tr>
      <w:tr w:rsidR="00000000" w14:paraId="2E21C126" w14:textId="77777777">
        <w:tblPrEx>
          <w:tblCellMar>
            <w:top w:w="0" w:type="dxa"/>
            <w:left w:w="0" w:type="dxa"/>
            <w:bottom w:w="0" w:type="dxa"/>
            <w:right w:w="0" w:type="dxa"/>
          </w:tblCellMar>
        </w:tblPrEx>
        <w:trPr>
          <w:trHeight w:val="278"/>
        </w:trPr>
        <w:tc>
          <w:tcPr>
            <w:tcW w:w="2777" w:type="dxa"/>
            <w:tcBorders>
              <w:top w:val="single" w:sz="4" w:space="0" w:color="000000"/>
              <w:left w:val="single" w:sz="4" w:space="0" w:color="000000"/>
              <w:bottom w:val="single" w:sz="4" w:space="0" w:color="000000"/>
              <w:right w:val="single" w:sz="4" w:space="0" w:color="000000"/>
            </w:tcBorders>
          </w:tcPr>
          <w:p w14:paraId="16926CD8" w14:textId="77777777" w:rsidR="00000000" w:rsidRDefault="00000000">
            <w:pPr>
              <w:pStyle w:val="TableParagraph"/>
              <w:kinsoku w:val="0"/>
              <w:overflowPunct w:val="0"/>
              <w:spacing w:line="258" w:lineRule="exact"/>
              <w:rPr>
                <w:spacing w:val="-5"/>
              </w:rPr>
            </w:pPr>
            <w:r>
              <w:rPr>
                <w:spacing w:val="-5"/>
              </w:rPr>
              <w:t>id</w:t>
            </w:r>
          </w:p>
        </w:tc>
        <w:tc>
          <w:tcPr>
            <w:tcW w:w="2863" w:type="dxa"/>
            <w:tcBorders>
              <w:top w:val="single" w:sz="4" w:space="0" w:color="000000"/>
              <w:left w:val="single" w:sz="4" w:space="0" w:color="000000"/>
              <w:bottom w:val="single" w:sz="4" w:space="0" w:color="000000"/>
              <w:right w:val="single" w:sz="4" w:space="0" w:color="000000"/>
            </w:tcBorders>
          </w:tcPr>
          <w:p w14:paraId="0A664FD2" w14:textId="77777777" w:rsidR="00000000" w:rsidRDefault="00000000">
            <w:pPr>
              <w:pStyle w:val="TableParagraph"/>
              <w:kinsoku w:val="0"/>
              <w:overflowPunct w:val="0"/>
              <w:spacing w:line="258" w:lineRule="exact"/>
              <w:ind w:left="105"/>
              <w:rPr>
                <w:spacing w:val="-5"/>
              </w:rPr>
            </w:pPr>
            <w:r>
              <w:rPr>
                <w:spacing w:val="-5"/>
              </w:rPr>
              <w:t>int</w:t>
            </w:r>
          </w:p>
        </w:tc>
        <w:tc>
          <w:tcPr>
            <w:tcW w:w="3079" w:type="dxa"/>
            <w:tcBorders>
              <w:top w:val="single" w:sz="4" w:space="0" w:color="000000"/>
              <w:left w:val="single" w:sz="4" w:space="0" w:color="000000"/>
              <w:bottom w:val="single" w:sz="4" w:space="0" w:color="000000"/>
              <w:right w:val="single" w:sz="4" w:space="0" w:color="000000"/>
            </w:tcBorders>
          </w:tcPr>
          <w:p w14:paraId="1210EB5B" w14:textId="77777777" w:rsidR="00000000" w:rsidRDefault="00000000">
            <w:pPr>
              <w:pStyle w:val="TableParagraph"/>
              <w:kinsoku w:val="0"/>
              <w:overflowPunct w:val="0"/>
              <w:spacing w:line="258" w:lineRule="exact"/>
              <w:ind w:left="106"/>
              <w:rPr>
                <w:spacing w:val="-5"/>
              </w:rPr>
            </w:pPr>
            <w:r>
              <w:t>INTEGER</w:t>
            </w:r>
            <w:r>
              <w:rPr>
                <w:spacing w:val="-4"/>
              </w:rPr>
              <w:t xml:space="preserve"> </w:t>
            </w:r>
            <w:r>
              <w:t>PRIMARY</w:t>
            </w:r>
            <w:r>
              <w:rPr>
                <w:spacing w:val="-1"/>
              </w:rPr>
              <w:t xml:space="preserve"> </w:t>
            </w:r>
            <w:r>
              <w:rPr>
                <w:spacing w:val="-5"/>
              </w:rPr>
              <w:t>KEY</w:t>
            </w:r>
          </w:p>
        </w:tc>
      </w:tr>
      <w:tr w:rsidR="00000000" w14:paraId="2AE608BE"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5FFBA665" w14:textId="77777777" w:rsidR="00000000" w:rsidRDefault="00000000">
            <w:pPr>
              <w:pStyle w:val="TableParagraph"/>
              <w:kinsoku w:val="0"/>
              <w:overflowPunct w:val="0"/>
              <w:rPr>
                <w:spacing w:val="-4"/>
              </w:rPr>
            </w:pPr>
            <w:r>
              <w:rPr>
                <w:spacing w:val="-4"/>
              </w:rPr>
              <w:t>name</w:t>
            </w:r>
          </w:p>
        </w:tc>
        <w:tc>
          <w:tcPr>
            <w:tcW w:w="2863" w:type="dxa"/>
            <w:tcBorders>
              <w:top w:val="single" w:sz="4" w:space="0" w:color="000000"/>
              <w:left w:val="single" w:sz="4" w:space="0" w:color="000000"/>
              <w:bottom w:val="single" w:sz="4" w:space="0" w:color="000000"/>
              <w:right w:val="single" w:sz="4" w:space="0" w:color="000000"/>
            </w:tcBorders>
          </w:tcPr>
          <w:p w14:paraId="542B577E"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1DC85EB5" w14:textId="77777777" w:rsidR="00000000" w:rsidRDefault="00000000">
            <w:pPr>
              <w:pStyle w:val="TableParagraph"/>
              <w:kinsoku w:val="0"/>
              <w:overflowPunct w:val="0"/>
              <w:ind w:left="106"/>
              <w:rPr>
                <w:spacing w:val="-4"/>
              </w:rPr>
            </w:pPr>
            <w:r>
              <w:rPr>
                <w:spacing w:val="-4"/>
              </w:rPr>
              <w:t>TEXT</w:t>
            </w:r>
          </w:p>
        </w:tc>
      </w:tr>
      <w:tr w:rsidR="00000000" w14:paraId="5649AA3F"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55EA2355" w14:textId="77777777" w:rsidR="00000000" w:rsidRDefault="00000000">
            <w:pPr>
              <w:pStyle w:val="TableParagraph"/>
              <w:kinsoku w:val="0"/>
              <w:overflowPunct w:val="0"/>
              <w:rPr>
                <w:spacing w:val="-2"/>
              </w:rPr>
            </w:pPr>
            <w:r>
              <w:rPr>
                <w:spacing w:val="-2"/>
              </w:rPr>
              <w:t>colorName</w:t>
            </w:r>
          </w:p>
        </w:tc>
        <w:tc>
          <w:tcPr>
            <w:tcW w:w="2863" w:type="dxa"/>
            <w:tcBorders>
              <w:top w:val="single" w:sz="4" w:space="0" w:color="000000"/>
              <w:left w:val="single" w:sz="4" w:space="0" w:color="000000"/>
              <w:bottom w:val="single" w:sz="4" w:space="0" w:color="000000"/>
              <w:right w:val="single" w:sz="4" w:space="0" w:color="000000"/>
            </w:tcBorders>
          </w:tcPr>
          <w:p w14:paraId="125A6A92"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31B70BBA" w14:textId="77777777" w:rsidR="00000000" w:rsidRDefault="00000000">
            <w:pPr>
              <w:pStyle w:val="TableParagraph"/>
              <w:kinsoku w:val="0"/>
              <w:overflowPunct w:val="0"/>
              <w:ind w:left="106"/>
              <w:rPr>
                <w:spacing w:val="-4"/>
              </w:rPr>
            </w:pPr>
            <w:r>
              <w:rPr>
                <w:spacing w:val="-4"/>
              </w:rPr>
              <w:t>TEXT</w:t>
            </w:r>
          </w:p>
        </w:tc>
      </w:tr>
      <w:tr w:rsidR="00000000" w14:paraId="70971AAD"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63151E42" w14:textId="77777777" w:rsidR="00000000" w:rsidRDefault="00000000">
            <w:pPr>
              <w:pStyle w:val="TableParagraph"/>
              <w:kinsoku w:val="0"/>
              <w:overflowPunct w:val="0"/>
              <w:rPr>
                <w:spacing w:val="-2"/>
              </w:rPr>
            </w:pPr>
            <w:r>
              <w:rPr>
                <w:spacing w:val="-2"/>
              </w:rPr>
              <w:t>hidden</w:t>
            </w:r>
          </w:p>
        </w:tc>
        <w:tc>
          <w:tcPr>
            <w:tcW w:w="2863" w:type="dxa"/>
            <w:tcBorders>
              <w:top w:val="single" w:sz="4" w:space="0" w:color="000000"/>
              <w:left w:val="single" w:sz="4" w:space="0" w:color="000000"/>
              <w:bottom w:val="single" w:sz="4" w:space="0" w:color="000000"/>
              <w:right w:val="single" w:sz="4" w:space="0" w:color="000000"/>
            </w:tcBorders>
          </w:tcPr>
          <w:p w14:paraId="3C36AEFB" w14:textId="77777777" w:rsidR="00000000" w:rsidRDefault="00000000">
            <w:pPr>
              <w:pStyle w:val="TableParagraph"/>
              <w:kinsoku w:val="0"/>
              <w:overflowPunct w:val="0"/>
              <w:ind w:left="105"/>
              <w:rPr>
                <w:spacing w:val="-2"/>
              </w:rPr>
            </w:pPr>
            <w:r>
              <w:rPr>
                <w:spacing w:val="-2"/>
              </w:rPr>
              <w:t>boolean</w:t>
            </w:r>
          </w:p>
        </w:tc>
        <w:tc>
          <w:tcPr>
            <w:tcW w:w="3079" w:type="dxa"/>
            <w:tcBorders>
              <w:top w:val="single" w:sz="4" w:space="0" w:color="000000"/>
              <w:left w:val="single" w:sz="4" w:space="0" w:color="000000"/>
              <w:bottom w:val="single" w:sz="4" w:space="0" w:color="000000"/>
              <w:right w:val="single" w:sz="4" w:space="0" w:color="000000"/>
            </w:tcBorders>
          </w:tcPr>
          <w:p w14:paraId="18E3A755" w14:textId="77777777" w:rsidR="00000000" w:rsidRDefault="00000000">
            <w:pPr>
              <w:pStyle w:val="TableParagraph"/>
              <w:kinsoku w:val="0"/>
              <w:overflowPunct w:val="0"/>
              <w:ind w:left="106"/>
              <w:rPr>
                <w:spacing w:val="-2"/>
              </w:rPr>
            </w:pPr>
            <w:r>
              <w:rPr>
                <w:spacing w:val="-2"/>
              </w:rPr>
              <w:t>INTEGER</w:t>
            </w:r>
          </w:p>
        </w:tc>
      </w:tr>
    </w:tbl>
    <w:p w14:paraId="6FE764E4" w14:textId="77777777" w:rsidR="00000000" w:rsidRDefault="00000000">
      <w:pPr>
        <w:pStyle w:val="BodyText"/>
        <w:kinsoku w:val="0"/>
        <w:overflowPunct w:val="0"/>
        <w:spacing w:before="9"/>
        <w:rPr>
          <w:b/>
          <w:bCs/>
          <w:sz w:val="37"/>
          <w:szCs w:val="37"/>
        </w:rPr>
      </w:pPr>
    </w:p>
    <w:p w14:paraId="1B167D62" w14:textId="77777777" w:rsidR="00000000" w:rsidRDefault="00000000">
      <w:pPr>
        <w:pStyle w:val="ListParagraph"/>
        <w:numPr>
          <w:ilvl w:val="0"/>
          <w:numId w:val="4"/>
        </w:numPr>
        <w:tabs>
          <w:tab w:val="left" w:pos="1122"/>
        </w:tabs>
        <w:kinsoku w:val="0"/>
        <w:overflowPunct w:val="0"/>
        <w:spacing w:before="0" w:line="271" w:lineRule="auto"/>
        <w:ind w:left="1121" w:right="396"/>
      </w:pPr>
      <w:r>
        <w:t xml:space="preserve">Az </w:t>
      </w:r>
      <w:r>
        <w:rPr>
          <w:rFonts w:ascii="Consolas" w:hAnsi="Consolas" w:cs="Consolas"/>
          <w:sz w:val="22"/>
          <w:szCs w:val="22"/>
        </w:rPr>
        <w:t>id</w:t>
      </w:r>
      <w:r>
        <w:rPr>
          <w:sz w:val="22"/>
          <w:szCs w:val="22"/>
        </w:rPr>
        <w:t xml:space="preserve"> </w:t>
      </w:r>
      <w:r>
        <w:t>mező tárolja az entitás egyedi azonosítóját. Ez alapján lehet az adatbázis- ban az entitást azonosítani.</w:t>
      </w:r>
    </w:p>
    <w:p w14:paraId="48D4EA7F" w14:textId="77777777" w:rsidR="00000000" w:rsidRDefault="00000000">
      <w:pPr>
        <w:pStyle w:val="ListParagraph"/>
        <w:numPr>
          <w:ilvl w:val="0"/>
          <w:numId w:val="4"/>
        </w:numPr>
        <w:tabs>
          <w:tab w:val="left" w:pos="1122"/>
        </w:tabs>
        <w:kinsoku w:val="0"/>
        <w:overflowPunct w:val="0"/>
        <w:spacing w:before="129"/>
        <w:ind w:hanging="361"/>
        <w:rPr>
          <w:spacing w:val="-2"/>
        </w:rPr>
      </w:pPr>
      <w:r>
        <w:t>A</w:t>
      </w:r>
      <w:r>
        <w:rPr>
          <w:spacing w:val="-3"/>
        </w:rPr>
        <w:t xml:space="preserve"> </w:t>
      </w:r>
      <w:r>
        <w:rPr>
          <w:rFonts w:ascii="Consolas" w:hAnsi="Consolas" w:cs="Consolas"/>
          <w:sz w:val="22"/>
          <w:szCs w:val="22"/>
        </w:rPr>
        <w:t>name</w:t>
      </w:r>
      <w:r>
        <w:rPr>
          <w:spacing w:val="5"/>
          <w:sz w:val="22"/>
          <w:szCs w:val="22"/>
        </w:rPr>
        <w:t xml:space="preserve"> </w:t>
      </w:r>
      <w:r>
        <w:t>mező</w:t>
      </w:r>
      <w:r>
        <w:rPr>
          <w:spacing w:val="-1"/>
        </w:rPr>
        <w:t xml:space="preserve"> </w:t>
      </w:r>
      <w:r>
        <w:t>tárolja</w:t>
      </w:r>
      <w:r>
        <w:rPr>
          <w:spacing w:val="-2"/>
        </w:rPr>
        <w:t xml:space="preserve"> </w:t>
      </w:r>
      <w:r>
        <w:t>a</w:t>
      </w:r>
      <w:r>
        <w:rPr>
          <w:spacing w:val="-1"/>
        </w:rPr>
        <w:t xml:space="preserve"> </w:t>
      </w:r>
      <w:r>
        <w:t>címke</w:t>
      </w:r>
      <w:r>
        <w:rPr>
          <w:spacing w:val="-2"/>
        </w:rPr>
        <w:t xml:space="preserve"> </w:t>
      </w:r>
      <w:r>
        <w:t>nevét</w:t>
      </w:r>
      <w:r>
        <w:rPr>
          <w:spacing w:val="-1"/>
        </w:rPr>
        <w:t xml:space="preserve"> </w:t>
      </w:r>
      <w:r>
        <w:t>(ez kerül</w:t>
      </w:r>
      <w:r>
        <w:rPr>
          <w:spacing w:val="-1"/>
        </w:rPr>
        <w:t xml:space="preserve"> </w:t>
      </w:r>
      <w:r>
        <w:rPr>
          <w:spacing w:val="-2"/>
        </w:rPr>
        <w:t>megjelenítésre).</w:t>
      </w:r>
    </w:p>
    <w:p w14:paraId="2B34F86F" w14:textId="77777777" w:rsidR="00000000" w:rsidRDefault="00000000">
      <w:pPr>
        <w:pStyle w:val="ListParagraph"/>
        <w:numPr>
          <w:ilvl w:val="0"/>
          <w:numId w:val="4"/>
        </w:numPr>
        <w:tabs>
          <w:tab w:val="left" w:pos="1122"/>
        </w:tabs>
        <w:kinsoku w:val="0"/>
        <w:overflowPunct w:val="0"/>
        <w:spacing w:before="162" w:line="271" w:lineRule="auto"/>
        <w:ind w:right="394"/>
        <w:rPr>
          <w:spacing w:val="-2"/>
        </w:rPr>
      </w:pPr>
      <w:r>
        <w:t xml:space="preserve">A </w:t>
      </w:r>
      <w:r>
        <w:rPr>
          <w:rFonts w:ascii="Consolas" w:hAnsi="Consolas" w:cs="Consolas"/>
          <w:sz w:val="22"/>
          <w:szCs w:val="22"/>
        </w:rPr>
        <w:t>colorName</w:t>
      </w:r>
      <w:r>
        <w:rPr>
          <w:sz w:val="22"/>
          <w:szCs w:val="22"/>
        </w:rPr>
        <w:t xml:space="preserve"> </w:t>
      </w:r>
      <w:r>
        <w:t xml:space="preserve">mező tárolja a címkéhez tartozó színt (szövegesen, html színkód- </w:t>
      </w:r>
      <w:r>
        <w:rPr>
          <w:spacing w:val="-2"/>
        </w:rPr>
        <w:t>ként).</w:t>
      </w:r>
    </w:p>
    <w:p w14:paraId="2A2B7C30" w14:textId="77777777" w:rsidR="00000000" w:rsidRDefault="00000000">
      <w:pPr>
        <w:pStyle w:val="ListParagraph"/>
        <w:numPr>
          <w:ilvl w:val="0"/>
          <w:numId w:val="4"/>
        </w:numPr>
        <w:tabs>
          <w:tab w:val="left" w:pos="1122"/>
        </w:tabs>
        <w:kinsoku w:val="0"/>
        <w:overflowPunct w:val="0"/>
        <w:spacing w:before="129" w:line="271" w:lineRule="auto"/>
        <w:ind w:right="394"/>
        <w:rPr>
          <w:spacing w:val="-2"/>
        </w:rPr>
      </w:pPr>
      <w:r>
        <w:t>A</w:t>
      </w:r>
      <w:r>
        <w:rPr>
          <w:spacing w:val="27"/>
        </w:rPr>
        <w:t xml:space="preserve"> </w:t>
      </w:r>
      <w:r>
        <w:rPr>
          <w:rFonts w:ascii="Consolas" w:hAnsi="Consolas" w:cs="Consolas"/>
          <w:sz w:val="22"/>
          <w:szCs w:val="22"/>
        </w:rPr>
        <w:t>hidden</w:t>
      </w:r>
      <w:r>
        <w:rPr>
          <w:spacing w:val="35"/>
          <w:sz w:val="22"/>
          <w:szCs w:val="22"/>
        </w:rPr>
        <w:t xml:space="preserve"> </w:t>
      </w:r>
      <w:r>
        <w:t>mező</w:t>
      </w:r>
      <w:r>
        <w:rPr>
          <w:spacing w:val="27"/>
        </w:rPr>
        <w:t xml:space="preserve"> </w:t>
      </w:r>
      <w:r>
        <w:t>tárolja</w:t>
      </w:r>
      <w:r>
        <w:rPr>
          <w:spacing w:val="24"/>
        </w:rPr>
        <w:t xml:space="preserve"> </w:t>
      </w:r>
      <w:r>
        <w:t>a</w:t>
      </w:r>
      <w:r>
        <w:rPr>
          <w:spacing w:val="28"/>
        </w:rPr>
        <w:t xml:space="preserve"> </w:t>
      </w:r>
      <w:r>
        <w:t>címke</w:t>
      </w:r>
      <w:r>
        <w:rPr>
          <w:spacing w:val="27"/>
        </w:rPr>
        <w:t xml:space="preserve"> </w:t>
      </w:r>
      <w:r>
        <w:t>rejtettségét,</w:t>
      </w:r>
      <w:r>
        <w:rPr>
          <w:spacing w:val="28"/>
        </w:rPr>
        <w:t xml:space="preserve"> </w:t>
      </w:r>
      <w:r>
        <w:t>azaz</w:t>
      </w:r>
      <w:r>
        <w:rPr>
          <w:spacing w:val="29"/>
        </w:rPr>
        <w:t xml:space="preserve"> </w:t>
      </w:r>
      <w:r>
        <w:t>hogy meg</w:t>
      </w:r>
      <w:r>
        <w:rPr>
          <w:spacing w:val="27"/>
        </w:rPr>
        <w:t xml:space="preserve"> </w:t>
      </w:r>
      <w:r>
        <w:t>kell-e</w:t>
      </w:r>
      <w:r>
        <w:rPr>
          <w:spacing w:val="27"/>
        </w:rPr>
        <w:t xml:space="preserve"> </w:t>
      </w:r>
      <w:r>
        <w:t>jeleníteni</w:t>
      </w:r>
      <w:r>
        <w:rPr>
          <w:spacing w:val="28"/>
        </w:rPr>
        <w:t xml:space="preserve"> </w:t>
      </w:r>
      <w:r>
        <w:t xml:space="preserve">a </w:t>
      </w:r>
      <w:r>
        <w:rPr>
          <w:spacing w:val="-2"/>
        </w:rPr>
        <w:t>címkét.</w:t>
      </w:r>
    </w:p>
    <w:p w14:paraId="61480A50" w14:textId="77777777" w:rsidR="00000000" w:rsidRDefault="00000000">
      <w:pPr>
        <w:pStyle w:val="BodyText"/>
        <w:kinsoku w:val="0"/>
        <w:overflowPunct w:val="0"/>
        <w:rPr>
          <w:sz w:val="26"/>
          <w:szCs w:val="26"/>
        </w:rPr>
      </w:pPr>
    </w:p>
    <w:p w14:paraId="23C086D7" w14:textId="77777777" w:rsidR="00000000" w:rsidRDefault="00000000">
      <w:pPr>
        <w:pStyle w:val="BodyText"/>
        <w:kinsoku w:val="0"/>
        <w:overflowPunct w:val="0"/>
        <w:spacing w:before="3"/>
        <w:rPr>
          <w:sz w:val="27"/>
          <w:szCs w:val="27"/>
        </w:rPr>
      </w:pPr>
    </w:p>
    <w:p w14:paraId="2C01AF89" w14:textId="77777777" w:rsidR="00000000" w:rsidRDefault="00000000">
      <w:pPr>
        <w:pStyle w:val="Heading4"/>
        <w:kinsoku w:val="0"/>
        <w:overflowPunct w:val="0"/>
        <w:rPr>
          <w:spacing w:val="-2"/>
        </w:rPr>
      </w:pPr>
      <w:bookmarkStart w:id="54" w:name="Metaadat entitás"/>
      <w:bookmarkStart w:id="55" w:name="_bookmark32"/>
      <w:bookmarkEnd w:id="54"/>
      <w:bookmarkEnd w:id="55"/>
      <w:r>
        <w:t>Metaadat</w:t>
      </w:r>
      <w:r>
        <w:rPr>
          <w:spacing w:val="-13"/>
        </w:rPr>
        <w:t xml:space="preserve"> </w:t>
      </w:r>
      <w:r>
        <w:rPr>
          <w:spacing w:val="-2"/>
        </w:rPr>
        <w:t>entitás</w:t>
      </w:r>
    </w:p>
    <w:p w14:paraId="57B7F4E8" w14:textId="77777777" w:rsidR="00000000" w:rsidRDefault="00000000">
      <w:pPr>
        <w:pStyle w:val="BodyText"/>
        <w:kinsoku w:val="0"/>
        <w:overflowPunct w:val="0"/>
        <w:spacing w:before="160"/>
        <w:ind w:left="402"/>
        <w:rPr>
          <w:spacing w:val="-2"/>
        </w:rPr>
      </w:pPr>
      <w:r>
        <w:rPr>
          <w:b/>
          <w:bCs/>
        </w:rPr>
        <w:t>Célja:</w:t>
      </w:r>
      <w:r>
        <w:rPr>
          <w:b/>
          <w:bCs/>
          <w:spacing w:val="11"/>
        </w:rPr>
        <w:t xml:space="preserve"> </w:t>
      </w:r>
      <w:r>
        <w:t>egy</w:t>
      </w:r>
      <w:r>
        <w:rPr>
          <w:spacing w:val="6"/>
        </w:rPr>
        <w:t xml:space="preserve"> </w:t>
      </w:r>
      <w:r>
        <w:t>dokumentum</w:t>
      </w:r>
      <w:r>
        <w:rPr>
          <w:spacing w:val="14"/>
        </w:rPr>
        <w:t xml:space="preserve"> </w:t>
      </w:r>
      <w:r>
        <w:t>egy</w:t>
      </w:r>
      <w:r>
        <w:rPr>
          <w:spacing w:val="6"/>
        </w:rPr>
        <w:t xml:space="preserve"> </w:t>
      </w:r>
      <w:r>
        <w:t>metadadat-példányának</w:t>
      </w:r>
      <w:r>
        <w:rPr>
          <w:spacing w:val="11"/>
        </w:rPr>
        <w:t xml:space="preserve"> </w:t>
      </w:r>
      <w:r>
        <w:t>(lényegében</w:t>
      </w:r>
      <w:r>
        <w:rPr>
          <w:spacing w:val="14"/>
        </w:rPr>
        <w:t xml:space="preserve"> </w:t>
      </w:r>
      <w:r>
        <w:t>egy</w:t>
      </w:r>
      <w:r>
        <w:rPr>
          <w:spacing w:val="7"/>
        </w:rPr>
        <w:t xml:space="preserve"> </w:t>
      </w:r>
      <w:r>
        <w:rPr>
          <w:spacing w:val="-2"/>
        </w:rPr>
        <w:t>dokumentumhoz</w:t>
      </w:r>
    </w:p>
    <w:p w14:paraId="473B55D4" w14:textId="77777777" w:rsidR="00000000" w:rsidRDefault="00000000">
      <w:pPr>
        <w:pStyle w:val="BodyText"/>
        <w:kinsoku w:val="0"/>
        <w:overflowPunct w:val="0"/>
        <w:spacing w:before="43"/>
        <w:ind w:left="402"/>
        <w:rPr>
          <w:spacing w:val="-2"/>
        </w:rPr>
      </w:pPr>
      <w:r>
        <w:t>rendelt</w:t>
      </w:r>
      <w:r>
        <w:rPr>
          <w:spacing w:val="-4"/>
        </w:rPr>
        <w:t xml:space="preserve"> </w:t>
      </w:r>
      <w:r>
        <w:t>kulcs-érték</w:t>
      </w:r>
      <w:r>
        <w:rPr>
          <w:spacing w:val="-2"/>
        </w:rPr>
        <w:t xml:space="preserve"> </w:t>
      </w:r>
      <w:r>
        <w:t>párnak)</w:t>
      </w:r>
      <w:r>
        <w:rPr>
          <w:spacing w:val="-2"/>
        </w:rPr>
        <w:t xml:space="preserve"> </w:t>
      </w:r>
      <w:r>
        <w:t>reprezentálása</w:t>
      </w:r>
      <w:r>
        <w:rPr>
          <w:spacing w:val="-2"/>
        </w:rPr>
        <w:t xml:space="preserve"> </w:t>
      </w:r>
      <w:r>
        <w:t>(pl.</w:t>
      </w:r>
      <w:r>
        <w:rPr>
          <w:spacing w:val="-2"/>
        </w:rPr>
        <w:t xml:space="preserve"> </w:t>
      </w:r>
      <w:r>
        <w:t>„szerző</w:t>
      </w:r>
      <w:r>
        <w:rPr>
          <w:spacing w:val="-2"/>
        </w:rPr>
        <w:t xml:space="preserve"> </w:t>
      </w:r>
      <w:r>
        <w:t>=</w:t>
      </w:r>
      <w:r>
        <w:rPr>
          <w:spacing w:val="-2"/>
        </w:rPr>
        <w:t xml:space="preserve"> </w:t>
      </w:r>
      <w:r>
        <w:t>George</w:t>
      </w:r>
      <w:r>
        <w:rPr>
          <w:spacing w:val="-2"/>
        </w:rPr>
        <w:t xml:space="preserve"> Orwell”).</w:t>
      </w:r>
    </w:p>
    <w:p w14:paraId="4A586EEC" w14:textId="77777777" w:rsidR="00000000" w:rsidRDefault="00000000">
      <w:pPr>
        <w:pStyle w:val="BodyText"/>
        <w:kinsoku w:val="0"/>
        <w:overflowPunct w:val="0"/>
        <w:spacing w:before="1"/>
        <w:rPr>
          <w:sz w:val="21"/>
          <w:szCs w:val="21"/>
        </w:rPr>
      </w:pPr>
    </w:p>
    <w:p w14:paraId="3DA42375" w14:textId="77777777" w:rsidR="00000000" w:rsidRDefault="00000000">
      <w:pPr>
        <w:pStyle w:val="BodyText"/>
        <w:kinsoku w:val="0"/>
        <w:overflowPunct w:val="0"/>
        <w:ind w:left="402"/>
        <w:rPr>
          <w:spacing w:val="-2"/>
        </w:rPr>
      </w:pPr>
      <w:r>
        <w:rPr>
          <w:b/>
          <w:bCs/>
        </w:rPr>
        <w:t>Leképzése</w:t>
      </w:r>
      <w:r>
        <w:rPr>
          <w:b/>
          <w:bCs/>
          <w:spacing w:val="-4"/>
        </w:rPr>
        <w:t xml:space="preserve"> </w:t>
      </w:r>
      <w:r>
        <w:rPr>
          <w:b/>
          <w:bCs/>
        </w:rPr>
        <w:t>a</w:t>
      </w:r>
      <w:r>
        <w:rPr>
          <w:b/>
          <w:bCs/>
          <w:spacing w:val="-3"/>
        </w:rPr>
        <w:t xml:space="preserve"> </w:t>
      </w:r>
      <w:r>
        <w:rPr>
          <w:b/>
          <w:bCs/>
        </w:rPr>
        <w:t>kódban:</w:t>
      </w:r>
      <w:r>
        <w:rPr>
          <w:b/>
          <w:bCs/>
          <w:spacing w:val="-1"/>
        </w:rPr>
        <w:t xml:space="preserve"> </w:t>
      </w:r>
      <w:r>
        <w:t>a</w:t>
      </w:r>
      <w:r>
        <w:rPr>
          <w:spacing w:val="-4"/>
        </w:rPr>
        <w:t xml:space="preserve"> </w:t>
      </w:r>
      <w:r>
        <w:rPr>
          <w:rFonts w:ascii="Consolas" w:hAnsi="Consolas" w:cs="Consolas"/>
          <w:sz w:val="22"/>
          <w:szCs w:val="22"/>
        </w:rPr>
        <w:t>Metadata</w:t>
      </w:r>
      <w:r>
        <w:rPr>
          <w:spacing w:val="5"/>
          <w:sz w:val="22"/>
          <w:szCs w:val="22"/>
        </w:rPr>
        <w:t xml:space="preserve"> </w:t>
      </w:r>
      <w:r>
        <w:rPr>
          <w:spacing w:val="-2"/>
        </w:rPr>
        <w:t>osztály.</w:t>
      </w:r>
    </w:p>
    <w:p w14:paraId="5CF12388" w14:textId="77777777" w:rsidR="00000000" w:rsidRDefault="00000000">
      <w:pPr>
        <w:pStyle w:val="BodyText"/>
        <w:kinsoku w:val="0"/>
        <w:overflowPunct w:val="0"/>
        <w:rPr>
          <w:sz w:val="21"/>
          <w:szCs w:val="21"/>
        </w:rPr>
      </w:pPr>
    </w:p>
    <w:p w14:paraId="29ED050E" w14:textId="77777777" w:rsidR="00000000" w:rsidRDefault="00000000">
      <w:pPr>
        <w:pStyle w:val="BodyText"/>
        <w:kinsoku w:val="0"/>
        <w:overflowPunct w:val="0"/>
        <w:ind w:left="402"/>
        <w:rPr>
          <w:spacing w:val="-2"/>
        </w:rPr>
      </w:pPr>
      <w:r>
        <w:rPr>
          <w:b/>
          <w:bCs/>
        </w:rPr>
        <w:t>Leképzése</w:t>
      </w:r>
      <w:r>
        <w:rPr>
          <w:b/>
          <w:bCs/>
          <w:spacing w:val="-5"/>
        </w:rPr>
        <w:t xml:space="preserve"> </w:t>
      </w:r>
      <w:r>
        <w:rPr>
          <w:b/>
          <w:bCs/>
        </w:rPr>
        <w:t>az</w:t>
      </w:r>
      <w:r>
        <w:rPr>
          <w:b/>
          <w:bCs/>
          <w:spacing w:val="-3"/>
        </w:rPr>
        <w:t xml:space="preserve"> </w:t>
      </w:r>
      <w:r>
        <w:rPr>
          <w:b/>
          <w:bCs/>
        </w:rPr>
        <w:t>adatbázisban:</w:t>
      </w:r>
      <w:r>
        <w:rPr>
          <w:b/>
          <w:bCs/>
          <w:spacing w:val="-1"/>
        </w:rPr>
        <w:t xml:space="preserve"> </w:t>
      </w:r>
      <w:r>
        <w:t>a</w:t>
      </w:r>
      <w:r>
        <w:rPr>
          <w:spacing w:val="-3"/>
        </w:rPr>
        <w:t xml:space="preserve"> </w:t>
      </w:r>
      <w:r>
        <w:rPr>
          <w:rFonts w:ascii="Consolas" w:hAnsi="Consolas" w:cs="Consolas"/>
          <w:sz w:val="22"/>
          <w:szCs w:val="22"/>
        </w:rPr>
        <w:t>Metadata</w:t>
      </w:r>
      <w:r>
        <w:rPr>
          <w:spacing w:val="4"/>
          <w:sz w:val="22"/>
          <w:szCs w:val="22"/>
        </w:rPr>
        <w:t xml:space="preserve"> </w:t>
      </w:r>
      <w:r>
        <w:t>tábla</w:t>
      </w:r>
      <w:r>
        <w:rPr>
          <w:spacing w:val="-2"/>
        </w:rPr>
        <w:t xml:space="preserve"> </w:t>
      </w:r>
      <w:r>
        <w:t>1-1</w:t>
      </w:r>
      <w:r>
        <w:rPr>
          <w:spacing w:val="-2"/>
        </w:rPr>
        <w:t xml:space="preserve"> sorára.</w:t>
      </w:r>
    </w:p>
    <w:p w14:paraId="04E7AC1A" w14:textId="77777777" w:rsidR="00000000" w:rsidRDefault="00000000">
      <w:pPr>
        <w:pStyle w:val="BodyText"/>
        <w:kinsoku w:val="0"/>
        <w:overflowPunct w:val="0"/>
        <w:ind w:left="402"/>
        <w:rPr>
          <w:spacing w:val="-2"/>
        </w:rPr>
        <w:sectPr w:rsidR="00000000">
          <w:pgSz w:w="11910" w:h="16840"/>
          <w:pgMar w:top="1440" w:right="1300" w:bottom="280" w:left="1300" w:header="949" w:footer="0" w:gutter="0"/>
          <w:cols w:space="708"/>
          <w:noEndnote/>
        </w:sectPr>
      </w:pPr>
    </w:p>
    <w:p w14:paraId="46C215E5" w14:textId="77777777" w:rsidR="00000000" w:rsidRDefault="00000000">
      <w:pPr>
        <w:pStyle w:val="BodyText"/>
        <w:kinsoku w:val="0"/>
        <w:overflowPunct w:val="0"/>
        <w:rPr>
          <w:sz w:val="20"/>
          <w:szCs w:val="20"/>
        </w:rPr>
      </w:pPr>
    </w:p>
    <w:p w14:paraId="1ECED1BA" w14:textId="77777777" w:rsidR="00000000" w:rsidRDefault="00000000">
      <w:pPr>
        <w:pStyle w:val="BodyText"/>
        <w:kinsoku w:val="0"/>
        <w:overflowPunct w:val="0"/>
        <w:spacing w:before="5"/>
        <w:rPr>
          <w:sz w:val="18"/>
          <w:szCs w:val="18"/>
        </w:rPr>
      </w:pPr>
    </w:p>
    <w:p w14:paraId="7F5096BF" w14:textId="77777777" w:rsidR="00000000" w:rsidRDefault="00000000">
      <w:pPr>
        <w:pStyle w:val="Heading5"/>
        <w:kinsoku w:val="0"/>
        <w:overflowPunct w:val="0"/>
        <w:spacing w:before="90"/>
        <w:rPr>
          <w:spacing w:val="-2"/>
        </w:rPr>
      </w:pPr>
      <w:r>
        <w:rPr>
          <w:spacing w:val="-2"/>
        </w:rPr>
        <w:t>Tulajdonságai</w:t>
      </w:r>
    </w:p>
    <w:p w14:paraId="51B416D8" w14:textId="77777777" w:rsidR="00000000" w:rsidRDefault="00000000">
      <w:pPr>
        <w:pStyle w:val="BodyText"/>
        <w:kinsoku w:val="0"/>
        <w:overflowPunct w:val="0"/>
        <w:spacing w:before="2"/>
        <w:rPr>
          <w:b/>
          <w:bCs/>
          <w:sz w:val="21"/>
          <w:szCs w:val="21"/>
        </w:rPr>
      </w:pPr>
    </w:p>
    <w:tbl>
      <w:tblPr>
        <w:tblW w:w="0" w:type="auto"/>
        <w:tblInd w:w="299" w:type="dxa"/>
        <w:tblLayout w:type="fixed"/>
        <w:tblCellMar>
          <w:left w:w="0" w:type="dxa"/>
          <w:right w:w="0" w:type="dxa"/>
        </w:tblCellMar>
        <w:tblLook w:val="0000" w:firstRow="0" w:lastRow="0" w:firstColumn="0" w:lastColumn="0" w:noHBand="0" w:noVBand="0"/>
      </w:tblPr>
      <w:tblGrid>
        <w:gridCol w:w="2777"/>
        <w:gridCol w:w="2863"/>
        <w:gridCol w:w="3079"/>
      </w:tblGrid>
      <w:tr w:rsidR="00000000" w14:paraId="2168D0F8"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shd w:val="clear" w:color="auto" w:fill="F2F2F2"/>
          </w:tcPr>
          <w:p w14:paraId="04DD473F" w14:textId="77777777" w:rsidR="00000000" w:rsidRDefault="00000000">
            <w:pPr>
              <w:pStyle w:val="TableParagraph"/>
              <w:kinsoku w:val="0"/>
              <w:overflowPunct w:val="0"/>
              <w:rPr>
                <w:b/>
                <w:bCs/>
                <w:spacing w:val="-2"/>
              </w:rPr>
            </w:pPr>
            <w:r>
              <w:rPr>
                <w:b/>
                <w:bCs/>
              </w:rPr>
              <w:t xml:space="preserve">Java </w:t>
            </w:r>
            <w:r>
              <w:rPr>
                <w:b/>
                <w:bCs/>
                <w:spacing w:val="-2"/>
              </w:rPr>
              <w:t>mezőnév</w:t>
            </w:r>
          </w:p>
        </w:tc>
        <w:tc>
          <w:tcPr>
            <w:tcW w:w="2863" w:type="dxa"/>
            <w:tcBorders>
              <w:top w:val="single" w:sz="4" w:space="0" w:color="000000"/>
              <w:left w:val="single" w:sz="4" w:space="0" w:color="000000"/>
              <w:bottom w:val="single" w:sz="4" w:space="0" w:color="000000"/>
              <w:right w:val="single" w:sz="4" w:space="0" w:color="000000"/>
            </w:tcBorders>
            <w:shd w:val="clear" w:color="auto" w:fill="F2F2F2"/>
          </w:tcPr>
          <w:p w14:paraId="3802E925" w14:textId="77777777" w:rsidR="00000000" w:rsidRDefault="00000000">
            <w:pPr>
              <w:pStyle w:val="TableParagraph"/>
              <w:kinsoku w:val="0"/>
              <w:overflowPunct w:val="0"/>
              <w:ind w:left="105"/>
              <w:rPr>
                <w:b/>
                <w:bCs/>
                <w:spacing w:val="-2"/>
              </w:rPr>
            </w:pPr>
            <w:r>
              <w:rPr>
                <w:b/>
                <w:bCs/>
              </w:rPr>
              <w:t xml:space="preserve">Java </w:t>
            </w:r>
            <w:r>
              <w:rPr>
                <w:b/>
                <w:bCs/>
                <w:spacing w:val="-2"/>
              </w:rPr>
              <w:t>adattípus</w:t>
            </w:r>
          </w:p>
        </w:tc>
        <w:tc>
          <w:tcPr>
            <w:tcW w:w="3079" w:type="dxa"/>
            <w:tcBorders>
              <w:top w:val="single" w:sz="4" w:space="0" w:color="000000"/>
              <w:left w:val="single" w:sz="4" w:space="0" w:color="000000"/>
              <w:bottom w:val="single" w:sz="4" w:space="0" w:color="000000"/>
              <w:right w:val="single" w:sz="4" w:space="0" w:color="000000"/>
            </w:tcBorders>
            <w:shd w:val="clear" w:color="auto" w:fill="F2F2F2"/>
          </w:tcPr>
          <w:p w14:paraId="62B6FF30" w14:textId="77777777" w:rsidR="00000000" w:rsidRDefault="00000000">
            <w:pPr>
              <w:pStyle w:val="TableParagraph"/>
              <w:kinsoku w:val="0"/>
              <w:overflowPunct w:val="0"/>
              <w:ind w:left="106"/>
              <w:rPr>
                <w:b/>
                <w:bCs/>
                <w:spacing w:val="-2"/>
              </w:rPr>
            </w:pPr>
            <w:r>
              <w:rPr>
                <w:b/>
                <w:bCs/>
              </w:rPr>
              <w:t>SQLite</w:t>
            </w:r>
            <w:r>
              <w:rPr>
                <w:b/>
                <w:bCs/>
                <w:spacing w:val="-1"/>
              </w:rPr>
              <w:t xml:space="preserve"> </w:t>
            </w:r>
            <w:r>
              <w:rPr>
                <w:b/>
                <w:bCs/>
                <w:spacing w:val="-2"/>
              </w:rPr>
              <w:t>adattípus</w:t>
            </w:r>
          </w:p>
        </w:tc>
      </w:tr>
      <w:tr w:rsidR="00000000" w14:paraId="162EAB83"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4D258F96" w14:textId="77777777" w:rsidR="00000000" w:rsidRDefault="00000000">
            <w:pPr>
              <w:pStyle w:val="TableParagraph"/>
              <w:kinsoku w:val="0"/>
              <w:overflowPunct w:val="0"/>
              <w:rPr>
                <w:spacing w:val="-5"/>
              </w:rPr>
            </w:pPr>
            <w:r>
              <w:rPr>
                <w:spacing w:val="-5"/>
              </w:rPr>
              <w:t>id</w:t>
            </w:r>
          </w:p>
        </w:tc>
        <w:tc>
          <w:tcPr>
            <w:tcW w:w="2863" w:type="dxa"/>
            <w:tcBorders>
              <w:top w:val="single" w:sz="4" w:space="0" w:color="000000"/>
              <w:left w:val="single" w:sz="4" w:space="0" w:color="000000"/>
              <w:bottom w:val="single" w:sz="4" w:space="0" w:color="000000"/>
              <w:right w:val="single" w:sz="4" w:space="0" w:color="000000"/>
            </w:tcBorders>
          </w:tcPr>
          <w:p w14:paraId="350250FF" w14:textId="77777777" w:rsidR="00000000" w:rsidRDefault="00000000">
            <w:pPr>
              <w:pStyle w:val="TableParagraph"/>
              <w:kinsoku w:val="0"/>
              <w:overflowPunct w:val="0"/>
              <w:ind w:left="105"/>
              <w:rPr>
                <w:spacing w:val="-5"/>
              </w:rPr>
            </w:pPr>
            <w:r>
              <w:rPr>
                <w:spacing w:val="-5"/>
              </w:rPr>
              <w:t>int</w:t>
            </w:r>
          </w:p>
        </w:tc>
        <w:tc>
          <w:tcPr>
            <w:tcW w:w="3079" w:type="dxa"/>
            <w:tcBorders>
              <w:top w:val="single" w:sz="4" w:space="0" w:color="000000"/>
              <w:left w:val="single" w:sz="4" w:space="0" w:color="000000"/>
              <w:bottom w:val="single" w:sz="4" w:space="0" w:color="000000"/>
              <w:right w:val="single" w:sz="4" w:space="0" w:color="000000"/>
            </w:tcBorders>
          </w:tcPr>
          <w:p w14:paraId="34EA28DE" w14:textId="77777777" w:rsidR="00000000" w:rsidRDefault="00000000">
            <w:pPr>
              <w:pStyle w:val="TableParagraph"/>
              <w:kinsoku w:val="0"/>
              <w:overflowPunct w:val="0"/>
              <w:ind w:left="106"/>
              <w:rPr>
                <w:spacing w:val="-5"/>
              </w:rPr>
            </w:pPr>
            <w:r>
              <w:t>INTEGER</w:t>
            </w:r>
            <w:r>
              <w:rPr>
                <w:spacing w:val="-4"/>
              </w:rPr>
              <w:t xml:space="preserve"> </w:t>
            </w:r>
            <w:r>
              <w:t>PRIMARY</w:t>
            </w:r>
            <w:r>
              <w:rPr>
                <w:spacing w:val="-1"/>
              </w:rPr>
              <w:t xml:space="preserve"> </w:t>
            </w:r>
            <w:r>
              <w:rPr>
                <w:spacing w:val="-5"/>
              </w:rPr>
              <w:t>KEY</w:t>
            </w:r>
          </w:p>
        </w:tc>
      </w:tr>
      <w:tr w:rsidR="00000000" w14:paraId="039EE37A"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1776726C" w14:textId="77777777" w:rsidR="00000000" w:rsidRDefault="00000000">
            <w:pPr>
              <w:pStyle w:val="TableParagraph"/>
              <w:kinsoku w:val="0"/>
              <w:overflowPunct w:val="0"/>
              <w:rPr>
                <w:spacing w:val="-2"/>
              </w:rPr>
            </w:pPr>
            <w:r>
              <w:rPr>
                <w:spacing w:val="-2"/>
              </w:rPr>
              <w:t>metadataType</w:t>
            </w:r>
          </w:p>
        </w:tc>
        <w:tc>
          <w:tcPr>
            <w:tcW w:w="2863" w:type="dxa"/>
            <w:tcBorders>
              <w:top w:val="single" w:sz="4" w:space="0" w:color="000000"/>
              <w:left w:val="single" w:sz="4" w:space="0" w:color="000000"/>
              <w:bottom w:val="single" w:sz="4" w:space="0" w:color="000000"/>
              <w:right w:val="single" w:sz="4" w:space="0" w:color="000000"/>
            </w:tcBorders>
          </w:tcPr>
          <w:p w14:paraId="361044B2" w14:textId="77777777" w:rsidR="00000000" w:rsidRDefault="00000000">
            <w:pPr>
              <w:pStyle w:val="TableParagraph"/>
              <w:kinsoku w:val="0"/>
              <w:overflowPunct w:val="0"/>
              <w:ind w:left="105"/>
              <w:rPr>
                <w:spacing w:val="-2"/>
              </w:rPr>
            </w:pPr>
            <w:r>
              <w:rPr>
                <w:spacing w:val="-2"/>
              </w:rPr>
              <w:t>MetadataType</w:t>
            </w:r>
          </w:p>
        </w:tc>
        <w:tc>
          <w:tcPr>
            <w:tcW w:w="3079" w:type="dxa"/>
            <w:tcBorders>
              <w:top w:val="single" w:sz="4" w:space="0" w:color="000000"/>
              <w:left w:val="single" w:sz="4" w:space="0" w:color="000000"/>
              <w:bottom w:val="single" w:sz="4" w:space="0" w:color="000000"/>
              <w:right w:val="single" w:sz="4" w:space="0" w:color="000000"/>
            </w:tcBorders>
          </w:tcPr>
          <w:p w14:paraId="292821A1" w14:textId="77777777" w:rsidR="00000000" w:rsidRDefault="00000000">
            <w:pPr>
              <w:pStyle w:val="TableParagraph"/>
              <w:kinsoku w:val="0"/>
              <w:overflowPunct w:val="0"/>
              <w:ind w:left="106"/>
              <w:rPr>
                <w:spacing w:val="-2"/>
              </w:rPr>
            </w:pPr>
            <w:r>
              <w:rPr>
                <w:spacing w:val="-2"/>
              </w:rPr>
              <w:t>INTEGER</w:t>
            </w:r>
          </w:p>
        </w:tc>
      </w:tr>
      <w:tr w:rsidR="00000000" w14:paraId="22A020FF"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01896577" w14:textId="77777777" w:rsidR="00000000" w:rsidRDefault="00000000">
            <w:pPr>
              <w:pStyle w:val="TableParagraph"/>
              <w:kinsoku w:val="0"/>
              <w:overflowPunct w:val="0"/>
              <w:rPr>
                <w:spacing w:val="-4"/>
              </w:rPr>
            </w:pPr>
            <w:r>
              <w:rPr>
                <w:spacing w:val="-4"/>
              </w:rPr>
              <w:t>name</w:t>
            </w:r>
          </w:p>
        </w:tc>
        <w:tc>
          <w:tcPr>
            <w:tcW w:w="2863" w:type="dxa"/>
            <w:tcBorders>
              <w:top w:val="single" w:sz="4" w:space="0" w:color="000000"/>
              <w:left w:val="single" w:sz="4" w:space="0" w:color="000000"/>
              <w:bottom w:val="single" w:sz="4" w:space="0" w:color="000000"/>
              <w:right w:val="single" w:sz="4" w:space="0" w:color="000000"/>
            </w:tcBorders>
          </w:tcPr>
          <w:p w14:paraId="0F0624CE"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79BEAA81" w14:textId="77777777" w:rsidR="00000000" w:rsidRDefault="00000000">
            <w:pPr>
              <w:pStyle w:val="TableParagraph"/>
              <w:kinsoku w:val="0"/>
              <w:overflowPunct w:val="0"/>
              <w:ind w:left="106"/>
              <w:rPr>
                <w:spacing w:val="-4"/>
              </w:rPr>
            </w:pPr>
            <w:r>
              <w:rPr>
                <w:spacing w:val="-4"/>
              </w:rPr>
              <w:t>TEXT</w:t>
            </w:r>
          </w:p>
        </w:tc>
      </w:tr>
      <w:tr w:rsidR="00000000" w14:paraId="00D49B13"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741E97BF" w14:textId="77777777" w:rsidR="00000000" w:rsidRDefault="00000000">
            <w:pPr>
              <w:pStyle w:val="TableParagraph"/>
              <w:kinsoku w:val="0"/>
              <w:overflowPunct w:val="0"/>
              <w:rPr>
                <w:spacing w:val="-2"/>
              </w:rPr>
            </w:pPr>
            <w:r>
              <w:rPr>
                <w:spacing w:val="-2"/>
              </w:rPr>
              <w:t>value</w:t>
            </w:r>
          </w:p>
        </w:tc>
        <w:tc>
          <w:tcPr>
            <w:tcW w:w="2863" w:type="dxa"/>
            <w:tcBorders>
              <w:top w:val="single" w:sz="4" w:space="0" w:color="000000"/>
              <w:left w:val="single" w:sz="4" w:space="0" w:color="000000"/>
              <w:bottom w:val="single" w:sz="4" w:space="0" w:color="000000"/>
              <w:right w:val="single" w:sz="4" w:space="0" w:color="000000"/>
            </w:tcBorders>
          </w:tcPr>
          <w:p w14:paraId="54B074AB"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1078AEBF" w14:textId="77777777" w:rsidR="00000000" w:rsidRDefault="00000000">
            <w:pPr>
              <w:pStyle w:val="TableParagraph"/>
              <w:kinsoku w:val="0"/>
              <w:overflowPunct w:val="0"/>
              <w:ind w:left="106"/>
              <w:rPr>
                <w:spacing w:val="-4"/>
              </w:rPr>
            </w:pPr>
            <w:r>
              <w:rPr>
                <w:spacing w:val="-4"/>
              </w:rPr>
              <w:t>TEXT</w:t>
            </w:r>
          </w:p>
        </w:tc>
      </w:tr>
      <w:tr w:rsidR="00000000" w14:paraId="5F7010DF" w14:textId="77777777">
        <w:tblPrEx>
          <w:tblCellMar>
            <w:top w:w="0" w:type="dxa"/>
            <w:left w:w="0" w:type="dxa"/>
            <w:bottom w:w="0" w:type="dxa"/>
            <w:right w:w="0" w:type="dxa"/>
          </w:tblCellMar>
        </w:tblPrEx>
        <w:trPr>
          <w:trHeight w:val="278"/>
        </w:trPr>
        <w:tc>
          <w:tcPr>
            <w:tcW w:w="2777" w:type="dxa"/>
            <w:tcBorders>
              <w:top w:val="single" w:sz="4" w:space="0" w:color="000000"/>
              <w:left w:val="single" w:sz="4" w:space="0" w:color="000000"/>
              <w:bottom w:val="single" w:sz="4" w:space="0" w:color="000000"/>
              <w:right w:val="single" w:sz="4" w:space="0" w:color="000000"/>
            </w:tcBorders>
          </w:tcPr>
          <w:p w14:paraId="774DD887" w14:textId="77777777" w:rsidR="00000000" w:rsidRDefault="00000000">
            <w:pPr>
              <w:pStyle w:val="TableParagraph"/>
              <w:kinsoku w:val="0"/>
              <w:overflowPunct w:val="0"/>
              <w:spacing w:line="258" w:lineRule="exact"/>
              <w:rPr>
                <w:spacing w:val="-2"/>
              </w:rPr>
            </w:pPr>
            <w:r>
              <w:rPr>
                <w:spacing w:val="-2"/>
              </w:rPr>
              <w:t>parent</w:t>
            </w:r>
          </w:p>
        </w:tc>
        <w:tc>
          <w:tcPr>
            <w:tcW w:w="2863" w:type="dxa"/>
            <w:tcBorders>
              <w:top w:val="single" w:sz="4" w:space="0" w:color="000000"/>
              <w:left w:val="single" w:sz="4" w:space="0" w:color="000000"/>
              <w:bottom w:val="single" w:sz="4" w:space="0" w:color="000000"/>
              <w:right w:val="single" w:sz="4" w:space="0" w:color="000000"/>
            </w:tcBorders>
          </w:tcPr>
          <w:p w14:paraId="0078AED4" w14:textId="77777777" w:rsidR="00000000" w:rsidRDefault="00000000">
            <w:pPr>
              <w:pStyle w:val="TableParagraph"/>
              <w:kinsoku w:val="0"/>
              <w:overflowPunct w:val="0"/>
              <w:spacing w:line="258" w:lineRule="exact"/>
              <w:ind w:left="105"/>
              <w:rPr>
                <w:spacing w:val="-2"/>
              </w:rPr>
            </w:pPr>
            <w:r>
              <w:rPr>
                <w:spacing w:val="-2"/>
              </w:rPr>
              <w:t>Document</w:t>
            </w:r>
          </w:p>
        </w:tc>
        <w:tc>
          <w:tcPr>
            <w:tcW w:w="3079" w:type="dxa"/>
            <w:tcBorders>
              <w:top w:val="single" w:sz="4" w:space="0" w:color="000000"/>
              <w:left w:val="single" w:sz="4" w:space="0" w:color="000000"/>
              <w:bottom w:val="single" w:sz="4" w:space="0" w:color="000000"/>
              <w:right w:val="single" w:sz="4" w:space="0" w:color="000000"/>
            </w:tcBorders>
          </w:tcPr>
          <w:p w14:paraId="30D7BCBB" w14:textId="77777777" w:rsidR="00000000" w:rsidRDefault="00000000">
            <w:pPr>
              <w:pStyle w:val="TableParagraph"/>
              <w:kinsoku w:val="0"/>
              <w:overflowPunct w:val="0"/>
              <w:spacing w:line="258" w:lineRule="exact"/>
              <w:ind w:left="106"/>
              <w:rPr>
                <w:spacing w:val="-2"/>
              </w:rPr>
            </w:pPr>
            <w:r>
              <w:t>INTEGER</w:t>
            </w:r>
            <w:r>
              <w:rPr>
                <w:spacing w:val="-3"/>
              </w:rPr>
              <w:t xml:space="preserve"> </w:t>
            </w:r>
            <w:r>
              <w:t>(idegen</w:t>
            </w:r>
            <w:r>
              <w:rPr>
                <w:spacing w:val="-2"/>
              </w:rPr>
              <w:t xml:space="preserve"> kulcs)</w:t>
            </w:r>
          </w:p>
        </w:tc>
      </w:tr>
    </w:tbl>
    <w:p w14:paraId="69443687" w14:textId="77777777" w:rsidR="00000000" w:rsidRDefault="00000000">
      <w:pPr>
        <w:pStyle w:val="BodyText"/>
        <w:kinsoku w:val="0"/>
        <w:overflowPunct w:val="0"/>
        <w:spacing w:before="10"/>
        <w:rPr>
          <w:b/>
          <w:bCs/>
          <w:sz w:val="37"/>
          <w:szCs w:val="37"/>
        </w:rPr>
      </w:pPr>
    </w:p>
    <w:p w14:paraId="78ECD6C5" w14:textId="77777777" w:rsidR="00000000" w:rsidRDefault="00000000">
      <w:pPr>
        <w:pStyle w:val="ListParagraph"/>
        <w:numPr>
          <w:ilvl w:val="0"/>
          <w:numId w:val="4"/>
        </w:numPr>
        <w:tabs>
          <w:tab w:val="left" w:pos="1122"/>
        </w:tabs>
        <w:kinsoku w:val="0"/>
        <w:overflowPunct w:val="0"/>
        <w:spacing w:before="0" w:line="271" w:lineRule="auto"/>
        <w:ind w:left="1121" w:right="396"/>
      </w:pPr>
      <w:r>
        <w:t xml:space="preserve">Az </w:t>
      </w:r>
      <w:r>
        <w:rPr>
          <w:rFonts w:ascii="Consolas" w:hAnsi="Consolas" w:cs="Consolas"/>
          <w:sz w:val="22"/>
          <w:szCs w:val="22"/>
        </w:rPr>
        <w:t>id</w:t>
      </w:r>
      <w:r>
        <w:rPr>
          <w:sz w:val="22"/>
          <w:szCs w:val="22"/>
        </w:rPr>
        <w:t xml:space="preserve"> </w:t>
      </w:r>
      <w:r>
        <w:t>mező tárolja az entitás egyedi azonosítóját. Ez alapján lehet az adatbázis- ban az entitást azonosítani.</w:t>
      </w:r>
    </w:p>
    <w:p w14:paraId="30F83BD4" w14:textId="77777777" w:rsidR="00000000" w:rsidRDefault="00000000">
      <w:pPr>
        <w:pStyle w:val="ListParagraph"/>
        <w:numPr>
          <w:ilvl w:val="0"/>
          <w:numId w:val="4"/>
        </w:numPr>
        <w:tabs>
          <w:tab w:val="left" w:pos="1122"/>
        </w:tabs>
        <w:kinsoku w:val="0"/>
        <w:overflowPunct w:val="0"/>
        <w:spacing w:before="129"/>
        <w:ind w:hanging="361"/>
        <w:rPr>
          <w:spacing w:val="-2"/>
        </w:rPr>
      </w:pPr>
      <w:r>
        <w:t>A</w:t>
      </w:r>
      <w:r>
        <w:rPr>
          <w:spacing w:val="-3"/>
        </w:rPr>
        <w:t xml:space="preserve"> </w:t>
      </w:r>
      <w:r>
        <w:rPr>
          <w:rFonts w:ascii="Consolas" w:hAnsi="Consolas" w:cs="Consolas"/>
          <w:sz w:val="22"/>
          <w:szCs w:val="22"/>
        </w:rPr>
        <w:t>name</w:t>
      </w:r>
      <w:r>
        <w:rPr>
          <w:spacing w:val="5"/>
          <w:sz w:val="22"/>
          <w:szCs w:val="22"/>
        </w:rPr>
        <w:t xml:space="preserve"> </w:t>
      </w:r>
      <w:r>
        <w:t>mező</w:t>
      </w:r>
      <w:r>
        <w:rPr>
          <w:spacing w:val="-1"/>
        </w:rPr>
        <w:t xml:space="preserve"> </w:t>
      </w:r>
      <w:r>
        <w:t>tárolja</w:t>
      </w:r>
      <w:r>
        <w:rPr>
          <w:spacing w:val="-3"/>
        </w:rPr>
        <w:t xml:space="preserve"> </w:t>
      </w:r>
      <w:r>
        <w:t>a</w:t>
      </w:r>
      <w:r>
        <w:rPr>
          <w:spacing w:val="-2"/>
        </w:rPr>
        <w:t xml:space="preserve"> </w:t>
      </w:r>
      <w:r>
        <w:t>metaadat</w:t>
      </w:r>
      <w:r>
        <w:rPr>
          <w:spacing w:val="-1"/>
        </w:rPr>
        <w:t xml:space="preserve"> </w:t>
      </w:r>
      <w:r>
        <w:t>kulcsát</w:t>
      </w:r>
      <w:r>
        <w:rPr>
          <w:spacing w:val="-2"/>
        </w:rPr>
        <w:t xml:space="preserve"> </w:t>
      </w:r>
      <w:r>
        <w:t>(nevét,</w:t>
      </w:r>
      <w:r>
        <w:rPr>
          <w:spacing w:val="-1"/>
        </w:rPr>
        <w:t xml:space="preserve"> </w:t>
      </w:r>
      <w:r>
        <w:t>pl.</w:t>
      </w:r>
      <w:r>
        <w:rPr>
          <w:spacing w:val="1"/>
        </w:rPr>
        <w:t xml:space="preserve"> </w:t>
      </w:r>
      <w:r>
        <w:rPr>
          <w:spacing w:val="-2"/>
        </w:rPr>
        <w:t>„szerző”).</w:t>
      </w:r>
    </w:p>
    <w:p w14:paraId="3E1BFC06" w14:textId="77777777" w:rsidR="00000000" w:rsidRDefault="00000000">
      <w:pPr>
        <w:pStyle w:val="ListParagraph"/>
        <w:numPr>
          <w:ilvl w:val="0"/>
          <w:numId w:val="4"/>
        </w:numPr>
        <w:tabs>
          <w:tab w:val="left" w:pos="1122"/>
        </w:tabs>
        <w:kinsoku w:val="0"/>
        <w:overflowPunct w:val="0"/>
        <w:spacing w:before="162"/>
        <w:ind w:hanging="361"/>
        <w:rPr>
          <w:spacing w:val="-2"/>
        </w:rPr>
      </w:pPr>
      <w:r>
        <w:t>A</w:t>
      </w:r>
      <w:r>
        <w:rPr>
          <w:spacing w:val="-5"/>
        </w:rPr>
        <w:t xml:space="preserve"> </w:t>
      </w:r>
      <w:r>
        <w:rPr>
          <w:rFonts w:ascii="Consolas" w:hAnsi="Consolas" w:cs="Consolas"/>
          <w:sz w:val="22"/>
          <w:szCs w:val="22"/>
        </w:rPr>
        <w:t>value</w:t>
      </w:r>
      <w:r>
        <w:rPr>
          <w:spacing w:val="4"/>
          <w:sz w:val="22"/>
          <w:szCs w:val="22"/>
        </w:rPr>
        <w:t xml:space="preserve"> </w:t>
      </w:r>
      <w:r>
        <w:t>mező</w:t>
      </w:r>
      <w:r>
        <w:rPr>
          <w:spacing w:val="-1"/>
        </w:rPr>
        <w:t xml:space="preserve"> </w:t>
      </w:r>
      <w:r>
        <w:t>tárolja</w:t>
      </w:r>
      <w:r>
        <w:rPr>
          <w:spacing w:val="-3"/>
        </w:rPr>
        <w:t xml:space="preserve"> </w:t>
      </w:r>
      <w:r>
        <w:t>a</w:t>
      </w:r>
      <w:r>
        <w:rPr>
          <w:spacing w:val="-3"/>
        </w:rPr>
        <w:t xml:space="preserve"> </w:t>
      </w:r>
      <w:r>
        <w:t>metaadat</w:t>
      </w:r>
      <w:r>
        <w:rPr>
          <w:spacing w:val="-1"/>
        </w:rPr>
        <w:t xml:space="preserve"> </w:t>
      </w:r>
      <w:r>
        <w:t>kulcsához</w:t>
      </w:r>
      <w:r>
        <w:rPr>
          <w:spacing w:val="-1"/>
        </w:rPr>
        <w:t xml:space="preserve"> </w:t>
      </w:r>
      <w:r>
        <w:t>tartozó</w:t>
      </w:r>
      <w:r>
        <w:rPr>
          <w:spacing w:val="-2"/>
        </w:rPr>
        <w:t xml:space="preserve"> </w:t>
      </w:r>
      <w:r>
        <w:t>értéket</w:t>
      </w:r>
      <w:r>
        <w:rPr>
          <w:spacing w:val="-1"/>
        </w:rPr>
        <w:t xml:space="preserve"> </w:t>
      </w:r>
      <w:r>
        <w:t>(pl.</w:t>
      </w:r>
      <w:r>
        <w:rPr>
          <w:spacing w:val="-2"/>
        </w:rPr>
        <w:t xml:space="preserve"> </w:t>
      </w:r>
      <w:r>
        <w:t>„George</w:t>
      </w:r>
      <w:r>
        <w:rPr>
          <w:spacing w:val="-2"/>
        </w:rPr>
        <w:t xml:space="preserve"> Orwell).</w:t>
      </w:r>
    </w:p>
    <w:p w14:paraId="52A03B02" w14:textId="77777777" w:rsidR="00000000" w:rsidRDefault="00000000">
      <w:pPr>
        <w:pStyle w:val="ListParagraph"/>
        <w:numPr>
          <w:ilvl w:val="0"/>
          <w:numId w:val="4"/>
        </w:numPr>
        <w:tabs>
          <w:tab w:val="left" w:pos="1122"/>
        </w:tabs>
        <w:kinsoku w:val="0"/>
        <w:overflowPunct w:val="0"/>
        <w:spacing w:before="162"/>
        <w:ind w:hanging="361"/>
        <w:rPr>
          <w:spacing w:val="-2"/>
        </w:rPr>
      </w:pPr>
      <w:r>
        <w:t>A</w:t>
      </w:r>
      <w:r>
        <w:rPr>
          <w:spacing w:val="12"/>
        </w:rPr>
        <w:t xml:space="preserve"> </w:t>
      </w:r>
      <w:r>
        <w:rPr>
          <w:rFonts w:ascii="Consolas" w:hAnsi="Consolas" w:cs="Consolas"/>
          <w:sz w:val="22"/>
          <w:szCs w:val="22"/>
        </w:rPr>
        <w:t>metadataType</w:t>
      </w:r>
      <w:r>
        <w:rPr>
          <w:spacing w:val="22"/>
          <w:sz w:val="22"/>
          <w:szCs w:val="22"/>
        </w:rPr>
        <w:t xml:space="preserve"> </w:t>
      </w:r>
      <w:r>
        <w:t>mező</w:t>
      </w:r>
      <w:r>
        <w:rPr>
          <w:spacing w:val="15"/>
        </w:rPr>
        <w:t xml:space="preserve"> </w:t>
      </w:r>
      <w:r>
        <w:t>tárolja</w:t>
      </w:r>
      <w:r>
        <w:rPr>
          <w:spacing w:val="15"/>
        </w:rPr>
        <w:t xml:space="preserve"> </w:t>
      </w:r>
      <w:r>
        <w:t>a</w:t>
      </w:r>
      <w:r>
        <w:rPr>
          <w:spacing w:val="14"/>
        </w:rPr>
        <w:t xml:space="preserve"> </w:t>
      </w:r>
      <w:r>
        <w:t>metaadat</w:t>
      </w:r>
      <w:r>
        <w:rPr>
          <w:spacing w:val="16"/>
        </w:rPr>
        <w:t xml:space="preserve"> </w:t>
      </w:r>
      <w:r>
        <w:t>értékének</w:t>
      </w:r>
      <w:r>
        <w:rPr>
          <w:spacing w:val="15"/>
        </w:rPr>
        <w:t xml:space="preserve"> </w:t>
      </w:r>
      <w:r>
        <w:t>típusát</w:t>
      </w:r>
      <w:r>
        <w:rPr>
          <w:spacing w:val="14"/>
        </w:rPr>
        <w:t xml:space="preserve"> </w:t>
      </w:r>
      <w:r>
        <w:t>(lehetőségek:</w:t>
      </w:r>
      <w:r>
        <w:rPr>
          <w:spacing w:val="17"/>
        </w:rPr>
        <w:t xml:space="preserve"> </w:t>
      </w:r>
      <w:r>
        <w:rPr>
          <w:spacing w:val="-2"/>
        </w:rPr>
        <w:t>Text,</w:t>
      </w:r>
    </w:p>
    <w:p w14:paraId="6804AAD8" w14:textId="77777777" w:rsidR="00000000" w:rsidRDefault="00000000">
      <w:pPr>
        <w:pStyle w:val="BodyText"/>
        <w:kinsoku w:val="0"/>
        <w:overflowPunct w:val="0"/>
        <w:spacing w:before="37"/>
        <w:ind w:left="1122"/>
        <w:rPr>
          <w:spacing w:val="-2"/>
        </w:rPr>
      </w:pPr>
      <w:r>
        <w:t>Integer,</w:t>
      </w:r>
      <w:r>
        <w:rPr>
          <w:spacing w:val="-4"/>
        </w:rPr>
        <w:t xml:space="preserve"> </w:t>
      </w:r>
      <w:r>
        <w:rPr>
          <w:spacing w:val="-2"/>
        </w:rPr>
        <w:t>Date).</w:t>
      </w:r>
    </w:p>
    <w:p w14:paraId="161B089F" w14:textId="77777777" w:rsidR="00000000" w:rsidRDefault="00000000">
      <w:pPr>
        <w:pStyle w:val="ListParagraph"/>
        <w:numPr>
          <w:ilvl w:val="0"/>
          <w:numId w:val="4"/>
        </w:numPr>
        <w:tabs>
          <w:tab w:val="left" w:pos="1122"/>
        </w:tabs>
        <w:kinsoku w:val="0"/>
        <w:overflowPunct w:val="0"/>
        <w:spacing w:before="166"/>
        <w:rPr>
          <w:spacing w:val="-2"/>
        </w:rPr>
      </w:pPr>
      <w:r>
        <w:t>A</w:t>
      </w:r>
      <w:r>
        <w:rPr>
          <w:spacing w:val="-4"/>
        </w:rPr>
        <w:t xml:space="preserve"> </w:t>
      </w:r>
      <w:r>
        <w:rPr>
          <w:rFonts w:ascii="Consolas" w:hAnsi="Consolas" w:cs="Consolas"/>
          <w:sz w:val="22"/>
          <w:szCs w:val="22"/>
        </w:rPr>
        <w:t>parent</w:t>
      </w:r>
      <w:r>
        <w:rPr>
          <w:spacing w:val="3"/>
          <w:sz w:val="22"/>
          <w:szCs w:val="22"/>
        </w:rPr>
        <w:t xml:space="preserve"> </w:t>
      </w:r>
      <w:r>
        <w:t>mező tárolja,</w:t>
      </w:r>
      <w:r>
        <w:rPr>
          <w:spacing w:val="-1"/>
        </w:rPr>
        <w:t xml:space="preserve"> </w:t>
      </w:r>
      <w:r>
        <w:t>hogy</w:t>
      </w:r>
      <w:r>
        <w:rPr>
          <w:spacing w:val="-4"/>
        </w:rPr>
        <w:t xml:space="preserve"> </w:t>
      </w:r>
      <w:r>
        <w:t>melyik</w:t>
      </w:r>
      <w:r>
        <w:rPr>
          <w:spacing w:val="-1"/>
        </w:rPr>
        <w:t xml:space="preserve"> </w:t>
      </w:r>
      <w:r>
        <w:t>dokumentumhoz</w:t>
      </w:r>
      <w:r>
        <w:rPr>
          <w:spacing w:val="1"/>
        </w:rPr>
        <w:t xml:space="preserve"> </w:t>
      </w:r>
      <w:r>
        <w:t>tartozik</w:t>
      </w:r>
      <w:r>
        <w:rPr>
          <w:spacing w:val="-1"/>
        </w:rPr>
        <w:t xml:space="preserve"> </w:t>
      </w:r>
      <w:r>
        <w:t xml:space="preserve">a </w:t>
      </w:r>
      <w:r>
        <w:rPr>
          <w:spacing w:val="-2"/>
        </w:rPr>
        <w:t>metaadat.</w:t>
      </w:r>
    </w:p>
    <w:p w14:paraId="262681AC" w14:textId="77777777" w:rsidR="00000000" w:rsidRDefault="00000000">
      <w:pPr>
        <w:pStyle w:val="BodyText"/>
        <w:kinsoku w:val="0"/>
        <w:overflowPunct w:val="0"/>
        <w:rPr>
          <w:sz w:val="30"/>
          <w:szCs w:val="30"/>
        </w:rPr>
      </w:pPr>
    </w:p>
    <w:p w14:paraId="2E496905" w14:textId="77777777" w:rsidR="00000000" w:rsidRDefault="00000000">
      <w:pPr>
        <w:pStyle w:val="BodyText"/>
        <w:kinsoku w:val="0"/>
        <w:overflowPunct w:val="0"/>
        <w:spacing w:before="10"/>
        <w:rPr>
          <w:sz w:val="25"/>
          <w:szCs w:val="25"/>
        </w:rPr>
      </w:pPr>
    </w:p>
    <w:p w14:paraId="514EADDF" w14:textId="77777777" w:rsidR="00000000" w:rsidRDefault="00000000">
      <w:pPr>
        <w:pStyle w:val="Heading4"/>
        <w:kinsoku w:val="0"/>
        <w:overflowPunct w:val="0"/>
        <w:spacing w:before="1"/>
        <w:rPr>
          <w:spacing w:val="-2"/>
          <w:w w:val="95"/>
        </w:rPr>
      </w:pPr>
      <w:bookmarkStart w:id="56" w:name="Alapértelmezett metaadat entitás"/>
      <w:bookmarkStart w:id="57" w:name="_bookmark33"/>
      <w:bookmarkEnd w:id="56"/>
      <w:bookmarkEnd w:id="57"/>
      <w:r>
        <w:rPr>
          <w:w w:val="95"/>
        </w:rPr>
        <w:t>Alapértelmezett</w:t>
      </w:r>
      <w:r>
        <w:rPr>
          <w:spacing w:val="58"/>
        </w:rPr>
        <w:t xml:space="preserve"> </w:t>
      </w:r>
      <w:r>
        <w:rPr>
          <w:w w:val="95"/>
        </w:rPr>
        <w:t>metaadat</w:t>
      </w:r>
      <w:r>
        <w:rPr>
          <w:spacing w:val="60"/>
        </w:rPr>
        <w:t xml:space="preserve"> </w:t>
      </w:r>
      <w:r>
        <w:rPr>
          <w:spacing w:val="-2"/>
          <w:w w:val="95"/>
        </w:rPr>
        <w:t>entitás</w:t>
      </w:r>
    </w:p>
    <w:p w14:paraId="527121AC" w14:textId="77777777" w:rsidR="00000000" w:rsidRDefault="00000000">
      <w:pPr>
        <w:pStyle w:val="BodyText"/>
        <w:kinsoku w:val="0"/>
        <w:overflowPunct w:val="0"/>
        <w:spacing w:before="159" w:line="276" w:lineRule="auto"/>
        <w:ind w:left="402" w:right="393"/>
        <w:jc w:val="both"/>
      </w:pPr>
      <w:r>
        <w:rPr>
          <w:b/>
          <w:bCs/>
        </w:rPr>
        <w:t xml:space="preserve">Célja: </w:t>
      </w:r>
      <w:r>
        <w:t>egy dokumentumtípus egy alapértelmezett metadadat-példányának (lényegében egy dokumentumhoz rendelt kulcs-érték párnak) reprezentálása (pl. „év = null”). Egy újonnan létrehozott dokumentum alapértelmezetten tartalmazni fogja a dokumentumtí- pusában definiált metaadatokat.</w:t>
      </w:r>
    </w:p>
    <w:p w14:paraId="59259F45" w14:textId="77777777" w:rsidR="00000000" w:rsidRDefault="00000000">
      <w:pPr>
        <w:pStyle w:val="BodyText"/>
        <w:kinsoku w:val="0"/>
        <w:overflowPunct w:val="0"/>
        <w:spacing w:before="205"/>
        <w:ind w:left="402"/>
        <w:rPr>
          <w:spacing w:val="-2"/>
        </w:rPr>
      </w:pPr>
      <w:r>
        <w:rPr>
          <w:b/>
          <w:bCs/>
        </w:rPr>
        <w:t>Leképzése</w:t>
      </w:r>
      <w:r>
        <w:rPr>
          <w:b/>
          <w:bCs/>
          <w:spacing w:val="-6"/>
        </w:rPr>
        <w:t xml:space="preserve"> </w:t>
      </w:r>
      <w:r>
        <w:rPr>
          <w:b/>
          <w:bCs/>
        </w:rPr>
        <w:t>a</w:t>
      </w:r>
      <w:r>
        <w:rPr>
          <w:b/>
          <w:bCs/>
          <w:spacing w:val="-4"/>
        </w:rPr>
        <w:t xml:space="preserve"> </w:t>
      </w:r>
      <w:r>
        <w:rPr>
          <w:b/>
          <w:bCs/>
        </w:rPr>
        <w:t>kódban:</w:t>
      </w:r>
      <w:r>
        <w:rPr>
          <w:b/>
          <w:bCs/>
          <w:spacing w:val="-3"/>
        </w:rPr>
        <w:t xml:space="preserve"> </w:t>
      </w:r>
      <w:r>
        <w:t>a</w:t>
      </w:r>
      <w:r>
        <w:rPr>
          <w:spacing w:val="-5"/>
        </w:rPr>
        <w:t xml:space="preserve"> </w:t>
      </w:r>
      <w:r>
        <w:rPr>
          <w:rFonts w:ascii="Consolas" w:hAnsi="Consolas" w:cs="Consolas"/>
          <w:sz w:val="22"/>
          <w:szCs w:val="22"/>
        </w:rPr>
        <w:t>DefaultMetadata</w:t>
      </w:r>
      <w:r>
        <w:rPr>
          <w:spacing w:val="4"/>
          <w:sz w:val="22"/>
          <w:szCs w:val="22"/>
        </w:rPr>
        <w:t xml:space="preserve"> </w:t>
      </w:r>
      <w:r>
        <w:rPr>
          <w:spacing w:val="-2"/>
        </w:rPr>
        <w:t>osztály.</w:t>
      </w:r>
    </w:p>
    <w:p w14:paraId="135C0777" w14:textId="77777777" w:rsidR="00000000" w:rsidRDefault="00000000">
      <w:pPr>
        <w:pStyle w:val="BodyText"/>
        <w:kinsoku w:val="0"/>
        <w:overflowPunct w:val="0"/>
        <w:rPr>
          <w:sz w:val="21"/>
          <w:szCs w:val="21"/>
        </w:rPr>
      </w:pPr>
    </w:p>
    <w:p w14:paraId="4C971B33" w14:textId="77777777" w:rsidR="00000000" w:rsidRDefault="00000000">
      <w:pPr>
        <w:pStyle w:val="BodyText"/>
        <w:kinsoku w:val="0"/>
        <w:overflowPunct w:val="0"/>
        <w:ind w:left="402"/>
        <w:rPr>
          <w:spacing w:val="-2"/>
        </w:rPr>
      </w:pPr>
      <w:r>
        <w:rPr>
          <w:b/>
          <w:bCs/>
        </w:rPr>
        <w:t>Leképzése</w:t>
      </w:r>
      <w:r>
        <w:rPr>
          <w:b/>
          <w:bCs/>
          <w:spacing w:val="-7"/>
        </w:rPr>
        <w:t xml:space="preserve"> </w:t>
      </w:r>
      <w:r>
        <w:rPr>
          <w:b/>
          <w:bCs/>
        </w:rPr>
        <w:t>az</w:t>
      </w:r>
      <w:r>
        <w:rPr>
          <w:b/>
          <w:bCs/>
          <w:spacing w:val="-4"/>
        </w:rPr>
        <w:t xml:space="preserve"> </w:t>
      </w:r>
      <w:r>
        <w:rPr>
          <w:b/>
          <w:bCs/>
        </w:rPr>
        <w:t>adatbázisban:</w:t>
      </w:r>
      <w:r>
        <w:rPr>
          <w:b/>
          <w:bCs/>
          <w:spacing w:val="-2"/>
        </w:rPr>
        <w:t xml:space="preserve"> </w:t>
      </w:r>
      <w:r>
        <w:t>a</w:t>
      </w:r>
      <w:r>
        <w:rPr>
          <w:spacing w:val="-4"/>
        </w:rPr>
        <w:t xml:space="preserve"> </w:t>
      </w:r>
      <w:r>
        <w:rPr>
          <w:rFonts w:ascii="Consolas" w:hAnsi="Consolas" w:cs="Consolas"/>
          <w:sz w:val="22"/>
          <w:szCs w:val="22"/>
        </w:rPr>
        <w:t>DefaultMetadata</w:t>
      </w:r>
      <w:r>
        <w:rPr>
          <w:spacing w:val="5"/>
          <w:sz w:val="22"/>
          <w:szCs w:val="22"/>
        </w:rPr>
        <w:t xml:space="preserve"> </w:t>
      </w:r>
      <w:r>
        <w:t>tábla</w:t>
      </w:r>
      <w:r>
        <w:rPr>
          <w:spacing w:val="-4"/>
        </w:rPr>
        <w:t xml:space="preserve"> </w:t>
      </w:r>
      <w:r>
        <w:t>1-1</w:t>
      </w:r>
      <w:r>
        <w:rPr>
          <w:spacing w:val="-3"/>
        </w:rPr>
        <w:t xml:space="preserve"> </w:t>
      </w:r>
      <w:r>
        <w:rPr>
          <w:spacing w:val="-2"/>
        </w:rPr>
        <w:t>sorára.</w:t>
      </w:r>
    </w:p>
    <w:p w14:paraId="5BFB4B7E" w14:textId="77777777" w:rsidR="00000000" w:rsidRDefault="00000000">
      <w:pPr>
        <w:pStyle w:val="BodyText"/>
        <w:kinsoku w:val="0"/>
        <w:overflowPunct w:val="0"/>
        <w:spacing w:before="2"/>
        <w:rPr>
          <w:sz w:val="21"/>
          <w:szCs w:val="21"/>
        </w:rPr>
      </w:pPr>
    </w:p>
    <w:p w14:paraId="528C040D" w14:textId="77777777" w:rsidR="00000000" w:rsidRDefault="00000000">
      <w:pPr>
        <w:pStyle w:val="Heading5"/>
        <w:kinsoku w:val="0"/>
        <w:overflowPunct w:val="0"/>
        <w:rPr>
          <w:spacing w:val="-2"/>
        </w:rPr>
      </w:pPr>
      <w:r>
        <w:rPr>
          <w:spacing w:val="-2"/>
        </w:rPr>
        <w:t>Tulajdonságai</w:t>
      </w:r>
    </w:p>
    <w:p w14:paraId="60845A69" w14:textId="77777777" w:rsidR="00000000" w:rsidRDefault="00000000">
      <w:pPr>
        <w:pStyle w:val="BodyText"/>
        <w:kinsoku w:val="0"/>
        <w:overflowPunct w:val="0"/>
        <w:rPr>
          <w:b/>
          <w:bCs/>
          <w:sz w:val="21"/>
          <w:szCs w:val="21"/>
        </w:rPr>
      </w:pPr>
    </w:p>
    <w:tbl>
      <w:tblPr>
        <w:tblW w:w="0" w:type="auto"/>
        <w:tblInd w:w="299" w:type="dxa"/>
        <w:tblLayout w:type="fixed"/>
        <w:tblCellMar>
          <w:left w:w="0" w:type="dxa"/>
          <w:right w:w="0" w:type="dxa"/>
        </w:tblCellMar>
        <w:tblLook w:val="0000" w:firstRow="0" w:lastRow="0" w:firstColumn="0" w:lastColumn="0" w:noHBand="0" w:noVBand="0"/>
      </w:tblPr>
      <w:tblGrid>
        <w:gridCol w:w="2777"/>
        <w:gridCol w:w="2863"/>
        <w:gridCol w:w="3079"/>
      </w:tblGrid>
      <w:tr w:rsidR="00000000" w14:paraId="6B093290"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shd w:val="clear" w:color="auto" w:fill="F2F2F2"/>
          </w:tcPr>
          <w:p w14:paraId="508D595E" w14:textId="77777777" w:rsidR="00000000" w:rsidRDefault="00000000">
            <w:pPr>
              <w:pStyle w:val="TableParagraph"/>
              <w:kinsoku w:val="0"/>
              <w:overflowPunct w:val="0"/>
              <w:rPr>
                <w:b/>
                <w:bCs/>
                <w:spacing w:val="-2"/>
              </w:rPr>
            </w:pPr>
            <w:r>
              <w:rPr>
                <w:b/>
                <w:bCs/>
              </w:rPr>
              <w:t xml:space="preserve">Java </w:t>
            </w:r>
            <w:r>
              <w:rPr>
                <w:b/>
                <w:bCs/>
                <w:spacing w:val="-2"/>
              </w:rPr>
              <w:t>mezőnév</w:t>
            </w:r>
          </w:p>
        </w:tc>
        <w:tc>
          <w:tcPr>
            <w:tcW w:w="2863" w:type="dxa"/>
            <w:tcBorders>
              <w:top w:val="single" w:sz="4" w:space="0" w:color="000000"/>
              <w:left w:val="single" w:sz="4" w:space="0" w:color="000000"/>
              <w:bottom w:val="single" w:sz="4" w:space="0" w:color="000000"/>
              <w:right w:val="single" w:sz="4" w:space="0" w:color="000000"/>
            </w:tcBorders>
            <w:shd w:val="clear" w:color="auto" w:fill="F2F2F2"/>
          </w:tcPr>
          <w:p w14:paraId="59AA4237" w14:textId="77777777" w:rsidR="00000000" w:rsidRDefault="00000000">
            <w:pPr>
              <w:pStyle w:val="TableParagraph"/>
              <w:kinsoku w:val="0"/>
              <w:overflowPunct w:val="0"/>
              <w:ind w:left="105"/>
              <w:rPr>
                <w:b/>
                <w:bCs/>
                <w:spacing w:val="-2"/>
              </w:rPr>
            </w:pPr>
            <w:r>
              <w:rPr>
                <w:b/>
                <w:bCs/>
              </w:rPr>
              <w:t xml:space="preserve">Java </w:t>
            </w:r>
            <w:r>
              <w:rPr>
                <w:b/>
                <w:bCs/>
                <w:spacing w:val="-2"/>
              </w:rPr>
              <w:t>adattípus</w:t>
            </w:r>
          </w:p>
        </w:tc>
        <w:tc>
          <w:tcPr>
            <w:tcW w:w="3079" w:type="dxa"/>
            <w:tcBorders>
              <w:top w:val="single" w:sz="4" w:space="0" w:color="000000"/>
              <w:left w:val="single" w:sz="4" w:space="0" w:color="000000"/>
              <w:bottom w:val="single" w:sz="4" w:space="0" w:color="000000"/>
              <w:right w:val="single" w:sz="4" w:space="0" w:color="000000"/>
            </w:tcBorders>
            <w:shd w:val="clear" w:color="auto" w:fill="F2F2F2"/>
          </w:tcPr>
          <w:p w14:paraId="73BB145D" w14:textId="77777777" w:rsidR="00000000" w:rsidRDefault="00000000">
            <w:pPr>
              <w:pStyle w:val="TableParagraph"/>
              <w:kinsoku w:val="0"/>
              <w:overflowPunct w:val="0"/>
              <w:ind w:left="106"/>
              <w:rPr>
                <w:b/>
                <w:bCs/>
                <w:spacing w:val="-2"/>
              </w:rPr>
            </w:pPr>
            <w:r>
              <w:rPr>
                <w:b/>
                <w:bCs/>
              </w:rPr>
              <w:t>SQLite</w:t>
            </w:r>
            <w:r>
              <w:rPr>
                <w:b/>
                <w:bCs/>
                <w:spacing w:val="-1"/>
              </w:rPr>
              <w:t xml:space="preserve"> </w:t>
            </w:r>
            <w:r>
              <w:rPr>
                <w:b/>
                <w:bCs/>
                <w:spacing w:val="-2"/>
              </w:rPr>
              <w:t>adattípus</w:t>
            </w:r>
          </w:p>
        </w:tc>
      </w:tr>
      <w:tr w:rsidR="00000000" w14:paraId="5D38F920" w14:textId="77777777">
        <w:tblPrEx>
          <w:tblCellMar>
            <w:top w:w="0" w:type="dxa"/>
            <w:left w:w="0" w:type="dxa"/>
            <w:bottom w:w="0" w:type="dxa"/>
            <w:right w:w="0" w:type="dxa"/>
          </w:tblCellMar>
        </w:tblPrEx>
        <w:trPr>
          <w:trHeight w:val="278"/>
        </w:trPr>
        <w:tc>
          <w:tcPr>
            <w:tcW w:w="2777" w:type="dxa"/>
            <w:tcBorders>
              <w:top w:val="single" w:sz="4" w:space="0" w:color="000000"/>
              <w:left w:val="single" w:sz="4" w:space="0" w:color="000000"/>
              <w:bottom w:val="single" w:sz="4" w:space="0" w:color="000000"/>
              <w:right w:val="single" w:sz="4" w:space="0" w:color="000000"/>
            </w:tcBorders>
          </w:tcPr>
          <w:p w14:paraId="5AE5A50A" w14:textId="77777777" w:rsidR="00000000" w:rsidRDefault="00000000">
            <w:pPr>
              <w:pStyle w:val="TableParagraph"/>
              <w:kinsoku w:val="0"/>
              <w:overflowPunct w:val="0"/>
              <w:spacing w:line="258" w:lineRule="exact"/>
              <w:rPr>
                <w:spacing w:val="-5"/>
              </w:rPr>
            </w:pPr>
            <w:r>
              <w:rPr>
                <w:spacing w:val="-5"/>
              </w:rPr>
              <w:t>id</w:t>
            </w:r>
          </w:p>
        </w:tc>
        <w:tc>
          <w:tcPr>
            <w:tcW w:w="2863" w:type="dxa"/>
            <w:tcBorders>
              <w:top w:val="single" w:sz="4" w:space="0" w:color="000000"/>
              <w:left w:val="single" w:sz="4" w:space="0" w:color="000000"/>
              <w:bottom w:val="single" w:sz="4" w:space="0" w:color="000000"/>
              <w:right w:val="single" w:sz="4" w:space="0" w:color="000000"/>
            </w:tcBorders>
          </w:tcPr>
          <w:p w14:paraId="36F94BAC" w14:textId="77777777" w:rsidR="00000000" w:rsidRDefault="00000000">
            <w:pPr>
              <w:pStyle w:val="TableParagraph"/>
              <w:kinsoku w:val="0"/>
              <w:overflowPunct w:val="0"/>
              <w:spacing w:line="258" w:lineRule="exact"/>
              <w:ind w:left="105"/>
              <w:rPr>
                <w:spacing w:val="-5"/>
              </w:rPr>
            </w:pPr>
            <w:r>
              <w:rPr>
                <w:spacing w:val="-5"/>
              </w:rPr>
              <w:t>int</w:t>
            </w:r>
          </w:p>
        </w:tc>
        <w:tc>
          <w:tcPr>
            <w:tcW w:w="3079" w:type="dxa"/>
            <w:tcBorders>
              <w:top w:val="single" w:sz="4" w:space="0" w:color="000000"/>
              <w:left w:val="single" w:sz="4" w:space="0" w:color="000000"/>
              <w:bottom w:val="single" w:sz="4" w:space="0" w:color="000000"/>
              <w:right w:val="single" w:sz="4" w:space="0" w:color="000000"/>
            </w:tcBorders>
          </w:tcPr>
          <w:p w14:paraId="14D8D390" w14:textId="77777777" w:rsidR="00000000" w:rsidRDefault="00000000">
            <w:pPr>
              <w:pStyle w:val="TableParagraph"/>
              <w:kinsoku w:val="0"/>
              <w:overflowPunct w:val="0"/>
              <w:spacing w:line="258" w:lineRule="exact"/>
              <w:ind w:left="106"/>
              <w:rPr>
                <w:spacing w:val="-5"/>
              </w:rPr>
            </w:pPr>
            <w:r>
              <w:t>INTEGER</w:t>
            </w:r>
            <w:r>
              <w:rPr>
                <w:spacing w:val="-4"/>
              </w:rPr>
              <w:t xml:space="preserve"> </w:t>
            </w:r>
            <w:r>
              <w:t>PRIMARY</w:t>
            </w:r>
            <w:r>
              <w:rPr>
                <w:spacing w:val="-1"/>
              </w:rPr>
              <w:t xml:space="preserve"> </w:t>
            </w:r>
            <w:r>
              <w:rPr>
                <w:spacing w:val="-5"/>
              </w:rPr>
              <w:t>KEY</w:t>
            </w:r>
          </w:p>
        </w:tc>
      </w:tr>
      <w:tr w:rsidR="00000000" w14:paraId="64D98067"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6DBA3B35" w14:textId="77777777" w:rsidR="00000000" w:rsidRDefault="00000000">
            <w:pPr>
              <w:pStyle w:val="TableParagraph"/>
              <w:kinsoku w:val="0"/>
              <w:overflowPunct w:val="0"/>
              <w:rPr>
                <w:spacing w:val="-2"/>
              </w:rPr>
            </w:pPr>
            <w:r>
              <w:rPr>
                <w:spacing w:val="-2"/>
              </w:rPr>
              <w:t>metadataType</w:t>
            </w:r>
          </w:p>
        </w:tc>
        <w:tc>
          <w:tcPr>
            <w:tcW w:w="2863" w:type="dxa"/>
            <w:tcBorders>
              <w:top w:val="single" w:sz="4" w:space="0" w:color="000000"/>
              <w:left w:val="single" w:sz="4" w:space="0" w:color="000000"/>
              <w:bottom w:val="single" w:sz="4" w:space="0" w:color="000000"/>
              <w:right w:val="single" w:sz="4" w:space="0" w:color="000000"/>
            </w:tcBorders>
          </w:tcPr>
          <w:p w14:paraId="1C7E4064" w14:textId="77777777" w:rsidR="00000000" w:rsidRDefault="00000000">
            <w:pPr>
              <w:pStyle w:val="TableParagraph"/>
              <w:kinsoku w:val="0"/>
              <w:overflowPunct w:val="0"/>
              <w:ind w:left="105"/>
              <w:rPr>
                <w:spacing w:val="-2"/>
              </w:rPr>
            </w:pPr>
            <w:r>
              <w:rPr>
                <w:spacing w:val="-2"/>
              </w:rPr>
              <w:t>MetadataType</w:t>
            </w:r>
          </w:p>
        </w:tc>
        <w:tc>
          <w:tcPr>
            <w:tcW w:w="3079" w:type="dxa"/>
            <w:tcBorders>
              <w:top w:val="single" w:sz="4" w:space="0" w:color="000000"/>
              <w:left w:val="single" w:sz="4" w:space="0" w:color="000000"/>
              <w:bottom w:val="single" w:sz="4" w:space="0" w:color="000000"/>
              <w:right w:val="single" w:sz="4" w:space="0" w:color="000000"/>
            </w:tcBorders>
          </w:tcPr>
          <w:p w14:paraId="3278F19A" w14:textId="77777777" w:rsidR="00000000" w:rsidRDefault="00000000">
            <w:pPr>
              <w:pStyle w:val="TableParagraph"/>
              <w:kinsoku w:val="0"/>
              <w:overflowPunct w:val="0"/>
              <w:ind w:left="106"/>
              <w:rPr>
                <w:spacing w:val="-2"/>
              </w:rPr>
            </w:pPr>
            <w:r>
              <w:rPr>
                <w:spacing w:val="-2"/>
              </w:rPr>
              <w:t>INTEGER</w:t>
            </w:r>
          </w:p>
        </w:tc>
      </w:tr>
      <w:tr w:rsidR="00000000" w14:paraId="7D07848B"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071FD8FF" w14:textId="77777777" w:rsidR="00000000" w:rsidRDefault="00000000">
            <w:pPr>
              <w:pStyle w:val="TableParagraph"/>
              <w:kinsoku w:val="0"/>
              <w:overflowPunct w:val="0"/>
              <w:rPr>
                <w:spacing w:val="-4"/>
              </w:rPr>
            </w:pPr>
            <w:r>
              <w:rPr>
                <w:spacing w:val="-4"/>
              </w:rPr>
              <w:t>name</w:t>
            </w:r>
          </w:p>
        </w:tc>
        <w:tc>
          <w:tcPr>
            <w:tcW w:w="2863" w:type="dxa"/>
            <w:tcBorders>
              <w:top w:val="single" w:sz="4" w:space="0" w:color="000000"/>
              <w:left w:val="single" w:sz="4" w:space="0" w:color="000000"/>
              <w:bottom w:val="single" w:sz="4" w:space="0" w:color="000000"/>
              <w:right w:val="single" w:sz="4" w:space="0" w:color="000000"/>
            </w:tcBorders>
          </w:tcPr>
          <w:p w14:paraId="6BD45F7D"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4D6028BC" w14:textId="77777777" w:rsidR="00000000" w:rsidRDefault="00000000">
            <w:pPr>
              <w:pStyle w:val="TableParagraph"/>
              <w:kinsoku w:val="0"/>
              <w:overflowPunct w:val="0"/>
              <w:ind w:left="106"/>
              <w:rPr>
                <w:spacing w:val="-4"/>
              </w:rPr>
            </w:pPr>
            <w:r>
              <w:rPr>
                <w:spacing w:val="-4"/>
              </w:rPr>
              <w:t>TEXT</w:t>
            </w:r>
          </w:p>
        </w:tc>
      </w:tr>
      <w:tr w:rsidR="00000000" w14:paraId="67B092D2"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2474B6F1" w14:textId="77777777" w:rsidR="00000000" w:rsidRDefault="00000000">
            <w:pPr>
              <w:pStyle w:val="TableParagraph"/>
              <w:kinsoku w:val="0"/>
              <w:overflowPunct w:val="0"/>
              <w:rPr>
                <w:spacing w:val="-2"/>
              </w:rPr>
            </w:pPr>
            <w:r>
              <w:rPr>
                <w:spacing w:val="-2"/>
              </w:rPr>
              <w:t>value</w:t>
            </w:r>
          </w:p>
        </w:tc>
        <w:tc>
          <w:tcPr>
            <w:tcW w:w="2863" w:type="dxa"/>
            <w:tcBorders>
              <w:top w:val="single" w:sz="4" w:space="0" w:color="000000"/>
              <w:left w:val="single" w:sz="4" w:space="0" w:color="000000"/>
              <w:bottom w:val="single" w:sz="4" w:space="0" w:color="000000"/>
              <w:right w:val="single" w:sz="4" w:space="0" w:color="000000"/>
            </w:tcBorders>
          </w:tcPr>
          <w:p w14:paraId="2C9B0B80"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53150012" w14:textId="77777777" w:rsidR="00000000" w:rsidRDefault="00000000">
            <w:pPr>
              <w:pStyle w:val="TableParagraph"/>
              <w:kinsoku w:val="0"/>
              <w:overflowPunct w:val="0"/>
              <w:ind w:left="106"/>
              <w:rPr>
                <w:spacing w:val="-4"/>
              </w:rPr>
            </w:pPr>
            <w:r>
              <w:rPr>
                <w:spacing w:val="-4"/>
              </w:rPr>
              <w:t>TEXT</w:t>
            </w:r>
          </w:p>
        </w:tc>
      </w:tr>
      <w:tr w:rsidR="00000000" w14:paraId="5E9D2A7E" w14:textId="77777777">
        <w:tblPrEx>
          <w:tblCellMar>
            <w:top w:w="0" w:type="dxa"/>
            <w:left w:w="0" w:type="dxa"/>
            <w:bottom w:w="0" w:type="dxa"/>
            <w:right w:w="0" w:type="dxa"/>
          </w:tblCellMar>
        </w:tblPrEx>
        <w:trPr>
          <w:trHeight w:val="276"/>
        </w:trPr>
        <w:tc>
          <w:tcPr>
            <w:tcW w:w="2777" w:type="dxa"/>
            <w:tcBorders>
              <w:top w:val="single" w:sz="4" w:space="0" w:color="000000"/>
              <w:left w:val="single" w:sz="4" w:space="0" w:color="000000"/>
              <w:bottom w:val="single" w:sz="4" w:space="0" w:color="000000"/>
              <w:right w:val="single" w:sz="4" w:space="0" w:color="000000"/>
            </w:tcBorders>
          </w:tcPr>
          <w:p w14:paraId="7BFD6BC9" w14:textId="77777777" w:rsidR="00000000" w:rsidRDefault="00000000">
            <w:pPr>
              <w:pStyle w:val="TableParagraph"/>
              <w:kinsoku w:val="0"/>
              <w:overflowPunct w:val="0"/>
              <w:rPr>
                <w:spacing w:val="-2"/>
              </w:rPr>
            </w:pPr>
            <w:r>
              <w:rPr>
                <w:spacing w:val="-2"/>
              </w:rPr>
              <w:t>parent</w:t>
            </w:r>
          </w:p>
        </w:tc>
        <w:tc>
          <w:tcPr>
            <w:tcW w:w="2863" w:type="dxa"/>
            <w:tcBorders>
              <w:top w:val="single" w:sz="4" w:space="0" w:color="000000"/>
              <w:left w:val="single" w:sz="4" w:space="0" w:color="000000"/>
              <w:bottom w:val="single" w:sz="4" w:space="0" w:color="000000"/>
              <w:right w:val="single" w:sz="4" w:space="0" w:color="000000"/>
            </w:tcBorders>
          </w:tcPr>
          <w:p w14:paraId="441CF4A2" w14:textId="77777777" w:rsidR="00000000" w:rsidRDefault="00000000">
            <w:pPr>
              <w:pStyle w:val="TableParagraph"/>
              <w:kinsoku w:val="0"/>
              <w:overflowPunct w:val="0"/>
              <w:ind w:left="105"/>
              <w:rPr>
                <w:spacing w:val="-2"/>
              </w:rPr>
            </w:pPr>
            <w:r>
              <w:rPr>
                <w:spacing w:val="-2"/>
              </w:rPr>
              <w:t>DocumentType</w:t>
            </w:r>
          </w:p>
        </w:tc>
        <w:tc>
          <w:tcPr>
            <w:tcW w:w="3079" w:type="dxa"/>
            <w:tcBorders>
              <w:top w:val="single" w:sz="4" w:space="0" w:color="000000"/>
              <w:left w:val="single" w:sz="4" w:space="0" w:color="000000"/>
              <w:bottom w:val="single" w:sz="4" w:space="0" w:color="000000"/>
              <w:right w:val="single" w:sz="4" w:space="0" w:color="000000"/>
            </w:tcBorders>
          </w:tcPr>
          <w:p w14:paraId="25E1B302" w14:textId="77777777" w:rsidR="00000000" w:rsidRDefault="00000000">
            <w:pPr>
              <w:pStyle w:val="TableParagraph"/>
              <w:kinsoku w:val="0"/>
              <w:overflowPunct w:val="0"/>
              <w:ind w:left="106"/>
              <w:rPr>
                <w:spacing w:val="-2"/>
              </w:rPr>
            </w:pPr>
            <w:r>
              <w:t>INTEGER</w:t>
            </w:r>
            <w:r>
              <w:rPr>
                <w:spacing w:val="-3"/>
              </w:rPr>
              <w:t xml:space="preserve"> </w:t>
            </w:r>
            <w:r>
              <w:t>(idegen</w:t>
            </w:r>
            <w:r>
              <w:rPr>
                <w:spacing w:val="-2"/>
              </w:rPr>
              <w:t xml:space="preserve"> kulcs)</w:t>
            </w:r>
          </w:p>
        </w:tc>
      </w:tr>
    </w:tbl>
    <w:p w14:paraId="4E740AA6" w14:textId="77777777" w:rsidR="00000000" w:rsidRDefault="00000000">
      <w:pPr>
        <w:pStyle w:val="BodyText"/>
        <w:kinsoku w:val="0"/>
        <w:overflowPunct w:val="0"/>
        <w:rPr>
          <w:b/>
          <w:bCs/>
          <w:sz w:val="38"/>
          <w:szCs w:val="38"/>
        </w:rPr>
      </w:pPr>
    </w:p>
    <w:p w14:paraId="54C96B34" w14:textId="77777777" w:rsidR="00000000" w:rsidRDefault="00000000">
      <w:pPr>
        <w:pStyle w:val="ListParagraph"/>
        <w:numPr>
          <w:ilvl w:val="0"/>
          <w:numId w:val="4"/>
        </w:numPr>
        <w:tabs>
          <w:tab w:val="left" w:pos="1122"/>
        </w:tabs>
        <w:kinsoku w:val="0"/>
        <w:overflowPunct w:val="0"/>
        <w:spacing w:before="0" w:line="271" w:lineRule="auto"/>
        <w:ind w:left="1121" w:right="396"/>
      </w:pPr>
      <w:r>
        <w:t xml:space="preserve">Az </w:t>
      </w:r>
      <w:r>
        <w:rPr>
          <w:rFonts w:ascii="Consolas" w:hAnsi="Consolas" w:cs="Consolas"/>
          <w:sz w:val="22"/>
          <w:szCs w:val="22"/>
        </w:rPr>
        <w:t>id</w:t>
      </w:r>
      <w:r>
        <w:rPr>
          <w:sz w:val="22"/>
          <w:szCs w:val="22"/>
        </w:rPr>
        <w:t xml:space="preserve"> </w:t>
      </w:r>
      <w:r>
        <w:t>mező tárolja az entitás egyedi azonosítóját. Ez alapján lehet az adatbázis- ban az entitást azonosítani.</w:t>
      </w:r>
    </w:p>
    <w:p w14:paraId="4E228F1E" w14:textId="77777777" w:rsidR="00000000" w:rsidRDefault="00000000">
      <w:pPr>
        <w:pStyle w:val="ListParagraph"/>
        <w:numPr>
          <w:ilvl w:val="0"/>
          <w:numId w:val="4"/>
        </w:numPr>
        <w:tabs>
          <w:tab w:val="left" w:pos="1122"/>
        </w:tabs>
        <w:kinsoku w:val="0"/>
        <w:overflowPunct w:val="0"/>
        <w:spacing w:before="129"/>
        <w:ind w:hanging="361"/>
        <w:rPr>
          <w:spacing w:val="-2"/>
        </w:rPr>
      </w:pPr>
      <w:r>
        <w:t>A</w:t>
      </w:r>
      <w:r>
        <w:rPr>
          <w:spacing w:val="-6"/>
        </w:rPr>
        <w:t xml:space="preserve"> </w:t>
      </w:r>
      <w:r>
        <w:rPr>
          <w:rFonts w:ascii="Consolas" w:hAnsi="Consolas" w:cs="Consolas"/>
          <w:sz w:val="22"/>
          <w:szCs w:val="22"/>
        </w:rPr>
        <w:t>name</w:t>
      </w:r>
      <w:r>
        <w:rPr>
          <w:spacing w:val="4"/>
          <w:sz w:val="22"/>
          <w:szCs w:val="22"/>
        </w:rPr>
        <w:t xml:space="preserve"> </w:t>
      </w:r>
      <w:r>
        <w:t>mező</w:t>
      </w:r>
      <w:r>
        <w:rPr>
          <w:spacing w:val="-2"/>
        </w:rPr>
        <w:t xml:space="preserve"> </w:t>
      </w:r>
      <w:r>
        <w:t>tárolja</w:t>
      </w:r>
      <w:r>
        <w:rPr>
          <w:spacing w:val="-3"/>
        </w:rPr>
        <w:t xml:space="preserve"> </w:t>
      </w:r>
      <w:r>
        <w:t>az</w:t>
      </w:r>
      <w:r>
        <w:rPr>
          <w:spacing w:val="-1"/>
        </w:rPr>
        <w:t xml:space="preserve"> </w:t>
      </w:r>
      <w:r>
        <w:t>alapértelmezett</w:t>
      </w:r>
      <w:r>
        <w:rPr>
          <w:spacing w:val="-2"/>
        </w:rPr>
        <w:t xml:space="preserve"> </w:t>
      </w:r>
      <w:r>
        <w:t>metaadat kulcsát</w:t>
      </w:r>
      <w:r>
        <w:rPr>
          <w:spacing w:val="-2"/>
        </w:rPr>
        <w:t xml:space="preserve"> </w:t>
      </w:r>
      <w:r>
        <w:t>(nevét,</w:t>
      </w:r>
      <w:r>
        <w:rPr>
          <w:spacing w:val="-2"/>
        </w:rPr>
        <w:t xml:space="preserve"> </w:t>
      </w:r>
      <w:r>
        <w:t>pl.</w:t>
      </w:r>
      <w:r>
        <w:rPr>
          <w:spacing w:val="-2"/>
        </w:rPr>
        <w:t xml:space="preserve"> „év”).</w:t>
      </w:r>
    </w:p>
    <w:p w14:paraId="1ED95AF3" w14:textId="77777777" w:rsidR="00000000" w:rsidRDefault="00000000">
      <w:pPr>
        <w:pStyle w:val="ListParagraph"/>
        <w:numPr>
          <w:ilvl w:val="0"/>
          <w:numId w:val="4"/>
        </w:numPr>
        <w:tabs>
          <w:tab w:val="left" w:pos="1122"/>
        </w:tabs>
        <w:kinsoku w:val="0"/>
        <w:overflowPunct w:val="0"/>
        <w:spacing w:before="129"/>
        <w:ind w:hanging="361"/>
        <w:rPr>
          <w:spacing w:val="-2"/>
        </w:rPr>
        <w:sectPr w:rsidR="00000000">
          <w:pgSz w:w="11910" w:h="16840"/>
          <w:pgMar w:top="1440" w:right="1300" w:bottom="280" w:left="1300" w:header="949" w:footer="0" w:gutter="0"/>
          <w:cols w:space="708"/>
          <w:noEndnote/>
        </w:sectPr>
      </w:pPr>
    </w:p>
    <w:p w14:paraId="1382E915" w14:textId="77777777" w:rsidR="00000000" w:rsidRDefault="00000000">
      <w:pPr>
        <w:pStyle w:val="BodyText"/>
        <w:kinsoku w:val="0"/>
        <w:overflowPunct w:val="0"/>
        <w:rPr>
          <w:sz w:val="20"/>
          <w:szCs w:val="20"/>
        </w:rPr>
      </w:pPr>
    </w:p>
    <w:p w14:paraId="20348513" w14:textId="77777777" w:rsidR="00000000" w:rsidRDefault="00000000">
      <w:pPr>
        <w:pStyle w:val="BodyText"/>
        <w:kinsoku w:val="0"/>
        <w:overflowPunct w:val="0"/>
        <w:spacing w:before="4"/>
        <w:rPr>
          <w:sz w:val="17"/>
          <w:szCs w:val="17"/>
        </w:rPr>
      </w:pPr>
    </w:p>
    <w:p w14:paraId="19E1F775" w14:textId="77777777" w:rsidR="00000000" w:rsidRDefault="00000000">
      <w:pPr>
        <w:pStyle w:val="ListParagraph"/>
        <w:numPr>
          <w:ilvl w:val="0"/>
          <w:numId w:val="4"/>
        </w:numPr>
        <w:tabs>
          <w:tab w:val="left" w:pos="1122"/>
        </w:tabs>
        <w:kinsoku w:val="0"/>
        <w:overflowPunct w:val="0"/>
        <w:spacing w:before="100" w:line="271" w:lineRule="auto"/>
        <w:ind w:right="403"/>
      </w:pPr>
      <w:r>
        <w:t>A</w:t>
      </w:r>
      <w:r>
        <w:rPr>
          <w:spacing w:val="40"/>
        </w:rPr>
        <w:t xml:space="preserve"> </w:t>
      </w:r>
      <w:r>
        <w:rPr>
          <w:rFonts w:ascii="Consolas" w:hAnsi="Consolas" w:cs="Consolas"/>
          <w:sz w:val="22"/>
          <w:szCs w:val="22"/>
        </w:rPr>
        <w:t>value</w:t>
      </w:r>
      <w:r>
        <w:rPr>
          <w:spacing w:val="40"/>
          <w:sz w:val="22"/>
          <w:szCs w:val="22"/>
        </w:rPr>
        <w:t xml:space="preserve"> </w:t>
      </w:r>
      <w:r>
        <w:t>mező</w:t>
      </w:r>
      <w:r>
        <w:rPr>
          <w:spacing w:val="40"/>
        </w:rPr>
        <w:t xml:space="preserve"> </w:t>
      </w:r>
      <w:r>
        <w:t>tárolja</w:t>
      </w:r>
      <w:r>
        <w:rPr>
          <w:spacing w:val="40"/>
        </w:rPr>
        <w:t xml:space="preserve"> </w:t>
      </w:r>
      <w:r>
        <w:t>az</w:t>
      </w:r>
      <w:r>
        <w:rPr>
          <w:spacing w:val="40"/>
        </w:rPr>
        <w:t xml:space="preserve"> </w:t>
      </w:r>
      <w:r>
        <w:t>alapértelmezett</w:t>
      </w:r>
      <w:r>
        <w:rPr>
          <w:spacing w:val="40"/>
        </w:rPr>
        <w:t xml:space="preserve"> </w:t>
      </w:r>
      <w:r>
        <w:t>metaadat</w:t>
      </w:r>
      <w:r>
        <w:rPr>
          <w:spacing w:val="40"/>
        </w:rPr>
        <w:t xml:space="preserve"> </w:t>
      </w:r>
      <w:r>
        <w:t>kulcsához</w:t>
      </w:r>
      <w:r>
        <w:rPr>
          <w:spacing w:val="40"/>
        </w:rPr>
        <w:t xml:space="preserve"> </w:t>
      </w:r>
      <w:r>
        <w:t>tartozó</w:t>
      </w:r>
      <w:r>
        <w:rPr>
          <w:spacing w:val="40"/>
        </w:rPr>
        <w:t xml:space="preserve"> </w:t>
      </w:r>
      <w:r>
        <w:t>értéket. Nem kötelezően kitöltendő.</w:t>
      </w:r>
    </w:p>
    <w:p w14:paraId="0CDEF6E8" w14:textId="77777777" w:rsidR="00000000" w:rsidRDefault="00000000">
      <w:pPr>
        <w:pStyle w:val="ListParagraph"/>
        <w:numPr>
          <w:ilvl w:val="0"/>
          <w:numId w:val="4"/>
        </w:numPr>
        <w:tabs>
          <w:tab w:val="left" w:pos="1122"/>
        </w:tabs>
        <w:kinsoku w:val="0"/>
        <w:overflowPunct w:val="0"/>
        <w:spacing w:before="128"/>
        <w:rPr>
          <w:spacing w:val="-2"/>
        </w:rPr>
      </w:pPr>
      <w:r>
        <w:t>A</w:t>
      </w:r>
      <w:r>
        <w:rPr>
          <w:spacing w:val="12"/>
        </w:rPr>
        <w:t xml:space="preserve"> </w:t>
      </w:r>
      <w:r>
        <w:rPr>
          <w:rFonts w:ascii="Consolas" w:hAnsi="Consolas" w:cs="Consolas"/>
          <w:sz w:val="22"/>
          <w:szCs w:val="22"/>
        </w:rPr>
        <w:t>metadataType</w:t>
      </w:r>
      <w:r>
        <w:rPr>
          <w:spacing w:val="23"/>
          <w:sz w:val="22"/>
          <w:szCs w:val="22"/>
        </w:rPr>
        <w:t xml:space="preserve"> </w:t>
      </w:r>
      <w:r>
        <w:t>mező</w:t>
      </w:r>
      <w:r>
        <w:rPr>
          <w:spacing w:val="15"/>
        </w:rPr>
        <w:t xml:space="preserve"> </w:t>
      </w:r>
      <w:r>
        <w:t>tárolja</w:t>
      </w:r>
      <w:r>
        <w:rPr>
          <w:spacing w:val="16"/>
        </w:rPr>
        <w:t xml:space="preserve"> </w:t>
      </w:r>
      <w:r>
        <w:t>a</w:t>
      </w:r>
      <w:r>
        <w:rPr>
          <w:spacing w:val="14"/>
        </w:rPr>
        <w:t xml:space="preserve"> </w:t>
      </w:r>
      <w:r>
        <w:t>metaadat</w:t>
      </w:r>
      <w:r>
        <w:rPr>
          <w:spacing w:val="17"/>
        </w:rPr>
        <w:t xml:space="preserve"> </w:t>
      </w:r>
      <w:r>
        <w:t>értékének</w:t>
      </w:r>
      <w:r>
        <w:rPr>
          <w:spacing w:val="15"/>
        </w:rPr>
        <w:t xml:space="preserve"> </w:t>
      </w:r>
      <w:r>
        <w:t>típusát</w:t>
      </w:r>
      <w:r>
        <w:rPr>
          <w:spacing w:val="14"/>
        </w:rPr>
        <w:t xml:space="preserve"> </w:t>
      </w:r>
      <w:r>
        <w:t>(lehetőségek:</w:t>
      </w:r>
      <w:r>
        <w:rPr>
          <w:spacing w:val="18"/>
        </w:rPr>
        <w:t xml:space="preserve"> </w:t>
      </w:r>
      <w:r>
        <w:rPr>
          <w:spacing w:val="-2"/>
        </w:rPr>
        <w:t>Text,</w:t>
      </w:r>
    </w:p>
    <w:p w14:paraId="60B2ECFC" w14:textId="77777777" w:rsidR="00000000" w:rsidRDefault="00000000">
      <w:pPr>
        <w:pStyle w:val="BodyText"/>
        <w:kinsoku w:val="0"/>
        <w:overflowPunct w:val="0"/>
        <w:spacing w:before="40"/>
        <w:ind w:left="1122"/>
        <w:rPr>
          <w:spacing w:val="-2"/>
        </w:rPr>
      </w:pPr>
      <w:r>
        <w:t>Integer,</w:t>
      </w:r>
      <w:r>
        <w:rPr>
          <w:spacing w:val="-4"/>
        </w:rPr>
        <w:t xml:space="preserve"> </w:t>
      </w:r>
      <w:r>
        <w:rPr>
          <w:spacing w:val="-2"/>
        </w:rPr>
        <w:t>Date).</w:t>
      </w:r>
    </w:p>
    <w:p w14:paraId="4B3A5D0F" w14:textId="77777777" w:rsidR="00000000" w:rsidRDefault="00000000">
      <w:pPr>
        <w:pStyle w:val="ListParagraph"/>
        <w:numPr>
          <w:ilvl w:val="0"/>
          <w:numId w:val="4"/>
        </w:numPr>
        <w:tabs>
          <w:tab w:val="left" w:pos="1122"/>
        </w:tabs>
        <w:kinsoku w:val="0"/>
        <w:overflowPunct w:val="0"/>
        <w:spacing w:before="163"/>
        <w:rPr>
          <w:spacing w:val="-2"/>
        </w:rPr>
      </w:pPr>
      <w:r>
        <w:t>A</w:t>
      </w:r>
      <w:r>
        <w:rPr>
          <w:spacing w:val="-4"/>
        </w:rPr>
        <w:t xml:space="preserve"> </w:t>
      </w:r>
      <w:r>
        <w:rPr>
          <w:rFonts w:ascii="Consolas" w:hAnsi="Consolas" w:cs="Consolas"/>
          <w:sz w:val="22"/>
          <w:szCs w:val="22"/>
        </w:rPr>
        <w:t>parent</w:t>
      </w:r>
      <w:r>
        <w:rPr>
          <w:spacing w:val="3"/>
          <w:sz w:val="22"/>
          <w:szCs w:val="22"/>
        </w:rPr>
        <w:t xml:space="preserve"> </w:t>
      </w:r>
      <w:r>
        <w:t>mező tárolja,</w:t>
      </w:r>
      <w:r>
        <w:rPr>
          <w:spacing w:val="-1"/>
        </w:rPr>
        <w:t xml:space="preserve"> </w:t>
      </w:r>
      <w:r>
        <w:t>hogy</w:t>
      </w:r>
      <w:r>
        <w:rPr>
          <w:spacing w:val="-6"/>
        </w:rPr>
        <w:t xml:space="preserve"> </w:t>
      </w:r>
      <w:r>
        <w:t>melyik dokumentumtípushoz tartozik</w:t>
      </w:r>
      <w:r>
        <w:rPr>
          <w:spacing w:val="-1"/>
        </w:rPr>
        <w:t xml:space="preserve"> </w:t>
      </w:r>
      <w:r>
        <w:t>a</w:t>
      </w:r>
      <w:r>
        <w:rPr>
          <w:spacing w:val="-1"/>
        </w:rPr>
        <w:t xml:space="preserve"> </w:t>
      </w:r>
      <w:r>
        <w:rPr>
          <w:spacing w:val="-2"/>
        </w:rPr>
        <w:t>metaadat.</w:t>
      </w:r>
    </w:p>
    <w:p w14:paraId="1910D64D" w14:textId="77777777" w:rsidR="00000000" w:rsidRDefault="00000000">
      <w:pPr>
        <w:pStyle w:val="BodyText"/>
        <w:kinsoku w:val="0"/>
        <w:overflowPunct w:val="0"/>
        <w:rPr>
          <w:sz w:val="30"/>
          <w:szCs w:val="30"/>
        </w:rPr>
      </w:pPr>
    </w:p>
    <w:p w14:paraId="35FA173F" w14:textId="77777777" w:rsidR="00000000" w:rsidRDefault="00000000">
      <w:pPr>
        <w:pStyle w:val="BodyText"/>
        <w:kinsoku w:val="0"/>
        <w:overflowPunct w:val="0"/>
        <w:spacing w:before="2"/>
        <w:rPr>
          <w:sz w:val="26"/>
          <w:szCs w:val="26"/>
        </w:rPr>
      </w:pPr>
    </w:p>
    <w:p w14:paraId="565AAC78" w14:textId="77777777" w:rsidR="00000000" w:rsidRDefault="00000000">
      <w:pPr>
        <w:pStyle w:val="Heading4"/>
        <w:kinsoku w:val="0"/>
        <w:overflowPunct w:val="0"/>
        <w:rPr>
          <w:spacing w:val="-2"/>
        </w:rPr>
      </w:pPr>
      <w:bookmarkStart w:id="58" w:name="Megjegyzés entitás"/>
      <w:bookmarkStart w:id="59" w:name="_bookmark34"/>
      <w:bookmarkEnd w:id="58"/>
      <w:bookmarkEnd w:id="59"/>
      <w:r>
        <w:rPr>
          <w:spacing w:val="-2"/>
        </w:rPr>
        <w:t>Megjegyzés</w:t>
      </w:r>
      <w:r>
        <w:rPr>
          <w:spacing w:val="5"/>
        </w:rPr>
        <w:t xml:space="preserve"> </w:t>
      </w:r>
      <w:r>
        <w:rPr>
          <w:spacing w:val="-2"/>
        </w:rPr>
        <w:t>entitás</w:t>
      </w:r>
    </w:p>
    <w:p w14:paraId="6F97569A" w14:textId="77777777" w:rsidR="00000000" w:rsidRDefault="00000000">
      <w:pPr>
        <w:pStyle w:val="BodyText"/>
        <w:kinsoku w:val="0"/>
        <w:overflowPunct w:val="0"/>
        <w:spacing w:before="160"/>
        <w:ind w:left="402"/>
        <w:rPr>
          <w:spacing w:val="-2"/>
        </w:rPr>
      </w:pPr>
      <w:r>
        <w:rPr>
          <w:b/>
          <w:bCs/>
        </w:rPr>
        <w:t>Célja:</w:t>
      </w:r>
      <w:r>
        <w:rPr>
          <w:b/>
          <w:bCs/>
          <w:spacing w:val="-6"/>
        </w:rPr>
        <w:t xml:space="preserve"> </w:t>
      </w:r>
      <w:r>
        <w:t>egy</w:t>
      </w:r>
      <w:r>
        <w:rPr>
          <w:spacing w:val="-6"/>
        </w:rPr>
        <w:t xml:space="preserve"> </w:t>
      </w:r>
      <w:r>
        <w:t>dokumentumhoz rendelt</w:t>
      </w:r>
      <w:r>
        <w:rPr>
          <w:spacing w:val="-1"/>
        </w:rPr>
        <w:t xml:space="preserve"> </w:t>
      </w:r>
      <w:r>
        <w:t>megjegyzés</w:t>
      </w:r>
      <w:r>
        <w:rPr>
          <w:spacing w:val="-2"/>
        </w:rPr>
        <w:t xml:space="preserve"> reprezentálása.</w:t>
      </w:r>
    </w:p>
    <w:p w14:paraId="1BE23813" w14:textId="77777777" w:rsidR="00000000" w:rsidRDefault="00000000">
      <w:pPr>
        <w:pStyle w:val="BodyText"/>
        <w:kinsoku w:val="0"/>
        <w:overflowPunct w:val="0"/>
        <w:spacing w:before="3"/>
        <w:rPr>
          <w:sz w:val="21"/>
          <w:szCs w:val="21"/>
        </w:rPr>
      </w:pPr>
    </w:p>
    <w:p w14:paraId="508DFA8E" w14:textId="77777777" w:rsidR="00000000" w:rsidRDefault="00000000">
      <w:pPr>
        <w:pStyle w:val="BodyText"/>
        <w:kinsoku w:val="0"/>
        <w:overflowPunct w:val="0"/>
        <w:spacing w:before="1"/>
        <w:ind w:left="402"/>
        <w:rPr>
          <w:spacing w:val="-2"/>
        </w:rPr>
      </w:pPr>
      <w:r>
        <w:rPr>
          <w:b/>
          <w:bCs/>
        </w:rPr>
        <w:t>Leképzése</w:t>
      </w:r>
      <w:r>
        <w:rPr>
          <w:b/>
          <w:bCs/>
          <w:spacing w:val="-4"/>
        </w:rPr>
        <w:t xml:space="preserve"> </w:t>
      </w:r>
      <w:r>
        <w:rPr>
          <w:b/>
          <w:bCs/>
        </w:rPr>
        <w:t>a</w:t>
      </w:r>
      <w:r>
        <w:rPr>
          <w:b/>
          <w:bCs/>
          <w:spacing w:val="-2"/>
        </w:rPr>
        <w:t xml:space="preserve"> </w:t>
      </w:r>
      <w:r>
        <w:rPr>
          <w:b/>
          <w:bCs/>
        </w:rPr>
        <w:t>kódban:</w:t>
      </w:r>
      <w:r>
        <w:rPr>
          <w:b/>
          <w:bCs/>
          <w:spacing w:val="-1"/>
        </w:rPr>
        <w:t xml:space="preserve"> </w:t>
      </w:r>
      <w:r>
        <w:t>a</w:t>
      </w:r>
      <w:r>
        <w:rPr>
          <w:spacing w:val="-3"/>
        </w:rPr>
        <w:t xml:space="preserve"> </w:t>
      </w:r>
      <w:r>
        <w:rPr>
          <w:rFonts w:ascii="Consolas" w:hAnsi="Consolas" w:cs="Consolas"/>
          <w:sz w:val="22"/>
          <w:szCs w:val="22"/>
        </w:rPr>
        <w:t>Comment</w:t>
      </w:r>
      <w:r>
        <w:rPr>
          <w:spacing w:val="5"/>
          <w:sz w:val="22"/>
          <w:szCs w:val="22"/>
        </w:rPr>
        <w:t xml:space="preserve"> </w:t>
      </w:r>
      <w:r>
        <w:rPr>
          <w:spacing w:val="-2"/>
        </w:rPr>
        <w:t>osztály.</w:t>
      </w:r>
    </w:p>
    <w:p w14:paraId="71D208A0" w14:textId="77777777" w:rsidR="00000000" w:rsidRDefault="00000000">
      <w:pPr>
        <w:pStyle w:val="BodyText"/>
        <w:kinsoku w:val="0"/>
        <w:overflowPunct w:val="0"/>
        <w:spacing w:before="11"/>
        <w:rPr>
          <w:sz w:val="20"/>
          <w:szCs w:val="20"/>
        </w:rPr>
      </w:pPr>
    </w:p>
    <w:p w14:paraId="21A1E9AC" w14:textId="77777777" w:rsidR="00000000" w:rsidRDefault="00000000">
      <w:pPr>
        <w:pStyle w:val="BodyText"/>
        <w:kinsoku w:val="0"/>
        <w:overflowPunct w:val="0"/>
        <w:ind w:left="402"/>
        <w:rPr>
          <w:spacing w:val="-2"/>
        </w:rPr>
      </w:pPr>
      <w:r>
        <w:rPr>
          <w:b/>
          <w:bCs/>
        </w:rPr>
        <w:t>Leképzése</w:t>
      </w:r>
      <w:r>
        <w:rPr>
          <w:b/>
          <w:bCs/>
          <w:spacing w:val="-5"/>
        </w:rPr>
        <w:t xml:space="preserve"> </w:t>
      </w:r>
      <w:r>
        <w:rPr>
          <w:b/>
          <w:bCs/>
        </w:rPr>
        <w:t>az</w:t>
      </w:r>
      <w:r>
        <w:rPr>
          <w:b/>
          <w:bCs/>
          <w:spacing w:val="-3"/>
        </w:rPr>
        <w:t xml:space="preserve"> </w:t>
      </w:r>
      <w:r>
        <w:rPr>
          <w:b/>
          <w:bCs/>
        </w:rPr>
        <w:t>adatbázisban:</w:t>
      </w:r>
      <w:r>
        <w:rPr>
          <w:b/>
          <w:bCs/>
          <w:spacing w:val="-1"/>
        </w:rPr>
        <w:t xml:space="preserve"> </w:t>
      </w:r>
      <w:r>
        <w:t>a</w:t>
      </w:r>
      <w:r>
        <w:rPr>
          <w:spacing w:val="-3"/>
        </w:rPr>
        <w:t xml:space="preserve"> </w:t>
      </w:r>
      <w:r>
        <w:rPr>
          <w:rFonts w:ascii="Consolas" w:hAnsi="Consolas" w:cs="Consolas"/>
          <w:sz w:val="22"/>
          <w:szCs w:val="22"/>
        </w:rPr>
        <w:t>Comments</w:t>
      </w:r>
      <w:r>
        <w:rPr>
          <w:spacing w:val="4"/>
          <w:sz w:val="22"/>
          <w:szCs w:val="22"/>
        </w:rPr>
        <w:t xml:space="preserve"> </w:t>
      </w:r>
      <w:r>
        <w:t>tábla</w:t>
      </w:r>
      <w:r>
        <w:rPr>
          <w:spacing w:val="-2"/>
        </w:rPr>
        <w:t xml:space="preserve"> </w:t>
      </w:r>
      <w:r>
        <w:t>1-1</w:t>
      </w:r>
      <w:r>
        <w:rPr>
          <w:spacing w:val="-2"/>
        </w:rPr>
        <w:t xml:space="preserve"> sorára.</w:t>
      </w:r>
    </w:p>
    <w:p w14:paraId="5B8E3596" w14:textId="77777777" w:rsidR="00000000" w:rsidRDefault="00000000">
      <w:pPr>
        <w:pStyle w:val="BodyText"/>
        <w:kinsoku w:val="0"/>
        <w:overflowPunct w:val="0"/>
        <w:rPr>
          <w:sz w:val="21"/>
          <w:szCs w:val="21"/>
        </w:rPr>
      </w:pPr>
    </w:p>
    <w:p w14:paraId="79AAADFB" w14:textId="77777777" w:rsidR="00000000" w:rsidRDefault="00000000">
      <w:pPr>
        <w:pStyle w:val="Heading5"/>
        <w:kinsoku w:val="0"/>
        <w:overflowPunct w:val="0"/>
        <w:rPr>
          <w:spacing w:val="-2"/>
        </w:rPr>
      </w:pPr>
      <w:r>
        <w:rPr>
          <w:spacing w:val="-2"/>
        </w:rPr>
        <w:t>Tulajdonságai</w:t>
      </w:r>
    </w:p>
    <w:p w14:paraId="23E16501" w14:textId="77777777" w:rsidR="00000000" w:rsidRDefault="00000000">
      <w:pPr>
        <w:pStyle w:val="BodyText"/>
        <w:kinsoku w:val="0"/>
        <w:overflowPunct w:val="0"/>
        <w:spacing w:before="2"/>
        <w:rPr>
          <w:b/>
          <w:bCs/>
          <w:sz w:val="21"/>
          <w:szCs w:val="21"/>
        </w:rPr>
      </w:pPr>
    </w:p>
    <w:tbl>
      <w:tblPr>
        <w:tblW w:w="0" w:type="auto"/>
        <w:tblInd w:w="299" w:type="dxa"/>
        <w:tblLayout w:type="fixed"/>
        <w:tblCellMar>
          <w:left w:w="0" w:type="dxa"/>
          <w:right w:w="0" w:type="dxa"/>
        </w:tblCellMar>
        <w:tblLook w:val="0000" w:firstRow="0" w:lastRow="0" w:firstColumn="0" w:lastColumn="0" w:noHBand="0" w:noVBand="0"/>
      </w:tblPr>
      <w:tblGrid>
        <w:gridCol w:w="2777"/>
        <w:gridCol w:w="2863"/>
        <w:gridCol w:w="3079"/>
      </w:tblGrid>
      <w:tr w:rsidR="00000000" w14:paraId="6970ED1E"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shd w:val="clear" w:color="auto" w:fill="F2F2F2"/>
          </w:tcPr>
          <w:p w14:paraId="18ECA3B8" w14:textId="77777777" w:rsidR="00000000" w:rsidRDefault="00000000">
            <w:pPr>
              <w:pStyle w:val="TableParagraph"/>
              <w:kinsoku w:val="0"/>
              <w:overflowPunct w:val="0"/>
              <w:rPr>
                <w:b/>
                <w:bCs/>
                <w:spacing w:val="-2"/>
              </w:rPr>
            </w:pPr>
            <w:r>
              <w:rPr>
                <w:b/>
                <w:bCs/>
              </w:rPr>
              <w:t xml:space="preserve">Java </w:t>
            </w:r>
            <w:r>
              <w:rPr>
                <w:b/>
                <w:bCs/>
                <w:spacing w:val="-2"/>
              </w:rPr>
              <w:t>mezőnév</w:t>
            </w:r>
          </w:p>
        </w:tc>
        <w:tc>
          <w:tcPr>
            <w:tcW w:w="2863" w:type="dxa"/>
            <w:tcBorders>
              <w:top w:val="single" w:sz="4" w:space="0" w:color="000000"/>
              <w:left w:val="single" w:sz="4" w:space="0" w:color="000000"/>
              <w:bottom w:val="single" w:sz="4" w:space="0" w:color="000000"/>
              <w:right w:val="single" w:sz="4" w:space="0" w:color="000000"/>
            </w:tcBorders>
            <w:shd w:val="clear" w:color="auto" w:fill="F2F2F2"/>
          </w:tcPr>
          <w:p w14:paraId="495180D7" w14:textId="77777777" w:rsidR="00000000" w:rsidRDefault="00000000">
            <w:pPr>
              <w:pStyle w:val="TableParagraph"/>
              <w:kinsoku w:val="0"/>
              <w:overflowPunct w:val="0"/>
              <w:ind w:left="105"/>
              <w:rPr>
                <w:b/>
                <w:bCs/>
                <w:spacing w:val="-2"/>
              </w:rPr>
            </w:pPr>
            <w:r>
              <w:rPr>
                <w:b/>
                <w:bCs/>
              </w:rPr>
              <w:t xml:space="preserve">Java </w:t>
            </w:r>
            <w:r>
              <w:rPr>
                <w:b/>
                <w:bCs/>
                <w:spacing w:val="-2"/>
              </w:rPr>
              <w:t>adattípus</w:t>
            </w:r>
          </w:p>
        </w:tc>
        <w:tc>
          <w:tcPr>
            <w:tcW w:w="3079" w:type="dxa"/>
            <w:tcBorders>
              <w:top w:val="single" w:sz="4" w:space="0" w:color="000000"/>
              <w:left w:val="single" w:sz="4" w:space="0" w:color="000000"/>
              <w:bottom w:val="single" w:sz="4" w:space="0" w:color="000000"/>
              <w:right w:val="single" w:sz="4" w:space="0" w:color="000000"/>
            </w:tcBorders>
            <w:shd w:val="clear" w:color="auto" w:fill="F2F2F2"/>
          </w:tcPr>
          <w:p w14:paraId="56C89E62" w14:textId="77777777" w:rsidR="00000000" w:rsidRDefault="00000000">
            <w:pPr>
              <w:pStyle w:val="TableParagraph"/>
              <w:kinsoku w:val="0"/>
              <w:overflowPunct w:val="0"/>
              <w:ind w:left="106"/>
              <w:rPr>
                <w:b/>
                <w:bCs/>
                <w:spacing w:val="-2"/>
              </w:rPr>
            </w:pPr>
            <w:r>
              <w:rPr>
                <w:b/>
                <w:bCs/>
              </w:rPr>
              <w:t>SQLite</w:t>
            </w:r>
            <w:r>
              <w:rPr>
                <w:b/>
                <w:bCs/>
                <w:spacing w:val="-1"/>
              </w:rPr>
              <w:t xml:space="preserve"> </w:t>
            </w:r>
            <w:r>
              <w:rPr>
                <w:b/>
                <w:bCs/>
                <w:spacing w:val="-2"/>
              </w:rPr>
              <w:t>adattípus</w:t>
            </w:r>
          </w:p>
        </w:tc>
      </w:tr>
      <w:tr w:rsidR="00000000" w14:paraId="17042C84"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2C4577BC" w14:textId="77777777" w:rsidR="00000000" w:rsidRDefault="00000000">
            <w:pPr>
              <w:pStyle w:val="TableParagraph"/>
              <w:kinsoku w:val="0"/>
              <w:overflowPunct w:val="0"/>
              <w:rPr>
                <w:spacing w:val="-5"/>
              </w:rPr>
            </w:pPr>
            <w:r>
              <w:rPr>
                <w:spacing w:val="-5"/>
              </w:rPr>
              <w:t>id</w:t>
            </w:r>
          </w:p>
        </w:tc>
        <w:tc>
          <w:tcPr>
            <w:tcW w:w="2863" w:type="dxa"/>
            <w:tcBorders>
              <w:top w:val="single" w:sz="4" w:space="0" w:color="000000"/>
              <w:left w:val="single" w:sz="4" w:space="0" w:color="000000"/>
              <w:bottom w:val="single" w:sz="4" w:space="0" w:color="000000"/>
              <w:right w:val="single" w:sz="4" w:space="0" w:color="000000"/>
            </w:tcBorders>
          </w:tcPr>
          <w:p w14:paraId="000F26FD" w14:textId="77777777" w:rsidR="00000000" w:rsidRDefault="00000000">
            <w:pPr>
              <w:pStyle w:val="TableParagraph"/>
              <w:kinsoku w:val="0"/>
              <w:overflowPunct w:val="0"/>
              <w:ind w:left="105"/>
              <w:rPr>
                <w:spacing w:val="-5"/>
              </w:rPr>
            </w:pPr>
            <w:r>
              <w:rPr>
                <w:spacing w:val="-5"/>
              </w:rPr>
              <w:t>int</w:t>
            </w:r>
          </w:p>
        </w:tc>
        <w:tc>
          <w:tcPr>
            <w:tcW w:w="3079" w:type="dxa"/>
            <w:tcBorders>
              <w:top w:val="single" w:sz="4" w:space="0" w:color="000000"/>
              <w:left w:val="single" w:sz="4" w:space="0" w:color="000000"/>
              <w:bottom w:val="single" w:sz="4" w:space="0" w:color="000000"/>
              <w:right w:val="single" w:sz="4" w:space="0" w:color="000000"/>
            </w:tcBorders>
          </w:tcPr>
          <w:p w14:paraId="60577A85" w14:textId="77777777" w:rsidR="00000000" w:rsidRDefault="00000000">
            <w:pPr>
              <w:pStyle w:val="TableParagraph"/>
              <w:kinsoku w:val="0"/>
              <w:overflowPunct w:val="0"/>
              <w:ind w:left="106"/>
              <w:rPr>
                <w:spacing w:val="-5"/>
              </w:rPr>
            </w:pPr>
            <w:r>
              <w:t>INTEGER</w:t>
            </w:r>
            <w:r>
              <w:rPr>
                <w:spacing w:val="-4"/>
              </w:rPr>
              <w:t xml:space="preserve"> </w:t>
            </w:r>
            <w:r>
              <w:t>PRIMARY</w:t>
            </w:r>
            <w:r>
              <w:rPr>
                <w:spacing w:val="-1"/>
              </w:rPr>
              <w:t xml:space="preserve"> </w:t>
            </w:r>
            <w:r>
              <w:rPr>
                <w:spacing w:val="-5"/>
              </w:rPr>
              <w:t>KEY</w:t>
            </w:r>
          </w:p>
        </w:tc>
      </w:tr>
      <w:tr w:rsidR="00000000" w14:paraId="5A62E3A9" w14:textId="77777777">
        <w:tblPrEx>
          <w:tblCellMar>
            <w:top w:w="0" w:type="dxa"/>
            <w:left w:w="0" w:type="dxa"/>
            <w:bottom w:w="0" w:type="dxa"/>
            <w:right w:w="0" w:type="dxa"/>
          </w:tblCellMar>
        </w:tblPrEx>
        <w:trPr>
          <w:trHeight w:val="278"/>
        </w:trPr>
        <w:tc>
          <w:tcPr>
            <w:tcW w:w="2777" w:type="dxa"/>
            <w:tcBorders>
              <w:top w:val="single" w:sz="4" w:space="0" w:color="000000"/>
              <w:left w:val="single" w:sz="4" w:space="0" w:color="000000"/>
              <w:bottom w:val="single" w:sz="4" w:space="0" w:color="000000"/>
              <w:right w:val="single" w:sz="4" w:space="0" w:color="000000"/>
            </w:tcBorders>
          </w:tcPr>
          <w:p w14:paraId="162C9028" w14:textId="77777777" w:rsidR="00000000" w:rsidRDefault="00000000">
            <w:pPr>
              <w:pStyle w:val="TableParagraph"/>
              <w:kinsoku w:val="0"/>
              <w:overflowPunct w:val="0"/>
              <w:spacing w:line="258" w:lineRule="exact"/>
              <w:rPr>
                <w:spacing w:val="-2"/>
              </w:rPr>
            </w:pPr>
            <w:r>
              <w:rPr>
                <w:spacing w:val="-2"/>
              </w:rPr>
              <w:t>message</w:t>
            </w:r>
          </w:p>
        </w:tc>
        <w:tc>
          <w:tcPr>
            <w:tcW w:w="2863" w:type="dxa"/>
            <w:tcBorders>
              <w:top w:val="single" w:sz="4" w:space="0" w:color="000000"/>
              <w:left w:val="single" w:sz="4" w:space="0" w:color="000000"/>
              <w:bottom w:val="single" w:sz="4" w:space="0" w:color="000000"/>
              <w:right w:val="single" w:sz="4" w:space="0" w:color="000000"/>
            </w:tcBorders>
          </w:tcPr>
          <w:p w14:paraId="46A31DF5" w14:textId="77777777" w:rsidR="00000000" w:rsidRDefault="00000000">
            <w:pPr>
              <w:pStyle w:val="TableParagraph"/>
              <w:kinsoku w:val="0"/>
              <w:overflowPunct w:val="0"/>
              <w:spacing w:line="258" w:lineRule="exact"/>
              <w:ind w:left="105"/>
              <w:rPr>
                <w:spacing w:val="-4"/>
              </w:rPr>
            </w:pPr>
            <w:r>
              <w:rPr>
                <w:spacing w:val="-4"/>
              </w:rPr>
              <w:t>Date</w:t>
            </w:r>
          </w:p>
        </w:tc>
        <w:tc>
          <w:tcPr>
            <w:tcW w:w="3079" w:type="dxa"/>
            <w:tcBorders>
              <w:top w:val="single" w:sz="4" w:space="0" w:color="000000"/>
              <w:left w:val="single" w:sz="4" w:space="0" w:color="000000"/>
              <w:bottom w:val="single" w:sz="4" w:space="0" w:color="000000"/>
              <w:right w:val="single" w:sz="4" w:space="0" w:color="000000"/>
            </w:tcBorders>
          </w:tcPr>
          <w:p w14:paraId="7AC10828" w14:textId="77777777" w:rsidR="00000000" w:rsidRDefault="00000000">
            <w:pPr>
              <w:pStyle w:val="TableParagraph"/>
              <w:kinsoku w:val="0"/>
              <w:overflowPunct w:val="0"/>
              <w:spacing w:line="258" w:lineRule="exact"/>
              <w:ind w:left="106"/>
              <w:rPr>
                <w:spacing w:val="-4"/>
              </w:rPr>
            </w:pPr>
            <w:r>
              <w:rPr>
                <w:spacing w:val="-4"/>
              </w:rPr>
              <w:t>TEXT</w:t>
            </w:r>
          </w:p>
        </w:tc>
      </w:tr>
      <w:tr w:rsidR="00000000" w14:paraId="023E748A"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1EC4B16C" w14:textId="77777777" w:rsidR="00000000" w:rsidRDefault="00000000">
            <w:pPr>
              <w:pStyle w:val="TableParagraph"/>
              <w:kinsoku w:val="0"/>
              <w:overflowPunct w:val="0"/>
              <w:rPr>
                <w:spacing w:val="-2"/>
              </w:rPr>
            </w:pPr>
            <w:r>
              <w:rPr>
                <w:spacing w:val="-2"/>
              </w:rPr>
              <w:t>createdDate</w:t>
            </w:r>
          </w:p>
        </w:tc>
        <w:tc>
          <w:tcPr>
            <w:tcW w:w="2863" w:type="dxa"/>
            <w:tcBorders>
              <w:top w:val="single" w:sz="4" w:space="0" w:color="000000"/>
              <w:left w:val="single" w:sz="4" w:space="0" w:color="000000"/>
              <w:bottom w:val="single" w:sz="4" w:space="0" w:color="000000"/>
              <w:right w:val="single" w:sz="4" w:space="0" w:color="000000"/>
            </w:tcBorders>
          </w:tcPr>
          <w:p w14:paraId="7AD74CB4" w14:textId="77777777" w:rsidR="00000000" w:rsidRDefault="00000000">
            <w:pPr>
              <w:pStyle w:val="TableParagraph"/>
              <w:kinsoku w:val="0"/>
              <w:overflowPunct w:val="0"/>
              <w:ind w:left="105"/>
              <w:rPr>
                <w:spacing w:val="-2"/>
              </w:rPr>
            </w:pPr>
            <w:r>
              <w:rPr>
                <w:spacing w:val="-2"/>
              </w:rPr>
              <w:t>String</w:t>
            </w:r>
          </w:p>
        </w:tc>
        <w:tc>
          <w:tcPr>
            <w:tcW w:w="3079" w:type="dxa"/>
            <w:tcBorders>
              <w:top w:val="single" w:sz="4" w:space="0" w:color="000000"/>
              <w:left w:val="single" w:sz="4" w:space="0" w:color="000000"/>
              <w:bottom w:val="single" w:sz="4" w:space="0" w:color="000000"/>
              <w:right w:val="single" w:sz="4" w:space="0" w:color="000000"/>
            </w:tcBorders>
          </w:tcPr>
          <w:p w14:paraId="30A698BE" w14:textId="77777777" w:rsidR="00000000" w:rsidRDefault="00000000">
            <w:pPr>
              <w:pStyle w:val="TableParagraph"/>
              <w:kinsoku w:val="0"/>
              <w:overflowPunct w:val="0"/>
              <w:ind w:left="106"/>
              <w:rPr>
                <w:spacing w:val="-2"/>
              </w:rPr>
            </w:pPr>
            <w:r>
              <w:rPr>
                <w:spacing w:val="-2"/>
              </w:rPr>
              <w:t>TIMESTAMP</w:t>
            </w:r>
          </w:p>
        </w:tc>
      </w:tr>
      <w:tr w:rsidR="00000000" w14:paraId="6D9A5C75"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3109787F" w14:textId="77777777" w:rsidR="00000000" w:rsidRDefault="00000000">
            <w:pPr>
              <w:pStyle w:val="TableParagraph"/>
              <w:kinsoku w:val="0"/>
              <w:overflowPunct w:val="0"/>
              <w:rPr>
                <w:spacing w:val="-2"/>
              </w:rPr>
            </w:pPr>
            <w:r>
              <w:rPr>
                <w:spacing w:val="-2"/>
              </w:rPr>
              <w:t>parent</w:t>
            </w:r>
          </w:p>
        </w:tc>
        <w:tc>
          <w:tcPr>
            <w:tcW w:w="2863" w:type="dxa"/>
            <w:tcBorders>
              <w:top w:val="single" w:sz="4" w:space="0" w:color="000000"/>
              <w:left w:val="single" w:sz="4" w:space="0" w:color="000000"/>
              <w:bottom w:val="single" w:sz="4" w:space="0" w:color="000000"/>
              <w:right w:val="single" w:sz="4" w:space="0" w:color="000000"/>
            </w:tcBorders>
          </w:tcPr>
          <w:p w14:paraId="536079FA" w14:textId="77777777" w:rsidR="00000000" w:rsidRDefault="00000000">
            <w:pPr>
              <w:pStyle w:val="TableParagraph"/>
              <w:kinsoku w:val="0"/>
              <w:overflowPunct w:val="0"/>
              <w:ind w:left="105"/>
              <w:rPr>
                <w:spacing w:val="-2"/>
              </w:rPr>
            </w:pPr>
            <w:r>
              <w:rPr>
                <w:spacing w:val="-2"/>
              </w:rPr>
              <w:t>Document</w:t>
            </w:r>
          </w:p>
        </w:tc>
        <w:tc>
          <w:tcPr>
            <w:tcW w:w="3079" w:type="dxa"/>
            <w:tcBorders>
              <w:top w:val="single" w:sz="4" w:space="0" w:color="000000"/>
              <w:left w:val="single" w:sz="4" w:space="0" w:color="000000"/>
              <w:bottom w:val="single" w:sz="4" w:space="0" w:color="000000"/>
              <w:right w:val="single" w:sz="4" w:space="0" w:color="000000"/>
            </w:tcBorders>
          </w:tcPr>
          <w:p w14:paraId="3734547F" w14:textId="77777777" w:rsidR="00000000" w:rsidRDefault="00000000">
            <w:pPr>
              <w:pStyle w:val="TableParagraph"/>
              <w:kinsoku w:val="0"/>
              <w:overflowPunct w:val="0"/>
              <w:ind w:left="106"/>
              <w:rPr>
                <w:spacing w:val="-2"/>
              </w:rPr>
            </w:pPr>
            <w:r>
              <w:t>INTEGER</w:t>
            </w:r>
            <w:r>
              <w:rPr>
                <w:spacing w:val="-3"/>
              </w:rPr>
              <w:t xml:space="preserve"> </w:t>
            </w:r>
            <w:r>
              <w:t>(idegen</w:t>
            </w:r>
            <w:r>
              <w:rPr>
                <w:spacing w:val="-2"/>
              </w:rPr>
              <w:t xml:space="preserve"> kulcs)</w:t>
            </w:r>
          </w:p>
        </w:tc>
      </w:tr>
    </w:tbl>
    <w:p w14:paraId="55D9E9EA" w14:textId="77777777" w:rsidR="00000000" w:rsidRDefault="00000000">
      <w:pPr>
        <w:pStyle w:val="BodyText"/>
        <w:kinsoku w:val="0"/>
        <w:overflowPunct w:val="0"/>
        <w:spacing w:before="9"/>
        <w:rPr>
          <w:b/>
          <w:bCs/>
          <w:sz w:val="37"/>
          <w:szCs w:val="37"/>
        </w:rPr>
      </w:pPr>
    </w:p>
    <w:p w14:paraId="23EFA820" w14:textId="77777777" w:rsidR="00000000" w:rsidRDefault="00000000">
      <w:pPr>
        <w:pStyle w:val="ListParagraph"/>
        <w:numPr>
          <w:ilvl w:val="0"/>
          <w:numId w:val="4"/>
        </w:numPr>
        <w:tabs>
          <w:tab w:val="left" w:pos="1122"/>
        </w:tabs>
        <w:kinsoku w:val="0"/>
        <w:overflowPunct w:val="0"/>
        <w:spacing w:before="0" w:line="273" w:lineRule="auto"/>
        <w:ind w:left="1121" w:right="396"/>
      </w:pPr>
      <w:r>
        <w:t xml:space="preserve">Az </w:t>
      </w:r>
      <w:r>
        <w:rPr>
          <w:rFonts w:ascii="Consolas" w:hAnsi="Consolas" w:cs="Consolas"/>
          <w:sz w:val="22"/>
          <w:szCs w:val="22"/>
        </w:rPr>
        <w:t>id</w:t>
      </w:r>
      <w:r>
        <w:rPr>
          <w:sz w:val="22"/>
          <w:szCs w:val="22"/>
        </w:rPr>
        <w:t xml:space="preserve"> </w:t>
      </w:r>
      <w:r>
        <w:t>mező tárolja az entitás egyedi azonosítóját. Ez alapján lehet az adatbázis- ban az entitást azonosítani.</w:t>
      </w:r>
    </w:p>
    <w:p w14:paraId="3C119F9A" w14:textId="77777777" w:rsidR="00000000" w:rsidRDefault="00000000">
      <w:pPr>
        <w:pStyle w:val="ListParagraph"/>
        <w:numPr>
          <w:ilvl w:val="0"/>
          <w:numId w:val="4"/>
        </w:numPr>
        <w:tabs>
          <w:tab w:val="left" w:pos="1122"/>
        </w:tabs>
        <w:kinsoku w:val="0"/>
        <w:overflowPunct w:val="0"/>
        <w:spacing w:before="124"/>
        <w:ind w:hanging="361"/>
        <w:rPr>
          <w:spacing w:val="-2"/>
        </w:rPr>
      </w:pPr>
      <w:r>
        <w:t>A</w:t>
      </w:r>
      <w:r>
        <w:rPr>
          <w:spacing w:val="-3"/>
        </w:rPr>
        <w:t xml:space="preserve"> </w:t>
      </w:r>
      <w:r>
        <w:rPr>
          <w:rFonts w:ascii="Consolas" w:hAnsi="Consolas" w:cs="Consolas"/>
          <w:sz w:val="22"/>
          <w:szCs w:val="22"/>
        </w:rPr>
        <w:t>message</w:t>
      </w:r>
      <w:r>
        <w:rPr>
          <w:spacing w:val="5"/>
          <w:sz w:val="22"/>
          <w:szCs w:val="22"/>
        </w:rPr>
        <w:t xml:space="preserve"> </w:t>
      </w:r>
      <w:r>
        <w:t>mező</w:t>
      </w:r>
      <w:r>
        <w:rPr>
          <w:spacing w:val="-5"/>
        </w:rPr>
        <w:t xml:space="preserve"> </w:t>
      </w:r>
      <w:r>
        <w:t>tárolja</w:t>
      </w:r>
      <w:r>
        <w:rPr>
          <w:spacing w:val="-3"/>
        </w:rPr>
        <w:t xml:space="preserve"> </w:t>
      </w:r>
      <w:r>
        <w:t>a</w:t>
      </w:r>
      <w:r>
        <w:rPr>
          <w:spacing w:val="-3"/>
        </w:rPr>
        <w:t xml:space="preserve"> </w:t>
      </w:r>
      <w:r>
        <w:t>megjegyzés</w:t>
      </w:r>
      <w:r>
        <w:rPr>
          <w:spacing w:val="-2"/>
        </w:rPr>
        <w:t xml:space="preserve"> szövegét.</w:t>
      </w:r>
    </w:p>
    <w:p w14:paraId="0B24B7D5" w14:textId="77777777" w:rsidR="00000000" w:rsidRDefault="00000000">
      <w:pPr>
        <w:pStyle w:val="ListParagraph"/>
        <w:numPr>
          <w:ilvl w:val="0"/>
          <w:numId w:val="4"/>
        </w:numPr>
        <w:tabs>
          <w:tab w:val="left" w:pos="1122"/>
        </w:tabs>
        <w:kinsoku w:val="0"/>
        <w:overflowPunct w:val="0"/>
        <w:spacing w:before="162"/>
        <w:ind w:hanging="361"/>
        <w:rPr>
          <w:spacing w:val="-2"/>
        </w:rPr>
      </w:pPr>
      <w:r>
        <w:t>A</w:t>
      </w:r>
      <w:r>
        <w:rPr>
          <w:spacing w:val="-6"/>
        </w:rPr>
        <w:t xml:space="preserve"> </w:t>
      </w:r>
      <w:r>
        <w:rPr>
          <w:rFonts w:ascii="Consolas" w:hAnsi="Consolas" w:cs="Consolas"/>
          <w:sz w:val="22"/>
          <w:szCs w:val="22"/>
        </w:rPr>
        <w:t>createdDate</w:t>
      </w:r>
      <w:r>
        <w:rPr>
          <w:spacing w:val="3"/>
          <w:sz w:val="22"/>
          <w:szCs w:val="22"/>
        </w:rPr>
        <w:t xml:space="preserve"> </w:t>
      </w:r>
      <w:r>
        <w:t>mező</w:t>
      </w:r>
      <w:r>
        <w:rPr>
          <w:spacing w:val="-3"/>
        </w:rPr>
        <w:t xml:space="preserve"> </w:t>
      </w:r>
      <w:r>
        <w:t>tárolja</w:t>
      </w:r>
      <w:r>
        <w:rPr>
          <w:spacing w:val="-3"/>
        </w:rPr>
        <w:t xml:space="preserve"> </w:t>
      </w:r>
      <w:r>
        <w:t>a</w:t>
      </w:r>
      <w:r>
        <w:rPr>
          <w:spacing w:val="-4"/>
        </w:rPr>
        <w:t xml:space="preserve"> </w:t>
      </w:r>
      <w:r>
        <w:t>megjegyzés</w:t>
      </w:r>
      <w:r>
        <w:rPr>
          <w:spacing w:val="-4"/>
        </w:rPr>
        <w:t xml:space="preserve"> </w:t>
      </w:r>
      <w:r>
        <w:t>létrehozásának</w:t>
      </w:r>
      <w:r>
        <w:rPr>
          <w:spacing w:val="-2"/>
        </w:rPr>
        <w:t xml:space="preserve"> időpontját.</w:t>
      </w:r>
    </w:p>
    <w:p w14:paraId="1AAD148A" w14:textId="77777777" w:rsidR="00000000" w:rsidRDefault="00000000">
      <w:pPr>
        <w:pStyle w:val="ListParagraph"/>
        <w:numPr>
          <w:ilvl w:val="0"/>
          <w:numId w:val="4"/>
        </w:numPr>
        <w:tabs>
          <w:tab w:val="left" w:pos="1122"/>
        </w:tabs>
        <w:kinsoku w:val="0"/>
        <w:overflowPunct w:val="0"/>
        <w:spacing w:before="161"/>
        <w:ind w:hanging="361"/>
        <w:rPr>
          <w:spacing w:val="-2"/>
        </w:rPr>
      </w:pPr>
      <w:r>
        <w:t>A</w:t>
      </w:r>
      <w:r>
        <w:rPr>
          <w:spacing w:val="-3"/>
        </w:rPr>
        <w:t xml:space="preserve"> </w:t>
      </w:r>
      <w:r>
        <w:rPr>
          <w:rFonts w:ascii="Consolas" w:hAnsi="Consolas" w:cs="Consolas"/>
          <w:sz w:val="22"/>
          <w:szCs w:val="22"/>
        </w:rPr>
        <w:t>parent</w:t>
      </w:r>
      <w:r>
        <w:rPr>
          <w:spacing w:val="4"/>
          <w:sz w:val="22"/>
          <w:szCs w:val="22"/>
        </w:rPr>
        <w:t xml:space="preserve"> </w:t>
      </w:r>
      <w:r>
        <w:t>mező tárolja, hogy</w:t>
      </w:r>
      <w:r>
        <w:rPr>
          <w:spacing w:val="-5"/>
        </w:rPr>
        <w:t xml:space="preserve"> </w:t>
      </w:r>
      <w:r>
        <w:t>mely</w:t>
      </w:r>
      <w:r>
        <w:rPr>
          <w:spacing w:val="-5"/>
        </w:rPr>
        <w:t xml:space="preserve"> </w:t>
      </w:r>
      <w:r>
        <w:t>dokumentumhoz</w:t>
      </w:r>
      <w:r>
        <w:rPr>
          <w:spacing w:val="1"/>
        </w:rPr>
        <w:t xml:space="preserve"> </w:t>
      </w:r>
      <w:r>
        <w:t>tartozik a</w:t>
      </w:r>
      <w:r>
        <w:rPr>
          <w:spacing w:val="1"/>
        </w:rPr>
        <w:t xml:space="preserve"> </w:t>
      </w:r>
      <w:r>
        <w:rPr>
          <w:spacing w:val="-2"/>
        </w:rPr>
        <w:t>megjegyzés.</w:t>
      </w:r>
    </w:p>
    <w:p w14:paraId="7CF9A169" w14:textId="77777777" w:rsidR="00000000" w:rsidRDefault="00000000">
      <w:pPr>
        <w:pStyle w:val="BodyText"/>
        <w:kinsoku w:val="0"/>
        <w:overflowPunct w:val="0"/>
        <w:rPr>
          <w:sz w:val="30"/>
          <w:szCs w:val="30"/>
        </w:rPr>
      </w:pPr>
    </w:p>
    <w:p w14:paraId="0FB22A97" w14:textId="77777777" w:rsidR="00000000" w:rsidRDefault="00000000">
      <w:pPr>
        <w:pStyle w:val="BodyText"/>
        <w:kinsoku w:val="0"/>
        <w:overflowPunct w:val="0"/>
        <w:spacing w:before="2"/>
        <w:rPr>
          <w:sz w:val="26"/>
          <w:szCs w:val="26"/>
        </w:rPr>
      </w:pPr>
    </w:p>
    <w:p w14:paraId="411896A2" w14:textId="77777777" w:rsidR="00000000" w:rsidRDefault="00000000">
      <w:pPr>
        <w:pStyle w:val="Heading4"/>
        <w:kinsoku w:val="0"/>
        <w:overflowPunct w:val="0"/>
        <w:rPr>
          <w:spacing w:val="-2"/>
          <w:w w:val="95"/>
        </w:rPr>
      </w:pPr>
      <w:bookmarkStart w:id="60" w:name="Dokumentum–címke összerendelés technikai"/>
      <w:bookmarkStart w:id="61" w:name="_bookmark35"/>
      <w:bookmarkEnd w:id="60"/>
      <w:bookmarkEnd w:id="61"/>
      <w:r>
        <w:rPr>
          <w:w w:val="95"/>
        </w:rPr>
        <w:t>Dokumentum–címke</w:t>
      </w:r>
      <w:r>
        <w:rPr>
          <w:spacing w:val="67"/>
        </w:rPr>
        <w:t xml:space="preserve"> </w:t>
      </w:r>
      <w:r>
        <w:rPr>
          <w:w w:val="95"/>
        </w:rPr>
        <w:t>összerendelés</w:t>
      </w:r>
      <w:r>
        <w:rPr>
          <w:spacing w:val="66"/>
        </w:rPr>
        <w:t xml:space="preserve"> </w:t>
      </w:r>
      <w:r>
        <w:rPr>
          <w:w w:val="95"/>
        </w:rPr>
        <w:t>technikai</w:t>
      </w:r>
      <w:r>
        <w:rPr>
          <w:spacing w:val="65"/>
        </w:rPr>
        <w:t xml:space="preserve"> </w:t>
      </w:r>
      <w:r>
        <w:rPr>
          <w:spacing w:val="-2"/>
          <w:w w:val="95"/>
        </w:rPr>
        <w:t>entitás</w:t>
      </w:r>
    </w:p>
    <w:p w14:paraId="67578C08" w14:textId="77777777" w:rsidR="00000000" w:rsidRDefault="00000000">
      <w:pPr>
        <w:pStyle w:val="BodyText"/>
        <w:kinsoku w:val="0"/>
        <w:overflowPunct w:val="0"/>
        <w:spacing w:before="160" w:line="276" w:lineRule="auto"/>
        <w:ind w:left="402" w:right="397"/>
        <w:jc w:val="both"/>
      </w:pPr>
      <w:r>
        <w:rPr>
          <w:b/>
          <w:bCs/>
        </w:rPr>
        <w:t xml:space="preserve">Célja: </w:t>
      </w:r>
      <w:r>
        <w:t>egy dokumentumok és címkék összerendelésének tárolása. (Az ORMLite nem támogatja</w:t>
      </w:r>
      <w:r>
        <w:rPr>
          <w:spacing w:val="-2"/>
        </w:rPr>
        <w:t xml:space="preserve"> </w:t>
      </w:r>
      <w:r>
        <w:t>a</w:t>
      </w:r>
      <w:r>
        <w:rPr>
          <w:spacing w:val="-2"/>
        </w:rPr>
        <w:t xml:space="preserve"> </w:t>
      </w:r>
      <w:r>
        <w:t>több-több</w:t>
      </w:r>
      <w:r>
        <w:rPr>
          <w:spacing w:val="-1"/>
        </w:rPr>
        <w:t xml:space="preserve"> </w:t>
      </w:r>
      <w:r>
        <w:t>kapcsolatot,</w:t>
      </w:r>
      <w:r>
        <w:rPr>
          <w:spacing w:val="-1"/>
        </w:rPr>
        <w:t xml:space="preserve"> </w:t>
      </w:r>
      <w:r>
        <w:t>így</w:t>
      </w:r>
      <w:r>
        <w:rPr>
          <w:spacing w:val="-9"/>
        </w:rPr>
        <w:t xml:space="preserve"> </w:t>
      </w:r>
      <w:r>
        <w:t>azt</w:t>
      </w:r>
      <w:r>
        <w:rPr>
          <w:spacing w:val="-1"/>
        </w:rPr>
        <w:t xml:space="preserve"> </w:t>
      </w:r>
      <w:r>
        <w:t>fel</w:t>
      </w:r>
      <w:r>
        <w:rPr>
          <w:spacing w:val="-1"/>
        </w:rPr>
        <w:t xml:space="preserve"> </w:t>
      </w:r>
      <w:r>
        <w:t>kellett</w:t>
      </w:r>
      <w:r>
        <w:rPr>
          <w:spacing w:val="-1"/>
        </w:rPr>
        <w:t xml:space="preserve"> </w:t>
      </w:r>
      <w:r>
        <w:t>bontanunk</w:t>
      </w:r>
      <w:r>
        <w:rPr>
          <w:spacing w:val="-2"/>
        </w:rPr>
        <w:t xml:space="preserve"> </w:t>
      </w:r>
      <w:r>
        <w:t>két</w:t>
      </w:r>
      <w:r>
        <w:rPr>
          <w:spacing w:val="-1"/>
        </w:rPr>
        <w:t xml:space="preserve"> </w:t>
      </w:r>
      <w:r>
        <w:t>egy-több</w:t>
      </w:r>
      <w:r>
        <w:rPr>
          <w:spacing w:val="-1"/>
        </w:rPr>
        <w:t xml:space="preserve"> </w:t>
      </w:r>
      <w:r>
        <w:t>kapcsolatra és erre a kapcsolótáblára.)</w:t>
      </w:r>
    </w:p>
    <w:p w14:paraId="24A3FE2D" w14:textId="77777777" w:rsidR="00000000" w:rsidRDefault="00000000">
      <w:pPr>
        <w:pStyle w:val="BodyText"/>
        <w:kinsoku w:val="0"/>
        <w:overflowPunct w:val="0"/>
        <w:spacing w:before="203"/>
        <w:ind w:left="402"/>
        <w:rPr>
          <w:spacing w:val="-2"/>
        </w:rPr>
      </w:pPr>
      <w:r>
        <w:rPr>
          <w:b/>
          <w:bCs/>
        </w:rPr>
        <w:t>Leképzése</w:t>
      </w:r>
      <w:r>
        <w:rPr>
          <w:b/>
          <w:bCs/>
          <w:spacing w:val="-7"/>
        </w:rPr>
        <w:t xml:space="preserve"> </w:t>
      </w:r>
      <w:r>
        <w:rPr>
          <w:b/>
          <w:bCs/>
        </w:rPr>
        <w:t>a</w:t>
      </w:r>
      <w:r>
        <w:rPr>
          <w:b/>
          <w:bCs/>
          <w:spacing w:val="-6"/>
        </w:rPr>
        <w:t xml:space="preserve"> </w:t>
      </w:r>
      <w:r>
        <w:rPr>
          <w:b/>
          <w:bCs/>
        </w:rPr>
        <w:t>kódban:</w:t>
      </w:r>
      <w:r>
        <w:rPr>
          <w:b/>
          <w:bCs/>
          <w:spacing w:val="-5"/>
        </w:rPr>
        <w:t xml:space="preserve"> </w:t>
      </w:r>
      <w:r>
        <w:t>a</w:t>
      </w:r>
      <w:r>
        <w:rPr>
          <w:spacing w:val="-6"/>
        </w:rPr>
        <w:t xml:space="preserve"> </w:t>
      </w:r>
      <w:r>
        <w:rPr>
          <w:rFonts w:ascii="Consolas" w:hAnsi="Consolas" w:cs="Consolas"/>
          <w:sz w:val="22"/>
          <w:szCs w:val="22"/>
        </w:rPr>
        <w:t>DocumentTagConnection</w:t>
      </w:r>
      <w:r>
        <w:rPr>
          <w:spacing w:val="4"/>
          <w:sz w:val="22"/>
          <w:szCs w:val="22"/>
        </w:rPr>
        <w:t xml:space="preserve"> </w:t>
      </w:r>
      <w:r>
        <w:rPr>
          <w:spacing w:val="-2"/>
        </w:rPr>
        <w:t>osztály.</w:t>
      </w:r>
    </w:p>
    <w:p w14:paraId="425AD412" w14:textId="77777777" w:rsidR="00000000" w:rsidRDefault="00000000">
      <w:pPr>
        <w:pStyle w:val="BodyText"/>
        <w:kinsoku w:val="0"/>
        <w:overflowPunct w:val="0"/>
        <w:rPr>
          <w:sz w:val="21"/>
          <w:szCs w:val="21"/>
        </w:rPr>
      </w:pPr>
    </w:p>
    <w:p w14:paraId="31869A92" w14:textId="77777777" w:rsidR="00000000" w:rsidRDefault="00000000">
      <w:pPr>
        <w:pStyle w:val="BodyText"/>
        <w:kinsoku w:val="0"/>
        <w:overflowPunct w:val="0"/>
        <w:ind w:left="402"/>
        <w:rPr>
          <w:spacing w:val="-2"/>
        </w:rPr>
      </w:pPr>
      <w:r>
        <w:rPr>
          <w:b/>
          <w:bCs/>
        </w:rPr>
        <w:t>Leképzése</w:t>
      </w:r>
      <w:r>
        <w:rPr>
          <w:b/>
          <w:bCs/>
          <w:spacing w:val="-6"/>
        </w:rPr>
        <w:t xml:space="preserve"> </w:t>
      </w:r>
      <w:r>
        <w:rPr>
          <w:b/>
          <w:bCs/>
        </w:rPr>
        <w:t>az</w:t>
      </w:r>
      <w:r>
        <w:rPr>
          <w:b/>
          <w:bCs/>
          <w:spacing w:val="-5"/>
        </w:rPr>
        <w:t xml:space="preserve"> </w:t>
      </w:r>
      <w:r>
        <w:rPr>
          <w:b/>
          <w:bCs/>
        </w:rPr>
        <w:t>adatbázisban:</w:t>
      </w:r>
      <w:r>
        <w:rPr>
          <w:b/>
          <w:bCs/>
          <w:spacing w:val="-3"/>
        </w:rPr>
        <w:t xml:space="preserve"> </w:t>
      </w:r>
      <w:r>
        <w:t>a</w:t>
      </w:r>
      <w:r>
        <w:rPr>
          <w:spacing w:val="-5"/>
        </w:rPr>
        <w:t xml:space="preserve"> </w:t>
      </w:r>
      <w:r>
        <w:rPr>
          <w:rFonts w:ascii="Consolas" w:hAnsi="Consolas" w:cs="Consolas"/>
          <w:sz w:val="22"/>
          <w:szCs w:val="22"/>
        </w:rPr>
        <w:t>DocumentTagConnection</w:t>
      </w:r>
      <w:r>
        <w:rPr>
          <w:spacing w:val="6"/>
          <w:sz w:val="22"/>
          <w:szCs w:val="22"/>
        </w:rPr>
        <w:t xml:space="preserve"> </w:t>
      </w:r>
      <w:r>
        <w:t>tábla</w:t>
      </w:r>
      <w:r>
        <w:rPr>
          <w:spacing w:val="-5"/>
        </w:rPr>
        <w:t xml:space="preserve"> </w:t>
      </w:r>
      <w:r>
        <w:t>1-1</w:t>
      </w:r>
      <w:r>
        <w:rPr>
          <w:spacing w:val="-4"/>
        </w:rPr>
        <w:t xml:space="preserve"> </w:t>
      </w:r>
      <w:r>
        <w:rPr>
          <w:spacing w:val="-2"/>
        </w:rPr>
        <w:t>sorára.</w:t>
      </w:r>
    </w:p>
    <w:p w14:paraId="13E49953" w14:textId="77777777" w:rsidR="00000000" w:rsidRDefault="00000000">
      <w:pPr>
        <w:pStyle w:val="BodyText"/>
        <w:kinsoku w:val="0"/>
        <w:overflowPunct w:val="0"/>
        <w:ind w:left="402"/>
        <w:rPr>
          <w:spacing w:val="-2"/>
        </w:rPr>
        <w:sectPr w:rsidR="00000000">
          <w:pgSz w:w="11910" w:h="16840"/>
          <w:pgMar w:top="1440" w:right="1300" w:bottom="280" w:left="1300" w:header="949" w:footer="0" w:gutter="0"/>
          <w:cols w:space="708"/>
          <w:noEndnote/>
        </w:sectPr>
      </w:pPr>
    </w:p>
    <w:p w14:paraId="43DAC72A" w14:textId="77777777" w:rsidR="00000000" w:rsidRDefault="00000000">
      <w:pPr>
        <w:pStyle w:val="BodyText"/>
        <w:kinsoku w:val="0"/>
        <w:overflowPunct w:val="0"/>
        <w:rPr>
          <w:sz w:val="20"/>
          <w:szCs w:val="20"/>
        </w:rPr>
      </w:pPr>
    </w:p>
    <w:p w14:paraId="3B177112" w14:textId="77777777" w:rsidR="00000000" w:rsidRDefault="00000000">
      <w:pPr>
        <w:pStyle w:val="BodyText"/>
        <w:kinsoku w:val="0"/>
        <w:overflowPunct w:val="0"/>
        <w:spacing w:before="5"/>
        <w:rPr>
          <w:sz w:val="18"/>
          <w:szCs w:val="18"/>
        </w:rPr>
      </w:pPr>
    </w:p>
    <w:p w14:paraId="0D599F13" w14:textId="77777777" w:rsidR="00000000" w:rsidRDefault="00000000">
      <w:pPr>
        <w:pStyle w:val="Heading5"/>
        <w:kinsoku w:val="0"/>
        <w:overflowPunct w:val="0"/>
        <w:spacing w:before="90"/>
        <w:rPr>
          <w:spacing w:val="-2"/>
        </w:rPr>
      </w:pPr>
      <w:r>
        <w:rPr>
          <w:spacing w:val="-2"/>
        </w:rPr>
        <w:t>Tulajdonságai</w:t>
      </w:r>
    </w:p>
    <w:p w14:paraId="42386615" w14:textId="77777777" w:rsidR="00000000" w:rsidRDefault="00000000">
      <w:pPr>
        <w:pStyle w:val="BodyText"/>
        <w:kinsoku w:val="0"/>
        <w:overflowPunct w:val="0"/>
        <w:spacing w:before="2"/>
        <w:rPr>
          <w:b/>
          <w:bCs/>
          <w:sz w:val="21"/>
          <w:szCs w:val="21"/>
        </w:rPr>
      </w:pPr>
    </w:p>
    <w:tbl>
      <w:tblPr>
        <w:tblW w:w="0" w:type="auto"/>
        <w:tblInd w:w="299" w:type="dxa"/>
        <w:tblLayout w:type="fixed"/>
        <w:tblCellMar>
          <w:left w:w="0" w:type="dxa"/>
          <w:right w:w="0" w:type="dxa"/>
        </w:tblCellMar>
        <w:tblLook w:val="0000" w:firstRow="0" w:lastRow="0" w:firstColumn="0" w:lastColumn="0" w:noHBand="0" w:noVBand="0"/>
      </w:tblPr>
      <w:tblGrid>
        <w:gridCol w:w="2777"/>
        <w:gridCol w:w="2863"/>
        <w:gridCol w:w="3079"/>
      </w:tblGrid>
      <w:tr w:rsidR="00000000" w14:paraId="653C0CB1"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shd w:val="clear" w:color="auto" w:fill="F2F2F2"/>
          </w:tcPr>
          <w:p w14:paraId="08B106BA" w14:textId="77777777" w:rsidR="00000000" w:rsidRDefault="00000000">
            <w:pPr>
              <w:pStyle w:val="TableParagraph"/>
              <w:kinsoku w:val="0"/>
              <w:overflowPunct w:val="0"/>
              <w:rPr>
                <w:b/>
                <w:bCs/>
                <w:spacing w:val="-2"/>
              </w:rPr>
            </w:pPr>
            <w:r>
              <w:rPr>
                <w:b/>
                <w:bCs/>
              </w:rPr>
              <w:t xml:space="preserve">Java </w:t>
            </w:r>
            <w:r>
              <w:rPr>
                <w:b/>
                <w:bCs/>
                <w:spacing w:val="-2"/>
              </w:rPr>
              <w:t>mezőnév</w:t>
            </w:r>
          </w:p>
        </w:tc>
        <w:tc>
          <w:tcPr>
            <w:tcW w:w="2863" w:type="dxa"/>
            <w:tcBorders>
              <w:top w:val="single" w:sz="4" w:space="0" w:color="000000"/>
              <w:left w:val="single" w:sz="4" w:space="0" w:color="000000"/>
              <w:bottom w:val="single" w:sz="4" w:space="0" w:color="000000"/>
              <w:right w:val="single" w:sz="4" w:space="0" w:color="000000"/>
            </w:tcBorders>
            <w:shd w:val="clear" w:color="auto" w:fill="F2F2F2"/>
          </w:tcPr>
          <w:p w14:paraId="0A5BD1E9" w14:textId="77777777" w:rsidR="00000000" w:rsidRDefault="00000000">
            <w:pPr>
              <w:pStyle w:val="TableParagraph"/>
              <w:kinsoku w:val="0"/>
              <w:overflowPunct w:val="0"/>
              <w:ind w:left="105"/>
              <w:rPr>
                <w:b/>
                <w:bCs/>
                <w:spacing w:val="-2"/>
              </w:rPr>
            </w:pPr>
            <w:r>
              <w:rPr>
                <w:b/>
                <w:bCs/>
              </w:rPr>
              <w:t xml:space="preserve">Java </w:t>
            </w:r>
            <w:r>
              <w:rPr>
                <w:b/>
                <w:bCs/>
                <w:spacing w:val="-2"/>
              </w:rPr>
              <w:t>adattípus</w:t>
            </w:r>
          </w:p>
        </w:tc>
        <w:tc>
          <w:tcPr>
            <w:tcW w:w="3079" w:type="dxa"/>
            <w:tcBorders>
              <w:top w:val="single" w:sz="4" w:space="0" w:color="000000"/>
              <w:left w:val="single" w:sz="4" w:space="0" w:color="000000"/>
              <w:bottom w:val="single" w:sz="4" w:space="0" w:color="000000"/>
              <w:right w:val="single" w:sz="4" w:space="0" w:color="000000"/>
            </w:tcBorders>
            <w:shd w:val="clear" w:color="auto" w:fill="F2F2F2"/>
          </w:tcPr>
          <w:p w14:paraId="7F907DEE" w14:textId="77777777" w:rsidR="00000000" w:rsidRDefault="00000000">
            <w:pPr>
              <w:pStyle w:val="TableParagraph"/>
              <w:kinsoku w:val="0"/>
              <w:overflowPunct w:val="0"/>
              <w:ind w:left="106"/>
              <w:rPr>
                <w:b/>
                <w:bCs/>
                <w:spacing w:val="-2"/>
              </w:rPr>
            </w:pPr>
            <w:r>
              <w:rPr>
                <w:b/>
                <w:bCs/>
              </w:rPr>
              <w:t>SQLite</w:t>
            </w:r>
            <w:r>
              <w:rPr>
                <w:b/>
                <w:bCs/>
                <w:spacing w:val="-1"/>
              </w:rPr>
              <w:t xml:space="preserve"> </w:t>
            </w:r>
            <w:r>
              <w:rPr>
                <w:b/>
                <w:bCs/>
                <w:spacing w:val="-2"/>
              </w:rPr>
              <w:t>adattípus</w:t>
            </w:r>
          </w:p>
        </w:tc>
      </w:tr>
      <w:tr w:rsidR="00000000" w14:paraId="4AB42593"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4BBFDE9B" w14:textId="77777777" w:rsidR="00000000" w:rsidRDefault="00000000">
            <w:pPr>
              <w:pStyle w:val="TableParagraph"/>
              <w:kinsoku w:val="0"/>
              <w:overflowPunct w:val="0"/>
              <w:rPr>
                <w:spacing w:val="-5"/>
              </w:rPr>
            </w:pPr>
            <w:r>
              <w:rPr>
                <w:spacing w:val="-5"/>
              </w:rPr>
              <w:t>id</w:t>
            </w:r>
          </w:p>
        </w:tc>
        <w:tc>
          <w:tcPr>
            <w:tcW w:w="2863" w:type="dxa"/>
            <w:tcBorders>
              <w:top w:val="single" w:sz="4" w:space="0" w:color="000000"/>
              <w:left w:val="single" w:sz="4" w:space="0" w:color="000000"/>
              <w:bottom w:val="single" w:sz="4" w:space="0" w:color="000000"/>
              <w:right w:val="single" w:sz="4" w:space="0" w:color="000000"/>
            </w:tcBorders>
          </w:tcPr>
          <w:p w14:paraId="1ACBC743" w14:textId="77777777" w:rsidR="00000000" w:rsidRDefault="00000000">
            <w:pPr>
              <w:pStyle w:val="TableParagraph"/>
              <w:kinsoku w:val="0"/>
              <w:overflowPunct w:val="0"/>
              <w:ind w:left="105"/>
              <w:rPr>
                <w:spacing w:val="-5"/>
              </w:rPr>
            </w:pPr>
            <w:r>
              <w:rPr>
                <w:spacing w:val="-5"/>
              </w:rPr>
              <w:t>int</w:t>
            </w:r>
          </w:p>
        </w:tc>
        <w:tc>
          <w:tcPr>
            <w:tcW w:w="3079" w:type="dxa"/>
            <w:tcBorders>
              <w:top w:val="single" w:sz="4" w:space="0" w:color="000000"/>
              <w:left w:val="single" w:sz="4" w:space="0" w:color="000000"/>
              <w:bottom w:val="single" w:sz="4" w:space="0" w:color="000000"/>
              <w:right w:val="single" w:sz="4" w:space="0" w:color="000000"/>
            </w:tcBorders>
          </w:tcPr>
          <w:p w14:paraId="16A81ED9" w14:textId="77777777" w:rsidR="00000000" w:rsidRDefault="00000000">
            <w:pPr>
              <w:pStyle w:val="TableParagraph"/>
              <w:kinsoku w:val="0"/>
              <w:overflowPunct w:val="0"/>
              <w:ind w:left="106"/>
              <w:rPr>
                <w:spacing w:val="-5"/>
              </w:rPr>
            </w:pPr>
            <w:r>
              <w:t>INTEGER</w:t>
            </w:r>
            <w:r>
              <w:rPr>
                <w:spacing w:val="-4"/>
              </w:rPr>
              <w:t xml:space="preserve"> </w:t>
            </w:r>
            <w:r>
              <w:t>PRIMARY</w:t>
            </w:r>
            <w:r>
              <w:rPr>
                <w:spacing w:val="-1"/>
              </w:rPr>
              <w:t xml:space="preserve"> </w:t>
            </w:r>
            <w:r>
              <w:rPr>
                <w:spacing w:val="-5"/>
              </w:rPr>
              <w:t>KEY</w:t>
            </w:r>
          </w:p>
        </w:tc>
      </w:tr>
      <w:tr w:rsidR="00000000" w14:paraId="71EA30BA"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7C1261D3" w14:textId="77777777" w:rsidR="00000000" w:rsidRDefault="00000000">
            <w:pPr>
              <w:pStyle w:val="TableParagraph"/>
              <w:kinsoku w:val="0"/>
              <w:overflowPunct w:val="0"/>
              <w:rPr>
                <w:spacing w:val="-2"/>
              </w:rPr>
            </w:pPr>
            <w:r>
              <w:rPr>
                <w:spacing w:val="-2"/>
              </w:rPr>
              <w:t>document</w:t>
            </w:r>
          </w:p>
        </w:tc>
        <w:tc>
          <w:tcPr>
            <w:tcW w:w="2863" w:type="dxa"/>
            <w:tcBorders>
              <w:top w:val="single" w:sz="4" w:space="0" w:color="000000"/>
              <w:left w:val="single" w:sz="4" w:space="0" w:color="000000"/>
              <w:bottom w:val="single" w:sz="4" w:space="0" w:color="000000"/>
              <w:right w:val="single" w:sz="4" w:space="0" w:color="000000"/>
            </w:tcBorders>
          </w:tcPr>
          <w:p w14:paraId="683FCB4B" w14:textId="77777777" w:rsidR="00000000" w:rsidRDefault="00000000">
            <w:pPr>
              <w:pStyle w:val="TableParagraph"/>
              <w:kinsoku w:val="0"/>
              <w:overflowPunct w:val="0"/>
              <w:ind w:left="105"/>
              <w:rPr>
                <w:spacing w:val="-2"/>
              </w:rPr>
            </w:pPr>
            <w:r>
              <w:rPr>
                <w:spacing w:val="-2"/>
              </w:rPr>
              <w:t>Document</w:t>
            </w:r>
          </w:p>
        </w:tc>
        <w:tc>
          <w:tcPr>
            <w:tcW w:w="3079" w:type="dxa"/>
            <w:tcBorders>
              <w:top w:val="single" w:sz="4" w:space="0" w:color="000000"/>
              <w:left w:val="single" w:sz="4" w:space="0" w:color="000000"/>
              <w:bottom w:val="single" w:sz="4" w:space="0" w:color="000000"/>
              <w:right w:val="single" w:sz="4" w:space="0" w:color="000000"/>
            </w:tcBorders>
          </w:tcPr>
          <w:p w14:paraId="7266EEF5" w14:textId="77777777" w:rsidR="00000000" w:rsidRDefault="00000000">
            <w:pPr>
              <w:pStyle w:val="TableParagraph"/>
              <w:kinsoku w:val="0"/>
              <w:overflowPunct w:val="0"/>
              <w:ind w:left="106"/>
              <w:rPr>
                <w:spacing w:val="-2"/>
              </w:rPr>
            </w:pPr>
            <w:r>
              <w:t>INTEGER</w:t>
            </w:r>
            <w:r>
              <w:rPr>
                <w:spacing w:val="-3"/>
              </w:rPr>
              <w:t xml:space="preserve"> </w:t>
            </w:r>
            <w:r>
              <w:t>(idegen</w:t>
            </w:r>
            <w:r>
              <w:rPr>
                <w:spacing w:val="-2"/>
              </w:rPr>
              <w:t xml:space="preserve"> kulcs)</w:t>
            </w:r>
          </w:p>
        </w:tc>
      </w:tr>
      <w:tr w:rsidR="00000000" w14:paraId="3E3A1E9B" w14:textId="77777777">
        <w:tblPrEx>
          <w:tblCellMar>
            <w:top w:w="0" w:type="dxa"/>
            <w:left w:w="0" w:type="dxa"/>
            <w:bottom w:w="0" w:type="dxa"/>
            <w:right w:w="0" w:type="dxa"/>
          </w:tblCellMar>
        </w:tblPrEx>
        <w:trPr>
          <w:trHeight w:val="275"/>
        </w:trPr>
        <w:tc>
          <w:tcPr>
            <w:tcW w:w="2777" w:type="dxa"/>
            <w:tcBorders>
              <w:top w:val="single" w:sz="4" w:space="0" w:color="000000"/>
              <w:left w:val="single" w:sz="4" w:space="0" w:color="000000"/>
              <w:bottom w:val="single" w:sz="4" w:space="0" w:color="000000"/>
              <w:right w:val="single" w:sz="4" w:space="0" w:color="000000"/>
            </w:tcBorders>
          </w:tcPr>
          <w:p w14:paraId="405C35FF" w14:textId="77777777" w:rsidR="00000000" w:rsidRDefault="00000000">
            <w:pPr>
              <w:pStyle w:val="TableParagraph"/>
              <w:kinsoku w:val="0"/>
              <w:overflowPunct w:val="0"/>
              <w:rPr>
                <w:spacing w:val="-5"/>
              </w:rPr>
            </w:pPr>
            <w:r>
              <w:rPr>
                <w:spacing w:val="-5"/>
              </w:rPr>
              <w:t>tag</w:t>
            </w:r>
          </w:p>
        </w:tc>
        <w:tc>
          <w:tcPr>
            <w:tcW w:w="2863" w:type="dxa"/>
            <w:tcBorders>
              <w:top w:val="single" w:sz="4" w:space="0" w:color="000000"/>
              <w:left w:val="single" w:sz="4" w:space="0" w:color="000000"/>
              <w:bottom w:val="single" w:sz="4" w:space="0" w:color="000000"/>
              <w:right w:val="single" w:sz="4" w:space="0" w:color="000000"/>
            </w:tcBorders>
          </w:tcPr>
          <w:p w14:paraId="2C905D2B" w14:textId="77777777" w:rsidR="00000000" w:rsidRDefault="00000000">
            <w:pPr>
              <w:pStyle w:val="TableParagraph"/>
              <w:kinsoku w:val="0"/>
              <w:overflowPunct w:val="0"/>
              <w:ind w:left="105"/>
              <w:rPr>
                <w:spacing w:val="-5"/>
              </w:rPr>
            </w:pPr>
            <w:r>
              <w:rPr>
                <w:spacing w:val="-5"/>
              </w:rPr>
              <w:t>Tag</w:t>
            </w:r>
          </w:p>
        </w:tc>
        <w:tc>
          <w:tcPr>
            <w:tcW w:w="3079" w:type="dxa"/>
            <w:tcBorders>
              <w:top w:val="single" w:sz="4" w:space="0" w:color="000000"/>
              <w:left w:val="single" w:sz="4" w:space="0" w:color="000000"/>
              <w:bottom w:val="single" w:sz="4" w:space="0" w:color="000000"/>
              <w:right w:val="single" w:sz="4" w:space="0" w:color="000000"/>
            </w:tcBorders>
          </w:tcPr>
          <w:p w14:paraId="3952F2D1" w14:textId="77777777" w:rsidR="00000000" w:rsidRDefault="00000000">
            <w:pPr>
              <w:pStyle w:val="TableParagraph"/>
              <w:kinsoku w:val="0"/>
              <w:overflowPunct w:val="0"/>
              <w:ind w:left="106"/>
              <w:rPr>
                <w:spacing w:val="-2"/>
              </w:rPr>
            </w:pPr>
            <w:r>
              <w:t>INTEGER</w:t>
            </w:r>
            <w:r>
              <w:rPr>
                <w:spacing w:val="-3"/>
              </w:rPr>
              <w:t xml:space="preserve"> </w:t>
            </w:r>
            <w:r>
              <w:t>(idegen</w:t>
            </w:r>
            <w:r>
              <w:rPr>
                <w:spacing w:val="-2"/>
              </w:rPr>
              <w:t xml:space="preserve"> kulcs)</w:t>
            </w:r>
          </w:p>
        </w:tc>
      </w:tr>
    </w:tbl>
    <w:p w14:paraId="56B5029D" w14:textId="77777777" w:rsidR="00000000" w:rsidRDefault="00000000">
      <w:pPr>
        <w:pStyle w:val="BodyText"/>
        <w:kinsoku w:val="0"/>
        <w:overflowPunct w:val="0"/>
        <w:rPr>
          <w:b/>
          <w:bCs/>
          <w:sz w:val="38"/>
          <w:szCs w:val="38"/>
        </w:rPr>
      </w:pPr>
    </w:p>
    <w:p w14:paraId="793226DC" w14:textId="77777777" w:rsidR="00000000" w:rsidRDefault="00000000">
      <w:pPr>
        <w:pStyle w:val="ListParagraph"/>
        <w:numPr>
          <w:ilvl w:val="0"/>
          <w:numId w:val="4"/>
        </w:numPr>
        <w:tabs>
          <w:tab w:val="left" w:pos="1122"/>
        </w:tabs>
        <w:kinsoku w:val="0"/>
        <w:overflowPunct w:val="0"/>
        <w:spacing w:before="0" w:line="271" w:lineRule="auto"/>
        <w:ind w:left="1121" w:right="396"/>
      </w:pPr>
      <w:r>
        <w:t xml:space="preserve">Az </w:t>
      </w:r>
      <w:r>
        <w:rPr>
          <w:rFonts w:ascii="Consolas" w:hAnsi="Consolas" w:cs="Consolas"/>
          <w:sz w:val="22"/>
          <w:szCs w:val="22"/>
        </w:rPr>
        <w:t>id</w:t>
      </w:r>
      <w:r>
        <w:rPr>
          <w:sz w:val="22"/>
          <w:szCs w:val="22"/>
        </w:rPr>
        <w:t xml:space="preserve"> </w:t>
      </w:r>
      <w:r>
        <w:t>mező tárolja az entitás egyedi azonosítóját. Ez alapján lehet az adatbázis- ban az entitást azonosítani.</w:t>
      </w:r>
    </w:p>
    <w:p w14:paraId="1409C05C" w14:textId="77777777" w:rsidR="00000000" w:rsidRDefault="00000000">
      <w:pPr>
        <w:pStyle w:val="ListParagraph"/>
        <w:numPr>
          <w:ilvl w:val="0"/>
          <w:numId w:val="4"/>
        </w:numPr>
        <w:tabs>
          <w:tab w:val="left" w:pos="1122"/>
        </w:tabs>
        <w:kinsoku w:val="0"/>
        <w:overflowPunct w:val="0"/>
        <w:spacing w:before="129"/>
        <w:ind w:hanging="361"/>
        <w:rPr>
          <w:spacing w:val="-2"/>
        </w:rPr>
      </w:pPr>
      <w:r>
        <w:t>A</w:t>
      </w:r>
      <w:r>
        <w:rPr>
          <w:spacing w:val="-4"/>
        </w:rPr>
        <w:t xml:space="preserve"> </w:t>
      </w:r>
      <w:r>
        <w:rPr>
          <w:rFonts w:ascii="Consolas" w:hAnsi="Consolas" w:cs="Consolas"/>
          <w:sz w:val="22"/>
          <w:szCs w:val="22"/>
        </w:rPr>
        <w:t>document</w:t>
      </w:r>
      <w:r>
        <w:rPr>
          <w:spacing w:val="5"/>
          <w:sz w:val="22"/>
          <w:szCs w:val="22"/>
        </w:rPr>
        <w:t xml:space="preserve"> </w:t>
      </w:r>
      <w:r>
        <w:t>mező</w:t>
      </w:r>
      <w:r>
        <w:rPr>
          <w:spacing w:val="-3"/>
        </w:rPr>
        <w:t xml:space="preserve"> </w:t>
      </w:r>
      <w:r>
        <w:t>tárolja</w:t>
      </w:r>
      <w:r>
        <w:rPr>
          <w:spacing w:val="-6"/>
        </w:rPr>
        <w:t xml:space="preserve"> </w:t>
      </w:r>
      <w:r>
        <w:t>az</w:t>
      </w:r>
      <w:r>
        <w:rPr>
          <w:spacing w:val="-2"/>
        </w:rPr>
        <w:t xml:space="preserve"> </w:t>
      </w:r>
      <w:r>
        <w:t>összerendelésben</w:t>
      </w:r>
      <w:r>
        <w:rPr>
          <w:spacing w:val="-2"/>
        </w:rPr>
        <w:t xml:space="preserve"> </w:t>
      </w:r>
      <w:r>
        <w:t xml:space="preserve">szereplő </w:t>
      </w:r>
      <w:r>
        <w:rPr>
          <w:spacing w:val="-2"/>
        </w:rPr>
        <w:t>dokumentumot.</w:t>
      </w:r>
    </w:p>
    <w:p w14:paraId="55253567" w14:textId="77777777" w:rsidR="00000000" w:rsidRDefault="00000000">
      <w:pPr>
        <w:pStyle w:val="ListParagraph"/>
        <w:numPr>
          <w:ilvl w:val="0"/>
          <w:numId w:val="4"/>
        </w:numPr>
        <w:tabs>
          <w:tab w:val="left" w:pos="1122"/>
        </w:tabs>
        <w:kinsoku w:val="0"/>
        <w:overflowPunct w:val="0"/>
        <w:spacing w:before="162"/>
        <w:ind w:hanging="361"/>
        <w:rPr>
          <w:spacing w:val="-2"/>
        </w:rPr>
      </w:pPr>
      <w:r>
        <w:t>A</w:t>
      </w:r>
      <w:r>
        <w:rPr>
          <w:spacing w:val="-4"/>
        </w:rPr>
        <w:t xml:space="preserve"> </w:t>
      </w:r>
      <w:r>
        <w:rPr>
          <w:rFonts w:ascii="Consolas" w:hAnsi="Consolas" w:cs="Consolas"/>
          <w:sz w:val="22"/>
          <w:szCs w:val="22"/>
        </w:rPr>
        <w:t>tag</w:t>
      </w:r>
      <w:r>
        <w:rPr>
          <w:spacing w:val="4"/>
          <w:sz w:val="22"/>
          <w:szCs w:val="22"/>
        </w:rPr>
        <w:t xml:space="preserve"> </w:t>
      </w:r>
      <w:r>
        <w:t>mező</w:t>
      </w:r>
      <w:r>
        <w:rPr>
          <w:spacing w:val="-2"/>
        </w:rPr>
        <w:t xml:space="preserve"> </w:t>
      </w:r>
      <w:r>
        <w:t>tárolja</w:t>
      </w:r>
      <w:r>
        <w:rPr>
          <w:spacing w:val="-3"/>
        </w:rPr>
        <w:t xml:space="preserve"> </w:t>
      </w:r>
      <w:r>
        <w:t>az</w:t>
      </w:r>
      <w:r>
        <w:rPr>
          <w:spacing w:val="-1"/>
        </w:rPr>
        <w:t xml:space="preserve"> </w:t>
      </w:r>
      <w:r>
        <w:t>összerendelésben</w:t>
      </w:r>
      <w:r>
        <w:rPr>
          <w:spacing w:val="-2"/>
        </w:rPr>
        <w:t xml:space="preserve"> </w:t>
      </w:r>
      <w:r>
        <w:t>szereplő</w:t>
      </w:r>
      <w:r>
        <w:rPr>
          <w:spacing w:val="-2"/>
        </w:rPr>
        <w:t xml:space="preserve"> címkét.</w:t>
      </w:r>
    </w:p>
    <w:p w14:paraId="0F7EA22A" w14:textId="77777777" w:rsidR="00000000" w:rsidRDefault="00000000">
      <w:pPr>
        <w:pStyle w:val="BodyText"/>
        <w:kinsoku w:val="0"/>
        <w:overflowPunct w:val="0"/>
        <w:rPr>
          <w:sz w:val="30"/>
          <w:szCs w:val="30"/>
        </w:rPr>
      </w:pPr>
    </w:p>
    <w:p w14:paraId="081FCE66" w14:textId="77777777" w:rsidR="00000000" w:rsidRDefault="00000000">
      <w:pPr>
        <w:pStyle w:val="Heading2"/>
        <w:kinsoku w:val="0"/>
        <w:overflowPunct w:val="0"/>
        <w:spacing w:before="177"/>
        <w:rPr>
          <w:spacing w:val="-4"/>
        </w:rPr>
      </w:pPr>
      <w:bookmarkStart w:id="62" w:name="GUI-terv"/>
      <w:bookmarkStart w:id="63" w:name="_bookmark36"/>
      <w:bookmarkEnd w:id="62"/>
      <w:bookmarkEnd w:id="63"/>
      <w:r>
        <w:rPr>
          <w:spacing w:val="-2"/>
        </w:rPr>
        <w:t>GUI-</w:t>
      </w:r>
      <w:r>
        <w:rPr>
          <w:spacing w:val="-4"/>
        </w:rPr>
        <w:t>terv</w:t>
      </w:r>
    </w:p>
    <w:p w14:paraId="473DC7D1" w14:textId="77777777" w:rsidR="00000000" w:rsidRDefault="00000000">
      <w:pPr>
        <w:pStyle w:val="BodyText"/>
        <w:kinsoku w:val="0"/>
        <w:overflowPunct w:val="0"/>
        <w:spacing w:before="167" w:line="276" w:lineRule="auto"/>
        <w:ind w:left="402" w:right="403"/>
        <w:jc w:val="both"/>
      </w:pPr>
      <w:r>
        <w:t>A</w:t>
      </w:r>
      <w:r>
        <w:rPr>
          <w:spacing w:val="-5"/>
        </w:rPr>
        <w:t xml:space="preserve"> </w:t>
      </w:r>
      <w:r>
        <w:t>program</w:t>
      </w:r>
      <w:r>
        <w:rPr>
          <w:spacing w:val="-4"/>
        </w:rPr>
        <w:t xml:space="preserve"> </w:t>
      </w:r>
      <w:r>
        <w:t>tervezésekor</w:t>
      </w:r>
      <w:r>
        <w:rPr>
          <w:spacing w:val="-3"/>
        </w:rPr>
        <w:t xml:space="preserve"> </w:t>
      </w:r>
      <w:r>
        <w:t>az</w:t>
      </w:r>
      <w:r>
        <w:rPr>
          <w:spacing w:val="-3"/>
        </w:rPr>
        <w:t xml:space="preserve"> </w:t>
      </w:r>
      <w:r>
        <w:t>egyszerű</w:t>
      </w:r>
      <w:r>
        <w:rPr>
          <w:spacing w:val="-3"/>
        </w:rPr>
        <w:t xml:space="preserve"> </w:t>
      </w:r>
      <w:r>
        <w:t>felépítést</w:t>
      </w:r>
      <w:r>
        <w:rPr>
          <w:spacing w:val="-4"/>
        </w:rPr>
        <w:t xml:space="preserve"> </w:t>
      </w:r>
      <w:r>
        <w:t>tartottuk</w:t>
      </w:r>
      <w:r>
        <w:rPr>
          <w:spacing w:val="-4"/>
        </w:rPr>
        <w:t xml:space="preserve"> </w:t>
      </w:r>
      <w:r>
        <w:t>szem</w:t>
      </w:r>
      <w:r>
        <w:rPr>
          <w:spacing w:val="-4"/>
        </w:rPr>
        <w:t xml:space="preserve"> </w:t>
      </w:r>
      <w:r>
        <w:t>előtt.</w:t>
      </w:r>
      <w:r>
        <w:rPr>
          <w:spacing w:val="-4"/>
        </w:rPr>
        <w:t xml:space="preserve"> </w:t>
      </w:r>
      <w:r>
        <w:t>Ennek</w:t>
      </w:r>
      <w:r>
        <w:rPr>
          <w:spacing w:val="-7"/>
        </w:rPr>
        <w:t xml:space="preserve"> </w:t>
      </w:r>
      <w:r>
        <w:t>megfelelően</w:t>
      </w:r>
      <w:r>
        <w:rPr>
          <w:spacing w:val="-2"/>
        </w:rPr>
        <w:t xml:space="preserve"> </w:t>
      </w:r>
      <w:r>
        <w:t xml:space="preserve">a program érdemi működését egyetlen ablak látja el. Ennek felépítését mutatja az </w:t>
      </w:r>
      <w:hyperlink w:anchor="bookmark37" w:history="1">
        <w:r>
          <w:t>5. ábra</w:t>
        </w:r>
      </w:hyperlink>
      <w:r>
        <w:t>.</w:t>
      </w:r>
    </w:p>
    <w:p w14:paraId="28276F93" w14:textId="77777777" w:rsidR="00000000" w:rsidRDefault="00000000">
      <w:pPr>
        <w:pStyle w:val="BodyText"/>
        <w:kinsoku w:val="0"/>
        <w:overflowPunct w:val="0"/>
        <w:spacing w:before="198" w:line="276" w:lineRule="auto"/>
        <w:ind w:left="402" w:right="399"/>
        <w:jc w:val="both"/>
      </w:pPr>
      <w:r>
        <w:t>A képernyő bal oldalán a dokumentumok címkéi vannak felsorolva, illetve egy kereső- mező található. A képernyő jobb oldalán a kiválasztott címkéknek vagy a keresőkifejezésnek megfelelő dokumentumok fontosabb adatai láthatók.</w:t>
      </w:r>
    </w:p>
    <w:p w14:paraId="0BF01B4B" w14:textId="77777777" w:rsidR="00000000" w:rsidRDefault="00000000">
      <w:pPr>
        <w:pStyle w:val="BodyText"/>
        <w:kinsoku w:val="0"/>
        <w:overflowPunct w:val="0"/>
        <w:spacing w:before="200" w:line="276" w:lineRule="auto"/>
        <w:ind w:left="402" w:right="398"/>
        <w:jc w:val="both"/>
      </w:pPr>
      <w:r>
        <w:t>Itt csak az alapkoncepcióra igyekeztünk példát mutatni. A dokumentumok részletes adatainak felvételére szolgáló ablak, a beállítások ablaka és egyéb, specifikusabb fel- használói felületek leírása a „</w:t>
      </w:r>
      <w:hyperlink w:anchor="bookmark13" w:history="1">
        <w:r>
          <w:t>Grafikus felhasználói felület</w:t>
        </w:r>
      </w:hyperlink>
      <w:r>
        <w:t>” című fejezetben olvasható (</w:t>
      </w:r>
      <w:hyperlink w:anchor="bookmark13" w:history="1">
        <w:r>
          <w:t>12</w:t>
        </w:r>
      </w:hyperlink>
      <w:r>
        <w:t>. oldal).</w:t>
      </w:r>
    </w:p>
    <w:p w14:paraId="1553CB44" w14:textId="77777777" w:rsidR="00000000" w:rsidRDefault="00000000">
      <w:pPr>
        <w:pStyle w:val="BodyText"/>
        <w:kinsoku w:val="0"/>
        <w:overflowPunct w:val="0"/>
        <w:spacing w:before="200" w:line="276" w:lineRule="auto"/>
        <w:ind w:left="402" w:right="398"/>
        <w:jc w:val="both"/>
        <w:sectPr w:rsidR="00000000">
          <w:pgSz w:w="11910" w:h="16840"/>
          <w:pgMar w:top="1440" w:right="1300" w:bottom="280" w:left="1300" w:header="949" w:footer="0" w:gutter="0"/>
          <w:cols w:space="708"/>
          <w:noEndnote/>
        </w:sectPr>
      </w:pPr>
    </w:p>
    <w:p w14:paraId="4AA999F6" w14:textId="7481F0D7" w:rsidR="00000000" w:rsidRDefault="00525BC3">
      <w:pPr>
        <w:pStyle w:val="BodyText"/>
        <w:kinsoku w:val="0"/>
        <w:overflowPunct w:val="0"/>
        <w:rPr>
          <w:sz w:val="20"/>
          <w:szCs w:val="20"/>
        </w:rPr>
      </w:pPr>
      <w:r>
        <w:rPr>
          <w:noProof/>
        </w:rPr>
        <w:lastRenderedPageBreak/>
        <mc:AlternateContent>
          <mc:Choice Requires="wps">
            <w:drawing>
              <wp:anchor distT="0" distB="0" distL="114300" distR="114300" simplePos="0" relativeHeight="251658240" behindDoc="0" locked="0" layoutInCell="0" allowOverlap="1" wp14:anchorId="4A25639A" wp14:editId="0B9F2CAF">
                <wp:simplePos x="0" y="0"/>
                <wp:positionH relativeFrom="page">
                  <wp:posOffset>5415280</wp:posOffset>
                </wp:positionH>
                <wp:positionV relativeFrom="page">
                  <wp:posOffset>1806575</wp:posOffset>
                </wp:positionV>
                <wp:extent cx="165100" cy="165100"/>
                <wp:effectExtent l="0" t="0" r="0" b="0"/>
                <wp:wrapNone/>
                <wp:docPr id="178"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3F91A" w14:textId="088831FD" w:rsidR="00000000" w:rsidRDefault="00525BC3">
                            <w:pPr>
                              <w:widowControl/>
                              <w:autoSpaceDE/>
                              <w:autoSpaceDN/>
                              <w:adjustRightInd/>
                              <w:spacing w:line="260" w:lineRule="atLeast"/>
                              <w:rPr>
                                <w:sz w:val="24"/>
                                <w:szCs w:val="24"/>
                              </w:rPr>
                            </w:pPr>
                            <w:r>
                              <w:rPr>
                                <w:noProof/>
                              </w:rPr>
                              <w:drawing>
                                <wp:inline distT="0" distB="0" distL="0" distR="0" wp14:anchorId="2FCDB2A9" wp14:editId="3DFF5C64">
                                  <wp:extent cx="160020" cy="160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C98521B"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5639A" id="Rectangle 107" o:spid="_x0000_s1121" style="position:absolute;margin-left:426.4pt;margin-top:142.25pt;width:13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" o:allowincell="f" filled="f" stroked="f">
                <v:textbox inset="0,0,0,0">
                  <w:txbxContent>
                    <w:p w14:paraId="7BA3F91A" w14:textId="088831FD" w:rsidR="00000000" w:rsidRDefault="00525BC3">
                      <w:pPr>
                        <w:widowControl/>
                        <w:autoSpaceDE/>
                        <w:autoSpaceDN/>
                        <w:adjustRightInd/>
                        <w:spacing w:line="260" w:lineRule="atLeast"/>
                        <w:rPr>
                          <w:sz w:val="24"/>
                          <w:szCs w:val="24"/>
                        </w:rPr>
                      </w:pPr>
                      <w:r>
                        <w:rPr>
                          <w:noProof/>
                        </w:rPr>
                        <w:drawing>
                          <wp:inline distT="0" distB="0" distL="0" distR="0" wp14:anchorId="2FCDB2A9" wp14:editId="3DFF5C64">
                            <wp:extent cx="160020" cy="160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C98521B" w14:textId="77777777" w:rsidR="00000000" w:rsidRDefault="00000000">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0" allowOverlap="1" wp14:anchorId="176AED54" wp14:editId="57F776C5">
                <wp:simplePos x="0" y="0"/>
                <wp:positionH relativeFrom="page">
                  <wp:posOffset>5636260</wp:posOffset>
                </wp:positionH>
                <wp:positionV relativeFrom="page">
                  <wp:posOffset>1826260</wp:posOffset>
                </wp:positionV>
                <wp:extent cx="165100" cy="127000"/>
                <wp:effectExtent l="0" t="0" r="0" b="0"/>
                <wp:wrapNone/>
                <wp:docPr id="17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1FF8B" w14:textId="73EB79DE" w:rsidR="00000000" w:rsidRDefault="00525BC3">
                            <w:pPr>
                              <w:widowControl/>
                              <w:autoSpaceDE/>
                              <w:autoSpaceDN/>
                              <w:adjustRightInd/>
                              <w:spacing w:line="200" w:lineRule="atLeast"/>
                              <w:rPr>
                                <w:sz w:val="24"/>
                                <w:szCs w:val="24"/>
                              </w:rPr>
                            </w:pPr>
                            <w:r>
                              <w:rPr>
                                <w:noProof/>
                              </w:rPr>
                              <w:drawing>
                                <wp:inline distT="0" distB="0" distL="0" distR="0" wp14:anchorId="014BCEFF" wp14:editId="19CD4C0E">
                                  <wp:extent cx="160020" cy="12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2115639F"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AED54" id="Rectangle 108" o:spid="_x0000_s1122" style="position:absolute;margin-left:443.8pt;margin-top:143.8pt;width:13pt;height:1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" o:allowincell="f" filled="f" stroked="f">
                <v:textbox inset="0,0,0,0">
                  <w:txbxContent>
                    <w:p w14:paraId="48E1FF8B" w14:textId="73EB79DE" w:rsidR="00000000" w:rsidRDefault="00525BC3">
                      <w:pPr>
                        <w:widowControl/>
                        <w:autoSpaceDE/>
                        <w:autoSpaceDN/>
                        <w:adjustRightInd/>
                        <w:spacing w:line="200" w:lineRule="atLeast"/>
                        <w:rPr>
                          <w:sz w:val="24"/>
                          <w:szCs w:val="24"/>
                        </w:rPr>
                      </w:pPr>
                      <w:r>
                        <w:rPr>
                          <w:noProof/>
                        </w:rPr>
                        <w:drawing>
                          <wp:inline distT="0" distB="0" distL="0" distR="0" wp14:anchorId="014BCEFF" wp14:editId="19CD4C0E">
                            <wp:extent cx="160020" cy="12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2115639F" w14:textId="77777777" w:rsidR="00000000" w:rsidRDefault="00000000">
                      <w:pPr>
                        <w:rPr>
                          <w:sz w:val="24"/>
                          <w:szCs w:val="24"/>
                        </w:rPr>
                      </w:pPr>
                    </w:p>
                  </w:txbxContent>
                </v:textbox>
                <w10:wrap anchorx="page" anchory="page"/>
              </v:rect>
            </w:pict>
          </mc:Fallback>
        </mc:AlternateContent>
      </w:r>
      <w:r>
        <w:rPr>
          <w:noProof/>
        </w:rPr>
        <mc:AlternateContent>
          <mc:Choice Requires="wpg">
            <w:drawing>
              <wp:anchor distT="0" distB="0" distL="114300" distR="114300" simplePos="0" relativeHeight="251660288" behindDoc="1" locked="0" layoutInCell="0" allowOverlap="1" wp14:anchorId="7C1F75F2" wp14:editId="503B8DE5">
                <wp:simplePos x="0" y="0"/>
                <wp:positionH relativeFrom="page">
                  <wp:posOffset>2997835</wp:posOffset>
                </wp:positionH>
                <wp:positionV relativeFrom="page">
                  <wp:posOffset>1833245</wp:posOffset>
                </wp:positionV>
                <wp:extent cx="373380" cy="452120"/>
                <wp:effectExtent l="0" t="0" r="0" b="0"/>
                <wp:wrapNone/>
                <wp:docPr id="16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452120"/>
                          <a:chOff x="4721" y="2887"/>
                          <a:chExt cx="588" cy="712"/>
                        </a:xfrm>
                      </wpg:grpSpPr>
                      <wps:wsp>
                        <wps:cNvPr id="169" name="Freeform 110"/>
                        <wps:cNvSpPr>
                          <a:spLocks/>
                        </wps:cNvSpPr>
                        <wps:spPr bwMode="auto">
                          <a:xfrm>
                            <a:off x="4721" y="2887"/>
                            <a:ext cx="588" cy="712"/>
                          </a:xfrm>
                          <a:custGeom>
                            <a:avLst/>
                            <a:gdLst>
                              <a:gd name="T0" fmla="*/ 446 w 588"/>
                              <a:gd name="T1" fmla="*/ 0 h 712"/>
                              <a:gd name="T2" fmla="*/ 0 w 588"/>
                              <a:gd name="T3" fmla="*/ 0 h 712"/>
                              <a:gd name="T4" fmla="*/ 0 w 588"/>
                              <a:gd name="T5" fmla="*/ 711 h 712"/>
                              <a:gd name="T6" fmla="*/ 587 w 588"/>
                              <a:gd name="T7" fmla="*/ 711 h 712"/>
                              <a:gd name="T8" fmla="*/ 587 w 588"/>
                              <a:gd name="T9" fmla="*/ 667 h 712"/>
                              <a:gd name="T10" fmla="*/ 45 w 588"/>
                              <a:gd name="T11" fmla="*/ 667 h 712"/>
                              <a:gd name="T12" fmla="*/ 45 w 588"/>
                              <a:gd name="T13" fmla="*/ 44 h 712"/>
                              <a:gd name="T14" fmla="*/ 491 w 588"/>
                              <a:gd name="T15" fmla="*/ 44 h 712"/>
                              <a:gd name="T16" fmla="*/ 446 w 588"/>
                              <a:gd name="T17" fmla="*/ 0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8" h="712">
                                <a:moveTo>
                                  <a:pt x="446" y="0"/>
                                </a:moveTo>
                                <a:lnTo>
                                  <a:pt x="0" y="0"/>
                                </a:lnTo>
                                <a:lnTo>
                                  <a:pt x="0" y="711"/>
                                </a:lnTo>
                                <a:lnTo>
                                  <a:pt x="587" y="711"/>
                                </a:lnTo>
                                <a:lnTo>
                                  <a:pt x="587" y="667"/>
                                </a:lnTo>
                                <a:lnTo>
                                  <a:pt x="45" y="667"/>
                                </a:lnTo>
                                <a:lnTo>
                                  <a:pt x="45" y="44"/>
                                </a:lnTo>
                                <a:lnTo>
                                  <a:pt x="491" y="44"/>
                                </a:lnTo>
                                <a:lnTo>
                                  <a:pt x="446"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11"/>
                        <wps:cNvSpPr>
                          <a:spLocks/>
                        </wps:cNvSpPr>
                        <wps:spPr bwMode="auto">
                          <a:xfrm>
                            <a:off x="4721" y="2887"/>
                            <a:ext cx="588" cy="712"/>
                          </a:xfrm>
                          <a:custGeom>
                            <a:avLst/>
                            <a:gdLst>
                              <a:gd name="T0" fmla="*/ 491 w 588"/>
                              <a:gd name="T1" fmla="*/ 44 h 712"/>
                              <a:gd name="T2" fmla="*/ 406 w 588"/>
                              <a:gd name="T3" fmla="*/ 44 h 712"/>
                              <a:gd name="T4" fmla="*/ 406 w 588"/>
                              <a:gd name="T5" fmla="*/ 177 h 712"/>
                              <a:gd name="T6" fmla="*/ 542 w 588"/>
                              <a:gd name="T7" fmla="*/ 177 h 712"/>
                              <a:gd name="T8" fmla="*/ 542 w 588"/>
                              <a:gd name="T9" fmla="*/ 667 h 712"/>
                              <a:gd name="T10" fmla="*/ 587 w 588"/>
                              <a:gd name="T11" fmla="*/ 667 h 712"/>
                              <a:gd name="T12" fmla="*/ 587 w 588"/>
                              <a:gd name="T13" fmla="*/ 155 h 712"/>
                              <a:gd name="T14" fmla="*/ 429 w 588"/>
                              <a:gd name="T15" fmla="*/ 155 h 712"/>
                              <a:gd name="T16" fmla="*/ 429 w 588"/>
                              <a:gd name="T17" fmla="*/ 50 h 712"/>
                              <a:gd name="T18" fmla="*/ 497 w 588"/>
                              <a:gd name="T19" fmla="*/ 50 h 712"/>
                              <a:gd name="T20" fmla="*/ 491 w 588"/>
                              <a:gd name="T21" fmla="*/ 44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8" h="712">
                                <a:moveTo>
                                  <a:pt x="491" y="44"/>
                                </a:moveTo>
                                <a:lnTo>
                                  <a:pt x="406" y="44"/>
                                </a:lnTo>
                                <a:lnTo>
                                  <a:pt x="406" y="177"/>
                                </a:lnTo>
                                <a:lnTo>
                                  <a:pt x="542" y="177"/>
                                </a:lnTo>
                                <a:lnTo>
                                  <a:pt x="542" y="667"/>
                                </a:lnTo>
                                <a:lnTo>
                                  <a:pt x="587" y="667"/>
                                </a:lnTo>
                                <a:lnTo>
                                  <a:pt x="587" y="155"/>
                                </a:lnTo>
                                <a:lnTo>
                                  <a:pt x="429" y="155"/>
                                </a:lnTo>
                                <a:lnTo>
                                  <a:pt x="429" y="50"/>
                                </a:lnTo>
                                <a:lnTo>
                                  <a:pt x="497" y="50"/>
                                </a:lnTo>
                                <a:lnTo>
                                  <a:pt x="491" y="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12"/>
                        <wps:cNvSpPr>
                          <a:spLocks/>
                        </wps:cNvSpPr>
                        <wps:spPr bwMode="auto">
                          <a:xfrm>
                            <a:off x="4721" y="2887"/>
                            <a:ext cx="588" cy="712"/>
                          </a:xfrm>
                          <a:custGeom>
                            <a:avLst/>
                            <a:gdLst>
                              <a:gd name="T0" fmla="*/ 474 w 588"/>
                              <a:gd name="T1" fmla="*/ 533 h 712"/>
                              <a:gd name="T2" fmla="*/ 112 w 588"/>
                              <a:gd name="T3" fmla="*/ 533 h 712"/>
                              <a:gd name="T4" fmla="*/ 112 w 588"/>
                              <a:gd name="T5" fmla="*/ 556 h 712"/>
                              <a:gd name="T6" fmla="*/ 474 w 588"/>
                              <a:gd name="T7" fmla="*/ 556 h 712"/>
                              <a:gd name="T8" fmla="*/ 474 w 588"/>
                              <a:gd name="T9" fmla="*/ 533 h 712"/>
                            </a:gdLst>
                            <a:ahLst/>
                            <a:cxnLst>
                              <a:cxn ang="0">
                                <a:pos x="T0" y="T1"/>
                              </a:cxn>
                              <a:cxn ang="0">
                                <a:pos x="T2" y="T3"/>
                              </a:cxn>
                              <a:cxn ang="0">
                                <a:pos x="T4" y="T5"/>
                              </a:cxn>
                              <a:cxn ang="0">
                                <a:pos x="T6" y="T7"/>
                              </a:cxn>
                              <a:cxn ang="0">
                                <a:pos x="T8" y="T9"/>
                              </a:cxn>
                            </a:cxnLst>
                            <a:rect l="0" t="0" r="r" b="b"/>
                            <a:pathLst>
                              <a:path w="588" h="712">
                                <a:moveTo>
                                  <a:pt x="474" y="533"/>
                                </a:moveTo>
                                <a:lnTo>
                                  <a:pt x="112" y="533"/>
                                </a:lnTo>
                                <a:lnTo>
                                  <a:pt x="112" y="556"/>
                                </a:lnTo>
                                <a:lnTo>
                                  <a:pt x="474" y="556"/>
                                </a:lnTo>
                                <a:lnTo>
                                  <a:pt x="474" y="533"/>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13"/>
                        <wps:cNvSpPr>
                          <a:spLocks/>
                        </wps:cNvSpPr>
                        <wps:spPr bwMode="auto">
                          <a:xfrm>
                            <a:off x="4721" y="2887"/>
                            <a:ext cx="588" cy="712"/>
                          </a:xfrm>
                          <a:custGeom>
                            <a:avLst/>
                            <a:gdLst>
                              <a:gd name="T0" fmla="*/ 474 w 588"/>
                              <a:gd name="T1" fmla="*/ 444 h 712"/>
                              <a:gd name="T2" fmla="*/ 112 w 588"/>
                              <a:gd name="T3" fmla="*/ 444 h 712"/>
                              <a:gd name="T4" fmla="*/ 112 w 588"/>
                              <a:gd name="T5" fmla="*/ 467 h 712"/>
                              <a:gd name="T6" fmla="*/ 474 w 588"/>
                              <a:gd name="T7" fmla="*/ 467 h 712"/>
                              <a:gd name="T8" fmla="*/ 474 w 588"/>
                              <a:gd name="T9" fmla="*/ 444 h 712"/>
                            </a:gdLst>
                            <a:ahLst/>
                            <a:cxnLst>
                              <a:cxn ang="0">
                                <a:pos x="T0" y="T1"/>
                              </a:cxn>
                              <a:cxn ang="0">
                                <a:pos x="T2" y="T3"/>
                              </a:cxn>
                              <a:cxn ang="0">
                                <a:pos x="T4" y="T5"/>
                              </a:cxn>
                              <a:cxn ang="0">
                                <a:pos x="T6" y="T7"/>
                              </a:cxn>
                              <a:cxn ang="0">
                                <a:pos x="T8" y="T9"/>
                              </a:cxn>
                            </a:cxnLst>
                            <a:rect l="0" t="0" r="r" b="b"/>
                            <a:pathLst>
                              <a:path w="588" h="712">
                                <a:moveTo>
                                  <a:pt x="474" y="444"/>
                                </a:moveTo>
                                <a:lnTo>
                                  <a:pt x="112" y="444"/>
                                </a:lnTo>
                                <a:lnTo>
                                  <a:pt x="112" y="467"/>
                                </a:lnTo>
                                <a:lnTo>
                                  <a:pt x="474" y="467"/>
                                </a:lnTo>
                                <a:lnTo>
                                  <a:pt x="474" y="4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14"/>
                        <wps:cNvSpPr>
                          <a:spLocks/>
                        </wps:cNvSpPr>
                        <wps:spPr bwMode="auto">
                          <a:xfrm>
                            <a:off x="4721" y="2887"/>
                            <a:ext cx="588" cy="712"/>
                          </a:xfrm>
                          <a:custGeom>
                            <a:avLst/>
                            <a:gdLst>
                              <a:gd name="T0" fmla="*/ 474 w 588"/>
                              <a:gd name="T1" fmla="*/ 355 h 712"/>
                              <a:gd name="T2" fmla="*/ 112 w 588"/>
                              <a:gd name="T3" fmla="*/ 355 h 712"/>
                              <a:gd name="T4" fmla="*/ 112 w 588"/>
                              <a:gd name="T5" fmla="*/ 378 h 712"/>
                              <a:gd name="T6" fmla="*/ 474 w 588"/>
                              <a:gd name="T7" fmla="*/ 378 h 712"/>
                              <a:gd name="T8" fmla="*/ 474 w 588"/>
                              <a:gd name="T9" fmla="*/ 355 h 712"/>
                            </a:gdLst>
                            <a:ahLst/>
                            <a:cxnLst>
                              <a:cxn ang="0">
                                <a:pos x="T0" y="T1"/>
                              </a:cxn>
                              <a:cxn ang="0">
                                <a:pos x="T2" y="T3"/>
                              </a:cxn>
                              <a:cxn ang="0">
                                <a:pos x="T4" y="T5"/>
                              </a:cxn>
                              <a:cxn ang="0">
                                <a:pos x="T6" y="T7"/>
                              </a:cxn>
                              <a:cxn ang="0">
                                <a:pos x="T8" y="T9"/>
                              </a:cxn>
                            </a:cxnLst>
                            <a:rect l="0" t="0" r="r" b="b"/>
                            <a:pathLst>
                              <a:path w="588" h="712">
                                <a:moveTo>
                                  <a:pt x="474" y="355"/>
                                </a:moveTo>
                                <a:lnTo>
                                  <a:pt x="112" y="355"/>
                                </a:lnTo>
                                <a:lnTo>
                                  <a:pt x="112" y="378"/>
                                </a:lnTo>
                                <a:lnTo>
                                  <a:pt x="474" y="378"/>
                                </a:lnTo>
                                <a:lnTo>
                                  <a:pt x="474" y="355"/>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15"/>
                        <wps:cNvSpPr>
                          <a:spLocks/>
                        </wps:cNvSpPr>
                        <wps:spPr bwMode="auto">
                          <a:xfrm>
                            <a:off x="4721" y="2887"/>
                            <a:ext cx="588" cy="712"/>
                          </a:xfrm>
                          <a:custGeom>
                            <a:avLst/>
                            <a:gdLst>
                              <a:gd name="T0" fmla="*/ 474 w 588"/>
                              <a:gd name="T1" fmla="*/ 266 h 712"/>
                              <a:gd name="T2" fmla="*/ 112 w 588"/>
                              <a:gd name="T3" fmla="*/ 266 h 712"/>
                              <a:gd name="T4" fmla="*/ 112 w 588"/>
                              <a:gd name="T5" fmla="*/ 289 h 712"/>
                              <a:gd name="T6" fmla="*/ 474 w 588"/>
                              <a:gd name="T7" fmla="*/ 289 h 712"/>
                              <a:gd name="T8" fmla="*/ 474 w 588"/>
                              <a:gd name="T9" fmla="*/ 266 h 712"/>
                            </a:gdLst>
                            <a:ahLst/>
                            <a:cxnLst>
                              <a:cxn ang="0">
                                <a:pos x="T0" y="T1"/>
                              </a:cxn>
                              <a:cxn ang="0">
                                <a:pos x="T2" y="T3"/>
                              </a:cxn>
                              <a:cxn ang="0">
                                <a:pos x="T4" y="T5"/>
                              </a:cxn>
                              <a:cxn ang="0">
                                <a:pos x="T6" y="T7"/>
                              </a:cxn>
                              <a:cxn ang="0">
                                <a:pos x="T8" y="T9"/>
                              </a:cxn>
                            </a:cxnLst>
                            <a:rect l="0" t="0" r="r" b="b"/>
                            <a:pathLst>
                              <a:path w="588" h="712">
                                <a:moveTo>
                                  <a:pt x="474" y="266"/>
                                </a:moveTo>
                                <a:lnTo>
                                  <a:pt x="112" y="266"/>
                                </a:lnTo>
                                <a:lnTo>
                                  <a:pt x="112" y="289"/>
                                </a:lnTo>
                                <a:lnTo>
                                  <a:pt x="474" y="289"/>
                                </a:lnTo>
                                <a:lnTo>
                                  <a:pt x="474" y="266"/>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16"/>
                        <wps:cNvSpPr>
                          <a:spLocks/>
                        </wps:cNvSpPr>
                        <wps:spPr bwMode="auto">
                          <a:xfrm>
                            <a:off x="4721" y="2887"/>
                            <a:ext cx="588" cy="712"/>
                          </a:xfrm>
                          <a:custGeom>
                            <a:avLst/>
                            <a:gdLst>
                              <a:gd name="T0" fmla="*/ 340 w 588"/>
                              <a:gd name="T1" fmla="*/ 177 h 712"/>
                              <a:gd name="T2" fmla="*/ 112 w 588"/>
                              <a:gd name="T3" fmla="*/ 177 h 712"/>
                              <a:gd name="T4" fmla="*/ 112 w 588"/>
                              <a:gd name="T5" fmla="*/ 200 h 712"/>
                              <a:gd name="T6" fmla="*/ 340 w 588"/>
                              <a:gd name="T7" fmla="*/ 200 h 712"/>
                              <a:gd name="T8" fmla="*/ 340 w 588"/>
                              <a:gd name="T9" fmla="*/ 177 h 712"/>
                            </a:gdLst>
                            <a:ahLst/>
                            <a:cxnLst>
                              <a:cxn ang="0">
                                <a:pos x="T0" y="T1"/>
                              </a:cxn>
                              <a:cxn ang="0">
                                <a:pos x="T2" y="T3"/>
                              </a:cxn>
                              <a:cxn ang="0">
                                <a:pos x="T4" y="T5"/>
                              </a:cxn>
                              <a:cxn ang="0">
                                <a:pos x="T6" y="T7"/>
                              </a:cxn>
                              <a:cxn ang="0">
                                <a:pos x="T8" y="T9"/>
                              </a:cxn>
                            </a:cxnLst>
                            <a:rect l="0" t="0" r="r" b="b"/>
                            <a:pathLst>
                              <a:path w="588" h="712">
                                <a:moveTo>
                                  <a:pt x="340" y="177"/>
                                </a:moveTo>
                                <a:lnTo>
                                  <a:pt x="112" y="177"/>
                                </a:lnTo>
                                <a:lnTo>
                                  <a:pt x="112" y="200"/>
                                </a:lnTo>
                                <a:lnTo>
                                  <a:pt x="340" y="200"/>
                                </a:lnTo>
                                <a:lnTo>
                                  <a:pt x="340" y="177"/>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17"/>
                        <wps:cNvSpPr>
                          <a:spLocks/>
                        </wps:cNvSpPr>
                        <wps:spPr bwMode="auto">
                          <a:xfrm>
                            <a:off x="4721" y="2887"/>
                            <a:ext cx="588" cy="712"/>
                          </a:xfrm>
                          <a:custGeom>
                            <a:avLst/>
                            <a:gdLst>
                              <a:gd name="T0" fmla="*/ 497 w 588"/>
                              <a:gd name="T1" fmla="*/ 50 h 712"/>
                              <a:gd name="T2" fmla="*/ 429 w 588"/>
                              <a:gd name="T3" fmla="*/ 50 h 712"/>
                              <a:gd name="T4" fmla="*/ 536 w 588"/>
                              <a:gd name="T5" fmla="*/ 155 h 712"/>
                              <a:gd name="T6" fmla="*/ 587 w 588"/>
                              <a:gd name="T7" fmla="*/ 155 h 712"/>
                              <a:gd name="T8" fmla="*/ 587 w 588"/>
                              <a:gd name="T9" fmla="*/ 139 h 712"/>
                              <a:gd name="T10" fmla="*/ 497 w 588"/>
                              <a:gd name="T11" fmla="*/ 50 h 712"/>
                            </a:gdLst>
                            <a:ahLst/>
                            <a:cxnLst>
                              <a:cxn ang="0">
                                <a:pos x="T0" y="T1"/>
                              </a:cxn>
                              <a:cxn ang="0">
                                <a:pos x="T2" y="T3"/>
                              </a:cxn>
                              <a:cxn ang="0">
                                <a:pos x="T4" y="T5"/>
                              </a:cxn>
                              <a:cxn ang="0">
                                <a:pos x="T6" y="T7"/>
                              </a:cxn>
                              <a:cxn ang="0">
                                <a:pos x="T8" y="T9"/>
                              </a:cxn>
                              <a:cxn ang="0">
                                <a:pos x="T10" y="T11"/>
                              </a:cxn>
                            </a:cxnLst>
                            <a:rect l="0" t="0" r="r" b="b"/>
                            <a:pathLst>
                              <a:path w="588" h="712">
                                <a:moveTo>
                                  <a:pt x="497" y="50"/>
                                </a:moveTo>
                                <a:lnTo>
                                  <a:pt x="429" y="50"/>
                                </a:lnTo>
                                <a:lnTo>
                                  <a:pt x="536" y="155"/>
                                </a:lnTo>
                                <a:lnTo>
                                  <a:pt x="587" y="155"/>
                                </a:lnTo>
                                <a:lnTo>
                                  <a:pt x="587" y="139"/>
                                </a:lnTo>
                                <a:lnTo>
                                  <a:pt x="497" y="5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BE941" id="Group 109" o:spid="_x0000_s1026" style="position:absolute;margin-left:236.05pt;margin-top:144.35pt;width:29.4pt;height:35.6pt;z-index:-251656192;mso-position-horizontal-relative:page;mso-position-vertical-relative:page" coordorigin="4721,2887" coordsize="58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" o:allowincell="f">
                <v:shape id="Freeform 110" o:spid="_x0000_s1027"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" path="m446,l,,,711r587,l587,667r-542,l45,44r446,l446,xe" fillcolor="#595959" stroked="f">
                  <v:path arrowok="t" o:connecttype="custom" o:connectlocs="446,0;0,0;0,711;587,711;587,667;45,667;45,44;491,44;446,0" o:connectangles="0,0,0,0,0,0,0,0,0"/>
                </v:shape>
                <v:shape id="Freeform 111" o:spid="_x0000_s1028"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" path="m491,44r-85,l406,177r136,l542,667r45,l587,155r-158,l429,50r68,l491,44xe" fillcolor="#595959" stroked="f">
                  <v:path arrowok="t" o:connecttype="custom" o:connectlocs="491,44;406,44;406,177;542,177;542,667;587,667;587,155;429,155;429,50;497,50;491,44" o:connectangles="0,0,0,0,0,0,0,0,0,0,0"/>
                </v:shape>
                <v:shape id="Freeform 112" o:spid="_x0000_s1029"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" path="m474,533r-362,l112,556r362,l474,533xe" fillcolor="#595959" stroked="f">
                  <v:path arrowok="t" o:connecttype="custom" o:connectlocs="474,533;112,533;112,556;474,556;474,533" o:connectangles="0,0,0,0,0"/>
                </v:shape>
                <v:shape id="Freeform 113" o:spid="_x0000_s1030"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" path="m474,444r-362,l112,467r362,l474,444xe" fillcolor="#595959" stroked="f">
                  <v:path arrowok="t" o:connecttype="custom" o:connectlocs="474,444;112,444;112,467;474,467;474,444" o:connectangles="0,0,0,0,0"/>
                </v:shape>
                <v:shape id="Freeform 114" o:spid="_x0000_s1031"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" path="m474,355r-362,l112,378r362,l474,355xe" fillcolor="#595959" stroked="f">
                  <v:path arrowok="t" o:connecttype="custom" o:connectlocs="474,355;112,355;112,378;474,378;474,355" o:connectangles="0,0,0,0,0"/>
                </v:shape>
                <v:shape id="Freeform 115" o:spid="_x0000_s1032"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" path="m474,266r-362,l112,289r362,l474,266xe" fillcolor="#595959" stroked="f">
                  <v:path arrowok="t" o:connecttype="custom" o:connectlocs="474,266;112,266;112,289;474,289;474,266" o:connectangles="0,0,0,0,0"/>
                </v:shape>
                <v:shape id="Freeform 116" o:spid="_x0000_s1033"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" path="m340,177r-228,l112,200r228,l340,177xe" fillcolor="#595959" stroked="f">
                  <v:path arrowok="t" o:connecttype="custom" o:connectlocs="340,177;112,177;112,200;340,200;340,177" o:connectangles="0,0,0,0,0"/>
                </v:shape>
                <v:shape id="Freeform 117" o:spid="_x0000_s1034" style="position:absolute;left:4721;top:2887;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" path="m497,50r-68,l536,155r51,l587,139,497,50xe" fillcolor="#595959" stroked="f">
                  <v:path arrowok="t" o:connecttype="custom" o:connectlocs="497,50;429,50;536,155;587,155;587,139;497,50" o:connectangles="0,0,0,0,0,0"/>
                </v:shape>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5DFCBB39" wp14:editId="49DE423B">
                <wp:simplePos x="0" y="0"/>
                <wp:positionH relativeFrom="page">
                  <wp:posOffset>5415280</wp:posOffset>
                </wp:positionH>
                <wp:positionV relativeFrom="page">
                  <wp:posOffset>2430145</wp:posOffset>
                </wp:positionV>
                <wp:extent cx="165100" cy="165100"/>
                <wp:effectExtent l="0" t="0" r="0" b="0"/>
                <wp:wrapNone/>
                <wp:docPr id="16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4D4B9" w14:textId="2B32AA32" w:rsidR="00000000" w:rsidRDefault="00525BC3">
                            <w:pPr>
                              <w:widowControl/>
                              <w:autoSpaceDE/>
                              <w:autoSpaceDN/>
                              <w:adjustRightInd/>
                              <w:spacing w:line="260" w:lineRule="atLeast"/>
                              <w:rPr>
                                <w:sz w:val="24"/>
                                <w:szCs w:val="24"/>
                              </w:rPr>
                            </w:pPr>
                            <w:r>
                              <w:rPr>
                                <w:noProof/>
                              </w:rPr>
                              <w:drawing>
                                <wp:inline distT="0" distB="0" distL="0" distR="0" wp14:anchorId="5450B8B2" wp14:editId="0A4F9C7A">
                                  <wp:extent cx="160020" cy="160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9C173C1"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CBB39" id="Rectangle 118" o:spid="_x0000_s1123" style="position:absolute;margin-left:426.4pt;margin-top:191.35pt;width:13pt;height:1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" o:allowincell="f" filled="f" stroked="f">
                <v:textbox inset="0,0,0,0">
                  <w:txbxContent>
                    <w:p w14:paraId="04E4D4B9" w14:textId="2B32AA32" w:rsidR="00000000" w:rsidRDefault="00525BC3">
                      <w:pPr>
                        <w:widowControl/>
                        <w:autoSpaceDE/>
                        <w:autoSpaceDN/>
                        <w:adjustRightInd/>
                        <w:spacing w:line="260" w:lineRule="atLeast"/>
                        <w:rPr>
                          <w:sz w:val="24"/>
                          <w:szCs w:val="24"/>
                        </w:rPr>
                      </w:pPr>
                      <w:r>
                        <w:rPr>
                          <w:noProof/>
                        </w:rPr>
                        <w:drawing>
                          <wp:inline distT="0" distB="0" distL="0" distR="0" wp14:anchorId="5450B8B2" wp14:editId="0A4F9C7A">
                            <wp:extent cx="160020" cy="160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9C173C1" w14:textId="77777777" w:rsidR="00000000" w:rsidRDefault="00000000">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2336" behindDoc="1" locked="0" layoutInCell="0" allowOverlap="1" wp14:anchorId="43A772B7" wp14:editId="52C9AF0E">
                <wp:simplePos x="0" y="0"/>
                <wp:positionH relativeFrom="page">
                  <wp:posOffset>5636260</wp:posOffset>
                </wp:positionH>
                <wp:positionV relativeFrom="page">
                  <wp:posOffset>2449830</wp:posOffset>
                </wp:positionV>
                <wp:extent cx="165100" cy="127000"/>
                <wp:effectExtent l="0" t="0" r="0" b="0"/>
                <wp:wrapNone/>
                <wp:docPr id="166"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F2ECB" w14:textId="0874EF27" w:rsidR="00000000" w:rsidRDefault="00525BC3">
                            <w:pPr>
                              <w:widowControl/>
                              <w:autoSpaceDE/>
                              <w:autoSpaceDN/>
                              <w:adjustRightInd/>
                              <w:spacing w:line="200" w:lineRule="atLeast"/>
                              <w:rPr>
                                <w:sz w:val="24"/>
                                <w:szCs w:val="24"/>
                              </w:rPr>
                            </w:pPr>
                            <w:r>
                              <w:rPr>
                                <w:noProof/>
                              </w:rPr>
                              <w:drawing>
                                <wp:inline distT="0" distB="0" distL="0" distR="0" wp14:anchorId="37CA5703" wp14:editId="26CC58BC">
                                  <wp:extent cx="160020" cy="12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5272FF7B"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772B7" id="Rectangle 119" o:spid="_x0000_s1124" style="position:absolute;margin-left:443.8pt;margin-top:192.9pt;width:13pt;height:10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" o:allowincell="f" filled="f" stroked="f">
                <v:textbox inset="0,0,0,0">
                  <w:txbxContent>
                    <w:p w14:paraId="45BF2ECB" w14:textId="0874EF27" w:rsidR="00000000" w:rsidRDefault="00525BC3">
                      <w:pPr>
                        <w:widowControl/>
                        <w:autoSpaceDE/>
                        <w:autoSpaceDN/>
                        <w:adjustRightInd/>
                        <w:spacing w:line="200" w:lineRule="atLeast"/>
                        <w:rPr>
                          <w:sz w:val="24"/>
                          <w:szCs w:val="24"/>
                        </w:rPr>
                      </w:pPr>
                      <w:r>
                        <w:rPr>
                          <w:noProof/>
                        </w:rPr>
                        <w:drawing>
                          <wp:inline distT="0" distB="0" distL="0" distR="0" wp14:anchorId="37CA5703" wp14:editId="26CC58BC">
                            <wp:extent cx="160020" cy="12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5272FF7B" w14:textId="77777777" w:rsidR="00000000" w:rsidRDefault="00000000">
                      <w:pPr>
                        <w:rPr>
                          <w:sz w:val="24"/>
                          <w:szCs w:val="24"/>
                        </w:rPr>
                      </w:pPr>
                    </w:p>
                  </w:txbxContent>
                </v:textbox>
                <w10:wrap anchorx="page" anchory="page"/>
              </v:rect>
            </w:pict>
          </mc:Fallback>
        </mc:AlternateContent>
      </w:r>
      <w:r>
        <w:rPr>
          <w:noProof/>
        </w:rPr>
        <mc:AlternateContent>
          <mc:Choice Requires="wpg">
            <w:drawing>
              <wp:anchor distT="0" distB="0" distL="114300" distR="114300" simplePos="0" relativeHeight="251663360" behindDoc="1" locked="0" layoutInCell="0" allowOverlap="1" wp14:anchorId="09E8BDBC" wp14:editId="1C2DFAC4">
                <wp:simplePos x="0" y="0"/>
                <wp:positionH relativeFrom="page">
                  <wp:posOffset>2997835</wp:posOffset>
                </wp:positionH>
                <wp:positionV relativeFrom="page">
                  <wp:posOffset>2456815</wp:posOffset>
                </wp:positionV>
                <wp:extent cx="373380" cy="452120"/>
                <wp:effectExtent l="0" t="0" r="0" b="0"/>
                <wp:wrapNone/>
                <wp:docPr id="157"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452120"/>
                          <a:chOff x="4721" y="3869"/>
                          <a:chExt cx="588" cy="712"/>
                        </a:xfrm>
                      </wpg:grpSpPr>
                      <wps:wsp>
                        <wps:cNvPr id="158" name="Freeform 121"/>
                        <wps:cNvSpPr>
                          <a:spLocks/>
                        </wps:cNvSpPr>
                        <wps:spPr bwMode="auto">
                          <a:xfrm>
                            <a:off x="4721" y="3869"/>
                            <a:ext cx="588" cy="712"/>
                          </a:xfrm>
                          <a:custGeom>
                            <a:avLst/>
                            <a:gdLst>
                              <a:gd name="T0" fmla="*/ 446 w 588"/>
                              <a:gd name="T1" fmla="*/ 0 h 712"/>
                              <a:gd name="T2" fmla="*/ 0 w 588"/>
                              <a:gd name="T3" fmla="*/ 0 h 712"/>
                              <a:gd name="T4" fmla="*/ 0 w 588"/>
                              <a:gd name="T5" fmla="*/ 711 h 712"/>
                              <a:gd name="T6" fmla="*/ 587 w 588"/>
                              <a:gd name="T7" fmla="*/ 711 h 712"/>
                              <a:gd name="T8" fmla="*/ 587 w 588"/>
                              <a:gd name="T9" fmla="*/ 667 h 712"/>
                              <a:gd name="T10" fmla="*/ 45 w 588"/>
                              <a:gd name="T11" fmla="*/ 667 h 712"/>
                              <a:gd name="T12" fmla="*/ 45 w 588"/>
                              <a:gd name="T13" fmla="*/ 44 h 712"/>
                              <a:gd name="T14" fmla="*/ 491 w 588"/>
                              <a:gd name="T15" fmla="*/ 44 h 712"/>
                              <a:gd name="T16" fmla="*/ 446 w 588"/>
                              <a:gd name="T17" fmla="*/ 0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8" h="712">
                                <a:moveTo>
                                  <a:pt x="446" y="0"/>
                                </a:moveTo>
                                <a:lnTo>
                                  <a:pt x="0" y="0"/>
                                </a:lnTo>
                                <a:lnTo>
                                  <a:pt x="0" y="711"/>
                                </a:lnTo>
                                <a:lnTo>
                                  <a:pt x="587" y="711"/>
                                </a:lnTo>
                                <a:lnTo>
                                  <a:pt x="587" y="667"/>
                                </a:lnTo>
                                <a:lnTo>
                                  <a:pt x="45" y="667"/>
                                </a:lnTo>
                                <a:lnTo>
                                  <a:pt x="45" y="44"/>
                                </a:lnTo>
                                <a:lnTo>
                                  <a:pt x="491" y="44"/>
                                </a:lnTo>
                                <a:lnTo>
                                  <a:pt x="446"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22"/>
                        <wps:cNvSpPr>
                          <a:spLocks/>
                        </wps:cNvSpPr>
                        <wps:spPr bwMode="auto">
                          <a:xfrm>
                            <a:off x="4721" y="3869"/>
                            <a:ext cx="588" cy="712"/>
                          </a:xfrm>
                          <a:custGeom>
                            <a:avLst/>
                            <a:gdLst>
                              <a:gd name="T0" fmla="*/ 491 w 588"/>
                              <a:gd name="T1" fmla="*/ 44 h 712"/>
                              <a:gd name="T2" fmla="*/ 406 w 588"/>
                              <a:gd name="T3" fmla="*/ 44 h 712"/>
                              <a:gd name="T4" fmla="*/ 406 w 588"/>
                              <a:gd name="T5" fmla="*/ 177 h 712"/>
                              <a:gd name="T6" fmla="*/ 542 w 588"/>
                              <a:gd name="T7" fmla="*/ 177 h 712"/>
                              <a:gd name="T8" fmla="*/ 542 w 588"/>
                              <a:gd name="T9" fmla="*/ 667 h 712"/>
                              <a:gd name="T10" fmla="*/ 587 w 588"/>
                              <a:gd name="T11" fmla="*/ 667 h 712"/>
                              <a:gd name="T12" fmla="*/ 587 w 588"/>
                              <a:gd name="T13" fmla="*/ 155 h 712"/>
                              <a:gd name="T14" fmla="*/ 429 w 588"/>
                              <a:gd name="T15" fmla="*/ 155 h 712"/>
                              <a:gd name="T16" fmla="*/ 429 w 588"/>
                              <a:gd name="T17" fmla="*/ 50 h 712"/>
                              <a:gd name="T18" fmla="*/ 497 w 588"/>
                              <a:gd name="T19" fmla="*/ 50 h 712"/>
                              <a:gd name="T20" fmla="*/ 491 w 588"/>
                              <a:gd name="T21" fmla="*/ 44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8" h="712">
                                <a:moveTo>
                                  <a:pt x="491" y="44"/>
                                </a:moveTo>
                                <a:lnTo>
                                  <a:pt x="406" y="44"/>
                                </a:lnTo>
                                <a:lnTo>
                                  <a:pt x="406" y="177"/>
                                </a:lnTo>
                                <a:lnTo>
                                  <a:pt x="542" y="177"/>
                                </a:lnTo>
                                <a:lnTo>
                                  <a:pt x="542" y="667"/>
                                </a:lnTo>
                                <a:lnTo>
                                  <a:pt x="587" y="667"/>
                                </a:lnTo>
                                <a:lnTo>
                                  <a:pt x="587" y="155"/>
                                </a:lnTo>
                                <a:lnTo>
                                  <a:pt x="429" y="155"/>
                                </a:lnTo>
                                <a:lnTo>
                                  <a:pt x="429" y="50"/>
                                </a:lnTo>
                                <a:lnTo>
                                  <a:pt x="497" y="50"/>
                                </a:lnTo>
                                <a:lnTo>
                                  <a:pt x="491" y="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23"/>
                        <wps:cNvSpPr>
                          <a:spLocks/>
                        </wps:cNvSpPr>
                        <wps:spPr bwMode="auto">
                          <a:xfrm>
                            <a:off x="4721" y="3869"/>
                            <a:ext cx="588" cy="712"/>
                          </a:xfrm>
                          <a:custGeom>
                            <a:avLst/>
                            <a:gdLst>
                              <a:gd name="T0" fmla="*/ 474 w 588"/>
                              <a:gd name="T1" fmla="*/ 533 h 712"/>
                              <a:gd name="T2" fmla="*/ 112 w 588"/>
                              <a:gd name="T3" fmla="*/ 533 h 712"/>
                              <a:gd name="T4" fmla="*/ 112 w 588"/>
                              <a:gd name="T5" fmla="*/ 556 h 712"/>
                              <a:gd name="T6" fmla="*/ 474 w 588"/>
                              <a:gd name="T7" fmla="*/ 556 h 712"/>
                              <a:gd name="T8" fmla="*/ 474 w 588"/>
                              <a:gd name="T9" fmla="*/ 533 h 712"/>
                            </a:gdLst>
                            <a:ahLst/>
                            <a:cxnLst>
                              <a:cxn ang="0">
                                <a:pos x="T0" y="T1"/>
                              </a:cxn>
                              <a:cxn ang="0">
                                <a:pos x="T2" y="T3"/>
                              </a:cxn>
                              <a:cxn ang="0">
                                <a:pos x="T4" y="T5"/>
                              </a:cxn>
                              <a:cxn ang="0">
                                <a:pos x="T6" y="T7"/>
                              </a:cxn>
                              <a:cxn ang="0">
                                <a:pos x="T8" y="T9"/>
                              </a:cxn>
                            </a:cxnLst>
                            <a:rect l="0" t="0" r="r" b="b"/>
                            <a:pathLst>
                              <a:path w="588" h="712">
                                <a:moveTo>
                                  <a:pt x="474" y="533"/>
                                </a:moveTo>
                                <a:lnTo>
                                  <a:pt x="112" y="533"/>
                                </a:lnTo>
                                <a:lnTo>
                                  <a:pt x="112" y="556"/>
                                </a:lnTo>
                                <a:lnTo>
                                  <a:pt x="474" y="556"/>
                                </a:lnTo>
                                <a:lnTo>
                                  <a:pt x="474" y="533"/>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24"/>
                        <wps:cNvSpPr>
                          <a:spLocks/>
                        </wps:cNvSpPr>
                        <wps:spPr bwMode="auto">
                          <a:xfrm>
                            <a:off x="4721" y="3869"/>
                            <a:ext cx="588" cy="712"/>
                          </a:xfrm>
                          <a:custGeom>
                            <a:avLst/>
                            <a:gdLst>
                              <a:gd name="T0" fmla="*/ 474 w 588"/>
                              <a:gd name="T1" fmla="*/ 444 h 712"/>
                              <a:gd name="T2" fmla="*/ 112 w 588"/>
                              <a:gd name="T3" fmla="*/ 444 h 712"/>
                              <a:gd name="T4" fmla="*/ 112 w 588"/>
                              <a:gd name="T5" fmla="*/ 467 h 712"/>
                              <a:gd name="T6" fmla="*/ 474 w 588"/>
                              <a:gd name="T7" fmla="*/ 467 h 712"/>
                              <a:gd name="T8" fmla="*/ 474 w 588"/>
                              <a:gd name="T9" fmla="*/ 444 h 712"/>
                            </a:gdLst>
                            <a:ahLst/>
                            <a:cxnLst>
                              <a:cxn ang="0">
                                <a:pos x="T0" y="T1"/>
                              </a:cxn>
                              <a:cxn ang="0">
                                <a:pos x="T2" y="T3"/>
                              </a:cxn>
                              <a:cxn ang="0">
                                <a:pos x="T4" y="T5"/>
                              </a:cxn>
                              <a:cxn ang="0">
                                <a:pos x="T6" y="T7"/>
                              </a:cxn>
                              <a:cxn ang="0">
                                <a:pos x="T8" y="T9"/>
                              </a:cxn>
                            </a:cxnLst>
                            <a:rect l="0" t="0" r="r" b="b"/>
                            <a:pathLst>
                              <a:path w="588" h="712">
                                <a:moveTo>
                                  <a:pt x="474" y="444"/>
                                </a:moveTo>
                                <a:lnTo>
                                  <a:pt x="112" y="444"/>
                                </a:lnTo>
                                <a:lnTo>
                                  <a:pt x="112" y="467"/>
                                </a:lnTo>
                                <a:lnTo>
                                  <a:pt x="474" y="467"/>
                                </a:lnTo>
                                <a:lnTo>
                                  <a:pt x="474" y="4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25"/>
                        <wps:cNvSpPr>
                          <a:spLocks/>
                        </wps:cNvSpPr>
                        <wps:spPr bwMode="auto">
                          <a:xfrm>
                            <a:off x="4721" y="3869"/>
                            <a:ext cx="588" cy="712"/>
                          </a:xfrm>
                          <a:custGeom>
                            <a:avLst/>
                            <a:gdLst>
                              <a:gd name="T0" fmla="*/ 474 w 588"/>
                              <a:gd name="T1" fmla="*/ 355 h 712"/>
                              <a:gd name="T2" fmla="*/ 112 w 588"/>
                              <a:gd name="T3" fmla="*/ 355 h 712"/>
                              <a:gd name="T4" fmla="*/ 112 w 588"/>
                              <a:gd name="T5" fmla="*/ 378 h 712"/>
                              <a:gd name="T6" fmla="*/ 474 w 588"/>
                              <a:gd name="T7" fmla="*/ 378 h 712"/>
                              <a:gd name="T8" fmla="*/ 474 w 588"/>
                              <a:gd name="T9" fmla="*/ 355 h 712"/>
                            </a:gdLst>
                            <a:ahLst/>
                            <a:cxnLst>
                              <a:cxn ang="0">
                                <a:pos x="T0" y="T1"/>
                              </a:cxn>
                              <a:cxn ang="0">
                                <a:pos x="T2" y="T3"/>
                              </a:cxn>
                              <a:cxn ang="0">
                                <a:pos x="T4" y="T5"/>
                              </a:cxn>
                              <a:cxn ang="0">
                                <a:pos x="T6" y="T7"/>
                              </a:cxn>
                              <a:cxn ang="0">
                                <a:pos x="T8" y="T9"/>
                              </a:cxn>
                            </a:cxnLst>
                            <a:rect l="0" t="0" r="r" b="b"/>
                            <a:pathLst>
                              <a:path w="588" h="712">
                                <a:moveTo>
                                  <a:pt x="474" y="355"/>
                                </a:moveTo>
                                <a:lnTo>
                                  <a:pt x="112" y="355"/>
                                </a:lnTo>
                                <a:lnTo>
                                  <a:pt x="112" y="378"/>
                                </a:lnTo>
                                <a:lnTo>
                                  <a:pt x="474" y="378"/>
                                </a:lnTo>
                                <a:lnTo>
                                  <a:pt x="474" y="355"/>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26"/>
                        <wps:cNvSpPr>
                          <a:spLocks/>
                        </wps:cNvSpPr>
                        <wps:spPr bwMode="auto">
                          <a:xfrm>
                            <a:off x="4721" y="3869"/>
                            <a:ext cx="588" cy="712"/>
                          </a:xfrm>
                          <a:custGeom>
                            <a:avLst/>
                            <a:gdLst>
                              <a:gd name="T0" fmla="*/ 474 w 588"/>
                              <a:gd name="T1" fmla="*/ 266 h 712"/>
                              <a:gd name="T2" fmla="*/ 112 w 588"/>
                              <a:gd name="T3" fmla="*/ 266 h 712"/>
                              <a:gd name="T4" fmla="*/ 112 w 588"/>
                              <a:gd name="T5" fmla="*/ 289 h 712"/>
                              <a:gd name="T6" fmla="*/ 474 w 588"/>
                              <a:gd name="T7" fmla="*/ 289 h 712"/>
                              <a:gd name="T8" fmla="*/ 474 w 588"/>
                              <a:gd name="T9" fmla="*/ 266 h 712"/>
                            </a:gdLst>
                            <a:ahLst/>
                            <a:cxnLst>
                              <a:cxn ang="0">
                                <a:pos x="T0" y="T1"/>
                              </a:cxn>
                              <a:cxn ang="0">
                                <a:pos x="T2" y="T3"/>
                              </a:cxn>
                              <a:cxn ang="0">
                                <a:pos x="T4" y="T5"/>
                              </a:cxn>
                              <a:cxn ang="0">
                                <a:pos x="T6" y="T7"/>
                              </a:cxn>
                              <a:cxn ang="0">
                                <a:pos x="T8" y="T9"/>
                              </a:cxn>
                            </a:cxnLst>
                            <a:rect l="0" t="0" r="r" b="b"/>
                            <a:pathLst>
                              <a:path w="588" h="712">
                                <a:moveTo>
                                  <a:pt x="474" y="266"/>
                                </a:moveTo>
                                <a:lnTo>
                                  <a:pt x="112" y="266"/>
                                </a:lnTo>
                                <a:lnTo>
                                  <a:pt x="112" y="289"/>
                                </a:lnTo>
                                <a:lnTo>
                                  <a:pt x="474" y="289"/>
                                </a:lnTo>
                                <a:lnTo>
                                  <a:pt x="474" y="266"/>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27"/>
                        <wps:cNvSpPr>
                          <a:spLocks/>
                        </wps:cNvSpPr>
                        <wps:spPr bwMode="auto">
                          <a:xfrm>
                            <a:off x="4721" y="3869"/>
                            <a:ext cx="588" cy="712"/>
                          </a:xfrm>
                          <a:custGeom>
                            <a:avLst/>
                            <a:gdLst>
                              <a:gd name="T0" fmla="*/ 340 w 588"/>
                              <a:gd name="T1" fmla="*/ 177 h 712"/>
                              <a:gd name="T2" fmla="*/ 112 w 588"/>
                              <a:gd name="T3" fmla="*/ 177 h 712"/>
                              <a:gd name="T4" fmla="*/ 112 w 588"/>
                              <a:gd name="T5" fmla="*/ 200 h 712"/>
                              <a:gd name="T6" fmla="*/ 340 w 588"/>
                              <a:gd name="T7" fmla="*/ 200 h 712"/>
                              <a:gd name="T8" fmla="*/ 340 w 588"/>
                              <a:gd name="T9" fmla="*/ 177 h 712"/>
                            </a:gdLst>
                            <a:ahLst/>
                            <a:cxnLst>
                              <a:cxn ang="0">
                                <a:pos x="T0" y="T1"/>
                              </a:cxn>
                              <a:cxn ang="0">
                                <a:pos x="T2" y="T3"/>
                              </a:cxn>
                              <a:cxn ang="0">
                                <a:pos x="T4" y="T5"/>
                              </a:cxn>
                              <a:cxn ang="0">
                                <a:pos x="T6" y="T7"/>
                              </a:cxn>
                              <a:cxn ang="0">
                                <a:pos x="T8" y="T9"/>
                              </a:cxn>
                            </a:cxnLst>
                            <a:rect l="0" t="0" r="r" b="b"/>
                            <a:pathLst>
                              <a:path w="588" h="712">
                                <a:moveTo>
                                  <a:pt x="340" y="177"/>
                                </a:moveTo>
                                <a:lnTo>
                                  <a:pt x="112" y="177"/>
                                </a:lnTo>
                                <a:lnTo>
                                  <a:pt x="112" y="200"/>
                                </a:lnTo>
                                <a:lnTo>
                                  <a:pt x="340" y="200"/>
                                </a:lnTo>
                                <a:lnTo>
                                  <a:pt x="340" y="177"/>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28"/>
                        <wps:cNvSpPr>
                          <a:spLocks/>
                        </wps:cNvSpPr>
                        <wps:spPr bwMode="auto">
                          <a:xfrm>
                            <a:off x="4721" y="3869"/>
                            <a:ext cx="588" cy="712"/>
                          </a:xfrm>
                          <a:custGeom>
                            <a:avLst/>
                            <a:gdLst>
                              <a:gd name="T0" fmla="*/ 497 w 588"/>
                              <a:gd name="T1" fmla="*/ 50 h 712"/>
                              <a:gd name="T2" fmla="*/ 429 w 588"/>
                              <a:gd name="T3" fmla="*/ 50 h 712"/>
                              <a:gd name="T4" fmla="*/ 536 w 588"/>
                              <a:gd name="T5" fmla="*/ 155 h 712"/>
                              <a:gd name="T6" fmla="*/ 587 w 588"/>
                              <a:gd name="T7" fmla="*/ 155 h 712"/>
                              <a:gd name="T8" fmla="*/ 587 w 588"/>
                              <a:gd name="T9" fmla="*/ 139 h 712"/>
                              <a:gd name="T10" fmla="*/ 497 w 588"/>
                              <a:gd name="T11" fmla="*/ 50 h 712"/>
                            </a:gdLst>
                            <a:ahLst/>
                            <a:cxnLst>
                              <a:cxn ang="0">
                                <a:pos x="T0" y="T1"/>
                              </a:cxn>
                              <a:cxn ang="0">
                                <a:pos x="T2" y="T3"/>
                              </a:cxn>
                              <a:cxn ang="0">
                                <a:pos x="T4" y="T5"/>
                              </a:cxn>
                              <a:cxn ang="0">
                                <a:pos x="T6" y="T7"/>
                              </a:cxn>
                              <a:cxn ang="0">
                                <a:pos x="T8" y="T9"/>
                              </a:cxn>
                              <a:cxn ang="0">
                                <a:pos x="T10" y="T11"/>
                              </a:cxn>
                            </a:cxnLst>
                            <a:rect l="0" t="0" r="r" b="b"/>
                            <a:pathLst>
                              <a:path w="588" h="712">
                                <a:moveTo>
                                  <a:pt x="497" y="50"/>
                                </a:moveTo>
                                <a:lnTo>
                                  <a:pt x="429" y="50"/>
                                </a:lnTo>
                                <a:lnTo>
                                  <a:pt x="536" y="155"/>
                                </a:lnTo>
                                <a:lnTo>
                                  <a:pt x="587" y="155"/>
                                </a:lnTo>
                                <a:lnTo>
                                  <a:pt x="587" y="139"/>
                                </a:lnTo>
                                <a:lnTo>
                                  <a:pt x="497" y="5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F8D98" id="Group 120" o:spid="_x0000_s1026" style="position:absolute;margin-left:236.05pt;margin-top:193.45pt;width:29.4pt;height:35.6pt;z-index:-251653120;mso-position-horizontal-relative:page;mso-position-vertical-relative:page" coordorigin="4721,3869" coordsize="58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" o:allowincell="f">
                <v:shape id="Freeform 121" o:spid="_x0000_s1027"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" path="m446,l,,,711r587,l587,667r-542,l45,44r446,l446,xe" fillcolor="#595959" stroked="f">
                  <v:path arrowok="t" o:connecttype="custom" o:connectlocs="446,0;0,0;0,711;587,711;587,667;45,667;45,44;491,44;446,0" o:connectangles="0,0,0,0,0,0,0,0,0"/>
                </v:shape>
                <v:shape id="Freeform 122" o:spid="_x0000_s1028"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" path="m491,44r-85,l406,177r136,l542,667r45,l587,155r-158,l429,50r68,l491,44xe" fillcolor="#595959" stroked="f">
                  <v:path arrowok="t" o:connecttype="custom" o:connectlocs="491,44;406,44;406,177;542,177;542,667;587,667;587,155;429,155;429,50;497,50;491,44" o:connectangles="0,0,0,0,0,0,0,0,0,0,0"/>
                </v:shape>
                <v:shape id="Freeform 123" o:spid="_x0000_s1029"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" path="m474,533r-362,l112,556r362,l474,533xe" fillcolor="#595959" stroked="f">
                  <v:path arrowok="t" o:connecttype="custom" o:connectlocs="474,533;112,533;112,556;474,556;474,533" o:connectangles="0,0,0,0,0"/>
                </v:shape>
                <v:shape id="Freeform 124" o:spid="_x0000_s1030"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" path="m474,444r-362,l112,467r362,l474,444xe" fillcolor="#595959" stroked="f">
                  <v:path arrowok="t" o:connecttype="custom" o:connectlocs="474,444;112,444;112,467;474,467;474,444" o:connectangles="0,0,0,0,0"/>
                </v:shape>
                <v:shape id="Freeform 125" o:spid="_x0000_s1031"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" path="m474,355r-362,l112,378r362,l474,355xe" fillcolor="#595959" stroked="f">
                  <v:path arrowok="t" o:connecttype="custom" o:connectlocs="474,355;112,355;112,378;474,378;474,355" o:connectangles="0,0,0,0,0"/>
                </v:shape>
                <v:shape id="Freeform 126" o:spid="_x0000_s1032"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" path="m474,266r-362,l112,289r362,l474,266xe" fillcolor="#595959" stroked="f">
                  <v:path arrowok="t" o:connecttype="custom" o:connectlocs="474,266;112,266;112,289;474,289;474,266" o:connectangles="0,0,0,0,0"/>
                </v:shape>
                <v:shape id="Freeform 127" o:spid="_x0000_s1033"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" path="m340,177r-228,l112,200r228,l340,177xe" fillcolor="#595959" stroked="f">
                  <v:path arrowok="t" o:connecttype="custom" o:connectlocs="340,177;112,177;112,200;340,200;340,177" o:connectangles="0,0,0,0,0"/>
                </v:shape>
                <v:shape id="Freeform 128" o:spid="_x0000_s1034" style="position:absolute;left:4721;top:3869;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" path="m497,50r-68,l536,155r51,l587,139,497,50xe" fillcolor="#595959" stroked="f">
                  <v:path arrowok="t" o:connecttype="custom" o:connectlocs="497,50;429,50;536,155;587,155;587,139;497,50" o:connectangles="0,0,0,0,0,0"/>
                </v:shape>
                <w10:wrap anchorx="page" anchory="page"/>
              </v:group>
            </w:pict>
          </mc:Fallback>
        </mc:AlternateContent>
      </w:r>
      <w:r>
        <w:rPr>
          <w:noProof/>
        </w:rPr>
        <mc:AlternateContent>
          <mc:Choice Requires="wps">
            <w:drawing>
              <wp:anchor distT="0" distB="0" distL="114300" distR="114300" simplePos="0" relativeHeight="251664384" behindDoc="0" locked="0" layoutInCell="0" allowOverlap="1" wp14:anchorId="40C39450" wp14:editId="136547EA">
                <wp:simplePos x="0" y="0"/>
                <wp:positionH relativeFrom="page">
                  <wp:posOffset>5415280</wp:posOffset>
                </wp:positionH>
                <wp:positionV relativeFrom="page">
                  <wp:posOffset>3053715</wp:posOffset>
                </wp:positionV>
                <wp:extent cx="165100" cy="165100"/>
                <wp:effectExtent l="0" t="0" r="0" b="0"/>
                <wp:wrapNone/>
                <wp:docPr id="156"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155F5" w14:textId="03BA2BD9" w:rsidR="00000000" w:rsidRDefault="00525BC3">
                            <w:pPr>
                              <w:widowControl/>
                              <w:autoSpaceDE/>
                              <w:autoSpaceDN/>
                              <w:adjustRightInd/>
                              <w:spacing w:line="260" w:lineRule="atLeast"/>
                              <w:rPr>
                                <w:sz w:val="24"/>
                                <w:szCs w:val="24"/>
                              </w:rPr>
                            </w:pPr>
                            <w:r>
                              <w:rPr>
                                <w:noProof/>
                              </w:rPr>
                              <w:drawing>
                                <wp:inline distT="0" distB="0" distL="0" distR="0" wp14:anchorId="6878E4EE" wp14:editId="759F84E5">
                                  <wp:extent cx="160020" cy="160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71BA013"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39450" id="Rectangle 129" o:spid="_x0000_s1125" style="position:absolute;margin-left:426.4pt;margin-top:240.45pt;width:13pt;height: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" o:allowincell="f" filled="f" stroked="f">
                <v:textbox inset="0,0,0,0">
                  <w:txbxContent>
                    <w:p w14:paraId="7F1155F5" w14:textId="03BA2BD9" w:rsidR="00000000" w:rsidRDefault="00525BC3">
                      <w:pPr>
                        <w:widowControl/>
                        <w:autoSpaceDE/>
                        <w:autoSpaceDN/>
                        <w:adjustRightInd/>
                        <w:spacing w:line="260" w:lineRule="atLeast"/>
                        <w:rPr>
                          <w:sz w:val="24"/>
                          <w:szCs w:val="24"/>
                        </w:rPr>
                      </w:pPr>
                      <w:r>
                        <w:rPr>
                          <w:noProof/>
                        </w:rPr>
                        <w:drawing>
                          <wp:inline distT="0" distB="0" distL="0" distR="0" wp14:anchorId="6878E4EE" wp14:editId="759F84E5">
                            <wp:extent cx="160020" cy="160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71BA013" w14:textId="77777777" w:rsidR="00000000" w:rsidRDefault="00000000">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0" allowOverlap="1" wp14:anchorId="2A1D91B0" wp14:editId="4A7D3069">
                <wp:simplePos x="0" y="0"/>
                <wp:positionH relativeFrom="page">
                  <wp:posOffset>5636260</wp:posOffset>
                </wp:positionH>
                <wp:positionV relativeFrom="page">
                  <wp:posOffset>3073400</wp:posOffset>
                </wp:positionV>
                <wp:extent cx="165100" cy="127000"/>
                <wp:effectExtent l="0" t="0" r="0" b="0"/>
                <wp:wrapNone/>
                <wp:docPr id="155"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9E01" w14:textId="56D58006" w:rsidR="00000000" w:rsidRDefault="00525BC3">
                            <w:pPr>
                              <w:widowControl/>
                              <w:autoSpaceDE/>
                              <w:autoSpaceDN/>
                              <w:adjustRightInd/>
                              <w:spacing w:line="200" w:lineRule="atLeast"/>
                              <w:rPr>
                                <w:sz w:val="24"/>
                                <w:szCs w:val="24"/>
                              </w:rPr>
                            </w:pPr>
                            <w:r>
                              <w:rPr>
                                <w:noProof/>
                              </w:rPr>
                              <w:drawing>
                                <wp:inline distT="0" distB="0" distL="0" distR="0" wp14:anchorId="00F36C4F" wp14:editId="2CB27F97">
                                  <wp:extent cx="160020" cy="12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629C81ED"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D91B0" id="Rectangle 130" o:spid="_x0000_s1126" style="position:absolute;margin-left:443.8pt;margin-top:242pt;width:13pt;height:10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" o:allowincell="f" filled="f" stroked="f">
                <v:textbox inset="0,0,0,0">
                  <w:txbxContent>
                    <w:p w14:paraId="6D4A9E01" w14:textId="56D58006" w:rsidR="00000000" w:rsidRDefault="00525BC3">
                      <w:pPr>
                        <w:widowControl/>
                        <w:autoSpaceDE/>
                        <w:autoSpaceDN/>
                        <w:adjustRightInd/>
                        <w:spacing w:line="200" w:lineRule="atLeast"/>
                        <w:rPr>
                          <w:sz w:val="24"/>
                          <w:szCs w:val="24"/>
                        </w:rPr>
                      </w:pPr>
                      <w:r>
                        <w:rPr>
                          <w:noProof/>
                        </w:rPr>
                        <w:drawing>
                          <wp:inline distT="0" distB="0" distL="0" distR="0" wp14:anchorId="00F36C4F" wp14:editId="2CB27F97">
                            <wp:extent cx="160020" cy="12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629C81ED" w14:textId="77777777" w:rsidR="00000000" w:rsidRDefault="00000000">
                      <w:pPr>
                        <w:rPr>
                          <w:sz w:val="24"/>
                          <w:szCs w:val="24"/>
                        </w:rPr>
                      </w:pPr>
                    </w:p>
                  </w:txbxContent>
                </v:textbox>
                <w10:wrap anchorx="page" anchory="page"/>
              </v:rect>
            </w:pict>
          </mc:Fallback>
        </mc:AlternateContent>
      </w:r>
      <w:r>
        <w:rPr>
          <w:noProof/>
        </w:rPr>
        <mc:AlternateContent>
          <mc:Choice Requires="wpg">
            <w:drawing>
              <wp:anchor distT="0" distB="0" distL="114300" distR="114300" simplePos="0" relativeHeight="251666432" behindDoc="1" locked="0" layoutInCell="0" allowOverlap="1" wp14:anchorId="4B6AD17F" wp14:editId="441E1E30">
                <wp:simplePos x="0" y="0"/>
                <wp:positionH relativeFrom="page">
                  <wp:posOffset>2997835</wp:posOffset>
                </wp:positionH>
                <wp:positionV relativeFrom="page">
                  <wp:posOffset>3080385</wp:posOffset>
                </wp:positionV>
                <wp:extent cx="373380" cy="452120"/>
                <wp:effectExtent l="0" t="0" r="0" b="0"/>
                <wp:wrapNone/>
                <wp:docPr id="146"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452120"/>
                          <a:chOff x="4721" y="4851"/>
                          <a:chExt cx="588" cy="712"/>
                        </a:xfrm>
                      </wpg:grpSpPr>
                      <wps:wsp>
                        <wps:cNvPr id="147" name="Freeform 132"/>
                        <wps:cNvSpPr>
                          <a:spLocks/>
                        </wps:cNvSpPr>
                        <wps:spPr bwMode="auto">
                          <a:xfrm>
                            <a:off x="4721" y="4851"/>
                            <a:ext cx="588" cy="712"/>
                          </a:xfrm>
                          <a:custGeom>
                            <a:avLst/>
                            <a:gdLst>
                              <a:gd name="T0" fmla="*/ 446 w 588"/>
                              <a:gd name="T1" fmla="*/ 0 h 712"/>
                              <a:gd name="T2" fmla="*/ 0 w 588"/>
                              <a:gd name="T3" fmla="*/ 0 h 712"/>
                              <a:gd name="T4" fmla="*/ 0 w 588"/>
                              <a:gd name="T5" fmla="*/ 711 h 712"/>
                              <a:gd name="T6" fmla="*/ 587 w 588"/>
                              <a:gd name="T7" fmla="*/ 711 h 712"/>
                              <a:gd name="T8" fmla="*/ 587 w 588"/>
                              <a:gd name="T9" fmla="*/ 667 h 712"/>
                              <a:gd name="T10" fmla="*/ 45 w 588"/>
                              <a:gd name="T11" fmla="*/ 667 h 712"/>
                              <a:gd name="T12" fmla="*/ 45 w 588"/>
                              <a:gd name="T13" fmla="*/ 44 h 712"/>
                              <a:gd name="T14" fmla="*/ 491 w 588"/>
                              <a:gd name="T15" fmla="*/ 44 h 712"/>
                              <a:gd name="T16" fmla="*/ 446 w 588"/>
                              <a:gd name="T17" fmla="*/ 0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8" h="712">
                                <a:moveTo>
                                  <a:pt x="446" y="0"/>
                                </a:moveTo>
                                <a:lnTo>
                                  <a:pt x="0" y="0"/>
                                </a:lnTo>
                                <a:lnTo>
                                  <a:pt x="0" y="711"/>
                                </a:lnTo>
                                <a:lnTo>
                                  <a:pt x="587" y="711"/>
                                </a:lnTo>
                                <a:lnTo>
                                  <a:pt x="587" y="667"/>
                                </a:lnTo>
                                <a:lnTo>
                                  <a:pt x="45" y="667"/>
                                </a:lnTo>
                                <a:lnTo>
                                  <a:pt x="45" y="44"/>
                                </a:lnTo>
                                <a:lnTo>
                                  <a:pt x="491" y="44"/>
                                </a:lnTo>
                                <a:lnTo>
                                  <a:pt x="446"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33"/>
                        <wps:cNvSpPr>
                          <a:spLocks/>
                        </wps:cNvSpPr>
                        <wps:spPr bwMode="auto">
                          <a:xfrm>
                            <a:off x="4721" y="4851"/>
                            <a:ext cx="588" cy="712"/>
                          </a:xfrm>
                          <a:custGeom>
                            <a:avLst/>
                            <a:gdLst>
                              <a:gd name="T0" fmla="*/ 491 w 588"/>
                              <a:gd name="T1" fmla="*/ 44 h 712"/>
                              <a:gd name="T2" fmla="*/ 406 w 588"/>
                              <a:gd name="T3" fmla="*/ 44 h 712"/>
                              <a:gd name="T4" fmla="*/ 406 w 588"/>
                              <a:gd name="T5" fmla="*/ 177 h 712"/>
                              <a:gd name="T6" fmla="*/ 542 w 588"/>
                              <a:gd name="T7" fmla="*/ 177 h 712"/>
                              <a:gd name="T8" fmla="*/ 542 w 588"/>
                              <a:gd name="T9" fmla="*/ 667 h 712"/>
                              <a:gd name="T10" fmla="*/ 587 w 588"/>
                              <a:gd name="T11" fmla="*/ 667 h 712"/>
                              <a:gd name="T12" fmla="*/ 587 w 588"/>
                              <a:gd name="T13" fmla="*/ 155 h 712"/>
                              <a:gd name="T14" fmla="*/ 429 w 588"/>
                              <a:gd name="T15" fmla="*/ 155 h 712"/>
                              <a:gd name="T16" fmla="*/ 429 w 588"/>
                              <a:gd name="T17" fmla="*/ 49 h 712"/>
                              <a:gd name="T18" fmla="*/ 497 w 588"/>
                              <a:gd name="T19" fmla="*/ 49 h 712"/>
                              <a:gd name="T20" fmla="*/ 491 w 588"/>
                              <a:gd name="T21" fmla="*/ 44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8" h="712">
                                <a:moveTo>
                                  <a:pt x="491" y="44"/>
                                </a:moveTo>
                                <a:lnTo>
                                  <a:pt x="406" y="44"/>
                                </a:lnTo>
                                <a:lnTo>
                                  <a:pt x="406" y="177"/>
                                </a:lnTo>
                                <a:lnTo>
                                  <a:pt x="542" y="177"/>
                                </a:lnTo>
                                <a:lnTo>
                                  <a:pt x="542" y="667"/>
                                </a:lnTo>
                                <a:lnTo>
                                  <a:pt x="587" y="667"/>
                                </a:lnTo>
                                <a:lnTo>
                                  <a:pt x="587" y="155"/>
                                </a:lnTo>
                                <a:lnTo>
                                  <a:pt x="429" y="155"/>
                                </a:lnTo>
                                <a:lnTo>
                                  <a:pt x="429" y="49"/>
                                </a:lnTo>
                                <a:lnTo>
                                  <a:pt x="497" y="49"/>
                                </a:lnTo>
                                <a:lnTo>
                                  <a:pt x="491" y="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34"/>
                        <wps:cNvSpPr>
                          <a:spLocks/>
                        </wps:cNvSpPr>
                        <wps:spPr bwMode="auto">
                          <a:xfrm>
                            <a:off x="4721" y="4851"/>
                            <a:ext cx="588" cy="712"/>
                          </a:xfrm>
                          <a:custGeom>
                            <a:avLst/>
                            <a:gdLst>
                              <a:gd name="T0" fmla="*/ 474 w 588"/>
                              <a:gd name="T1" fmla="*/ 533 h 712"/>
                              <a:gd name="T2" fmla="*/ 112 w 588"/>
                              <a:gd name="T3" fmla="*/ 533 h 712"/>
                              <a:gd name="T4" fmla="*/ 112 w 588"/>
                              <a:gd name="T5" fmla="*/ 555 h 712"/>
                              <a:gd name="T6" fmla="*/ 474 w 588"/>
                              <a:gd name="T7" fmla="*/ 555 h 712"/>
                              <a:gd name="T8" fmla="*/ 474 w 588"/>
                              <a:gd name="T9" fmla="*/ 533 h 712"/>
                            </a:gdLst>
                            <a:ahLst/>
                            <a:cxnLst>
                              <a:cxn ang="0">
                                <a:pos x="T0" y="T1"/>
                              </a:cxn>
                              <a:cxn ang="0">
                                <a:pos x="T2" y="T3"/>
                              </a:cxn>
                              <a:cxn ang="0">
                                <a:pos x="T4" y="T5"/>
                              </a:cxn>
                              <a:cxn ang="0">
                                <a:pos x="T6" y="T7"/>
                              </a:cxn>
                              <a:cxn ang="0">
                                <a:pos x="T8" y="T9"/>
                              </a:cxn>
                            </a:cxnLst>
                            <a:rect l="0" t="0" r="r" b="b"/>
                            <a:pathLst>
                              <a:path w="588" h="712">
                                <a:moveTo>
                                  <a:pt x="474" y="533"/>
                                </a:moveTo>
                                <a:lnTo>
                                  <a:pt x="112" y="533"/>
                                </a:lnTo>
                                <a:lnTo>
                                  <a:pt x="112" y="555"/>
                                </a:lnTo>
                                <a:lnTo>
                                  <a:pt x="474" y="555"/>
                                </a:lnTo>
                                <a:lnTo>
                                  <a:pt x="474" y="533"/>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35"/>
                        <wps:cNvSpPr>
                          <a:spLocks/>
                        </wps:cNvSpPr>
                        <wps:spPr bwMode="auto">
                          <a:xfrm>
                            <a:off x="4721" y="4851"/>
                            <a:ext cx="588" cy="712"/>
                          </a:xfrm>
                          <a:custGeom>
                            <a:avLst/>
                            <a:gdLst>
                              <a:gd name="T0" fmla="*/ 474 w 588"/>
                              <a:gd name="T1" fmla="*/ 444 h 712"/>
                              <a:gd name="T2" fmla="*/ 112 w 588"/>
                              <a:gd name="T3" fmla="*/ 444 h 712"/>
                              <a:gd name="T4" fmla="*/ 112 w 588"/>
                              <a:gd name="T5" fmla="*/ 466 h 712"/>
                              <a:gd name="T6" fmla="*/ 474 w 588"/>
                              <a:gd name="T7" fmla="*/ 466 h 712"/>
                              <a:gd name="T8" fmla="*/ 474 w 588"/>
                              <a:gd name="T9" fmla="*/ 444 h 712"/>
                            </a:gdLst>
                            <a:ahLst/>
                            <a:cxnLst>
                              <a:cxn ang="0">
                                <a:pos x="T0" y="T1"/>
                              </a:cxn>
                              <a:cxn ang="0">
                                <a:pos x="T2" y="T3"/>
                              </a:cxn>
                              <a:cxn ang="0">
                                <a:pos x="T4" y="T5"/>
                              </a:cxn>
                              <a:cxn ang="0">
                                <a:pos x="T6" y="T7"/>
                              </a:cxn>
                              <a:cxn ang="0">
                                <a:pos x="T8" y="T9"/>
                              </a:cxn>
                            </a:cxnLst>
                            <a:rect l="0" t="0" r="r" b="b"/>
                            <a:pathLst>
                              <a:path w="588" h="712">
                                <a:moveTo>
                                  <a:pt x="474" y="444"/>
                                </a:moveTo>
                                <a:lnTo>
                                  <a:pt x="112" y="444"/>
                                </a:lnTo>
                                <a:lnTo>
                                  <a:pt x="112" y="466"/>
                                </a:lnTo>
                                <a:lnTo>
                                  <a:pt x="474" y="466"/>
                                </a:lnTo>
                                <a:lnTo>
                                  <a:pt x="474" y="4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36"/>
                        <wps:cNvSpPr>
                          <a:spLocks/>
                        </wps:cNvSpPr>
                        <wps:spPr bwMode="auto">
                          <a:xfrm>
                            <a:off x="4721" y="4851"/>
                            <a:ext cx="588" cy="712"/>
                          </a:xfrm>
                          <a:custGeom>
                            <a:avLst/>
                            <a:gdLst>
                              <a:gd name="T0" fmla="*/ 474 w 588"/>
                              <a:gd name="T1" fmla="*/ 355 h 712"/>
                              <a:gd name="T2" fmla="*/ 112 w 588"/>
                              <a:gd name="T3" fmla="*/ 355 h 712"/>
                              <a:gd name="T4" fmla="*/ 112 w 588"/>
                              <a:gd name="T5" fmla="*/ 377 h 712"/>
                              <a:gd name="T6" fmla="*/ 474 w 588"/>
                              <a:gd name="T7" fmla="*/ 377 h 712"/>
                              <a:gd name="T8" fmla="*/ 474 w 588"/>
                              <a:gd name="T9" fmla="*/ 355 h 712"/>
                            </a:gdLst>
                            <a:ahLst/>
                            <a:cxnLst>
                              <a:cxn ang="0">
                                <a:pos x="T0" y="T1"/>
                              </a:cxn>
                              <a:cxn ang="0">
                                <a:pos x="T2" y="T3"/>
                              </a:cxn>
                              <a:cxn ang="0">
                                <a:pos x="T4" y="T5"/>
                              </a:cxn>
                              <a:cxn ang="0">
                                <a:pos x="T6" y="T7"/>
                              </a:cxn>
                              <a:cxn ang="0">
                                <a:pos x="T8" y="T9"/>
                              </a:cxn>
                            </a:cxnLst>
                            <a:rect l="0" t="0" r="r" b="b"/>
                            <a:pathLst>
                              <a:path w="588" h="712">
                                <a:moveTo>
                                  <a:pt x="474" y="355"/>
                                </a:moveTo>
                                <a:lnTo>
                                  <a:pt x="112" y="355"/>
                                </a:lnTo>
                                <a:lnTo>
                                  <a:pt x="112" y="377"/>
                                </a:lnTo>
                                <a:lnTo>
                                  <a:pt x="474" y="377"/>
                                </a:lnTo>
                                <a:lnTo>
                                  <a:pt x="474" y="355"/>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37"/>
                        <wps:cNvSpPr>
                          <a:spLocks/>
                        </wps:cNvSpPr>
                        <wps:spPr bwMode="auto">
                          <a:xfrm>
                            <a:off x="4721" y="4851"/>
                            <a:ext cx="588" cy="712"/>
                          </a:xfrm>
                          <a:custGeom>
                            <a:avLst/>
                            <a:gdLst>
                              <a:gd name="T0" fmla="*/ 474 w 588"/>
                              <a:gd name="T1" fmla="*/ 266 h 712"/>
                              <a:gd name="T2" fmla="*/ 112 w 588"/>
                              <a:gd name="T3" fmla="*/ 266 h 712"/>
                              <a:gd name="T4" fmla="*/ 112 w 588"/>
                              <a:gd name="T5" fmla="*/ 289 h 712"/>
                              <a:gd name="T6" fmla="*/ 474 w 588"/>
                              <a:gd name="T7" fmla="*/ 289 h 712"/>
                              <a:gd name="T8" fmla="*/ 474 w 588"/>
                              <a:gd name="T9" fmla="*/ 266 h 712"/>
                            </a:gdLst>
                            <a:ahLst/>
                            <a:cxnLst>
                              <a:cxn ang="0">
                                <a:pos x="T0" y="T1"/>
                              </a:cxn>
                              <a:cxn ang="0">
                                <a:pos x="T2" y="T3"/>
                              </a:cxn>
                              <a:cxn ang="0">
                                <a:pos x="T4" y="T5"/>
                              </a:cxn>
                              <a:cxn ang="0">
                                <a:pos x="T6" y="T7"/>
                              </a:cxn>
                              <a:cxn ang="0">
                                <a:pos x="T8" y="T9"/>
                              </a:cxn>
                            </a:cxnLst>
                            <a:rect l="0" t="0" r="r" b="b"/>
                            <a:pathLst>
                              <a:path w="588" h="712">
                                <a:moveTo>
                                  <a:pt x="474" y="266"/>
                                </a:moveTo>
                                <a:lnTo>
                                  <a:pt x="112" y="266"/>
                                </a:lnTo>
                                <a:lnTo>
                                  <a:pt x="112" y="289"/>
                                </a:lnTo>
                                <a:lnTo>
                                  <a:pt x="474" y="289"/>
                                </a:lnTo>
                                <a:lnTo>
                                  <a:pt x="474" y="266"/>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38"/>
                        <wps:cNvSpPr>
                          <a:spLocks/>
                        </wps:cNvSpPr>
                        <wps:spPr bwMode="auto">
                          <a:xfrm>
                            <a:off x="4721" y="4851"/>
                            <a:ext cx="588" cy="712"/>
                          </a:xfrm>
                          <a:custGeom>
                            <a:avLst/>
                            <a:gdLst>
                              <a:gd name="T0" fmla="*/ 340 w 588"/>
                              <a:gd name="T1" fmla="*/ 177 h 712"/>
                              <a:gd name="T2" fmla="*/ 112 w 588"/>
                              <a:gd name="T3" fmla="*/ 177 h 712"/>
                              <a:gd name="T4" fmla="*/ 112 w 588"/>
                              <a:gd name="T5" fmla="*/ 200 h 712"/>
                              <a:gd name="T6" fmla="*/ 340 w 588"/>
                              <a:gd name="T7" fmla="*/ 200 h 712"/>
                              <a:gd name="T8" fmla="*/ 340 w 588"/>
                              <a:gd name="T9" fmla="*/ 177 h 712"/>
                            </a:gdLst>
                            <a:ahLst/>
                            <a:cxnLst>
                              <a:cxn ang="0">
                                <a:pos x="T0" y="T1"/>
                              </a:cxn>
                              <a:cxn ang="0">
                                <a:pos x="T2" y="T3"/>
                              </a:cxn>
                              <a:cxn ang="0">
                                <a:pos x="T4" y="T5"/>
                              </a:cxn>
                              <a:cxn ang="0">
                                <a:pos x="T6" y="T7"/>
                              </a:cxn>
                              <a:cxn ang="0">
                                <a:pos x="T8" y="T9"/>
                              </a:cxn>
                            </a:cxnLst>
                            <a:rect l="0" t="0" r="r" b="b"/>
                            <a:pathLst>
                              <a:path w="588" h="712">
                                <a:moveTo>
                                  <a:pt x="340" y="177"/>
                                </a:moveTo>
                                <a:lnTo>
                                  <a:pt x="112" y="177"/>
                                </a:lnTo>
                                <a:lnTo>
                                  <a:pt x="112" y="200"/>
                                </a:lnTo>
                                <a:lnTo>
                                  <a:pt x="340" y="200"/>
                                </a:lnTo>
                                <a:lnTo>
                                  <a:pt x="340" y="177"/>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39"/>
                        <wps:cNvSpPr>
                          <a:spLocks/>
                        </wps:cNvSpPr>
                        <wps:spPr bwMode="auto">
                          <a:xfrm>
                            <a:off x="4721" y="4851"/>
                            <a:ext cx="588" cy="712"/>
                          </a:xfrm>
                          <a:custGeom>
                            <a:avLst/>
                            <a:gdLst>
                              <a:gd name="T0" fmla="*/ 497 w 588"/>
                              <a:gd name="T1" fmla="*/ 49 h 712"/>
                              <a:gd name="T2" fmla="*/ 429 w 588"/>
                              <a:gd name="T3" fmla="*/ 49 h 712"/>
                              <a:gd name="T4" fmla="*/ 536 w 588"/>
                              <a:gd name="T5" fmla="*/ 155 h 712"/>
                              <a:gd name="T6" fmla="*/ 587 w 588"/>
                              <a:gd name="T7" fmla="*/ 155 h 712"/>
                              <a:gd name="T8" fmla="*/ 587 w 588"/>
                              <a:gd name="T9" fmla="*/ 138 h 712"/>
                              <a:gd name="T10" fmla="*/ 497 w 588"/>
                              <a:gd name="T11" fmla="*/ 49 h 712"/>
                            </a:gdLst>
                            <a:ahLst/>
                            <a:cxnLst>
                              <a:cxn ang="0">
                                <a:pos x="T0" y="T1"/>
                              </a:cxn>
                              <a:cxn ang="0">
                                <a:pos x="T2" y="T3"/>
                              </a:cxn>
                              <a:cxn ang="0">
                                <a:pos x="T4" y="T5"/>
                              </a:cxn>
                              <a:cxn ang="0">
                                <a:pos x="T6" y="T7"/>
                              </a:cxn>
                              <a:cxn ang="0">
                                <a:pos x="T8" y="T9"/>
                              </a:cxn>
                              <a:cxn ang="0">
                                <a:pos x="T10" y="T11"/>
                              </a:cxn>
                            </a:cxnLst>
                            <a:rect l="0" t="0" r="r" b="b"/>
                            <a:pathLst>
                              <a:path w="588" h="712">
                                <a:moveTo>
                                  <a:pt x="497" y="49"/>
                                </a:moveTo>
                                <a:lnTo>
                                  <a:pt x="429" y="49"/>
                                </a:lnTo>
                                <a:lnTo>
                                  <a:pt x="536" y="155"/>
                                </a:lnTo>
                                <a:lnTo>
                                  <a:pt x="587" y="155"/>
                                </a:lnTo>
                                <a:lnTo>
                                  <a:pt x="587" y="138"/>
                                </a:lnTo>
                                <a:lnTo>
                                  <a:pt x="497" y="49"/>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CAFD2" id="Group 131" o:spid="_x0000_s1026" style="position:absolute;margin-left:236.05pt;margin-top:242.55pt;width:29.4pt;height:35.6pt;z-index:-251650048;mso-position-horizontal-relative:page;mso-position-vertical-relative:page" coordorigin="4721,4851" coordsize="58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" o:allowincell="f">
                <v:shape id="Freeform 132" o:spid="_x0000_s1027"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" path="m446,l,,,711r587,l587,667r-542,l45,44r446,l446,xe" fillcolor="#595959" stroked="f">
                  <v:path arrowok="t" o:connecttype="custom" o:connectlocs="446,0;0,0;0,711;587,711;587,667;45,667;45,44;491,44;446,0" o:connectangles="0,0,0,0,0,0,0,0,0"/>
                </v:shape>
                <v:shape id="Freeform 133" o:spid="_x0000_s1028"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" path="m491,44r-85,l406,177r136,l542,667r45,l587,155r-158,l429,49r68,l491,44xe" fillcolor="#595959" stroked="f">
                  <v:path arrowok="t" o:connecttype="custom" o:connectlocs="491,44;406,44;406,177;542,177;542,667;587,667;587,155;429,155;429,49;497,49;491,44" o:connectangles="0,0,0,0,0,0,0,0,0,0,0"/>
                </v:shape>
                <v:shape id="Freeform 134" o:spid="_x0000_s1029"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" path="m474,533r-362,l112,555r362,l474,533xe" fillcolor="#595959" stroked="f">
                  <v:path arrowok="t" o:connecttype="custom" o:connectlocs="474,533;112,533;112,555;474,555;474,533" o:connectangles="0,0,0,0,0"/>
                </v:shape>
                <v:shape id="Freeform 135" o:spid="_x0000_s1030"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" path="m474,444r-362,l112,466r362,l474,444xe" fillcolor="#595959" stroked="f">
                  <v:path arrowok="t" o:connecttype="custom" o:connectlocs="474,444;112,444;112,466;474,466;474,444" o:connectangles="0,0,0,0,0"/>
                </v:shape>
                <v:shape id="Freeform 136" o:spid="_x0000_s1031"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" path="m474,355r-362,l112,377r362,l474,355xe" fillcolor="#595959" stroked="f">
                  <v:path arrowok="t" o:connecttype="custom" o:connectlocs="474,355;112,355;112,377;474,377;474,355" o:connectangles="0,0,0,0,0"/>
                </v:shape>
                <v:shape id="Freeform 137" o:spid="_x0000_s1032"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" path="m474,266r-362,l112,289r362,l474,266xe" fillcolor="#595959" stroked="f">
                  <v:path arrowok="t" o:connecttype="custom" o:connectlocs="474,266;112,266;112,289;474,289;474,266" o:connectangles="0,0,0,0,0"/>
                </v:shape>
                <v:shape id="Freeform 138" o:spid="_x0000_s1033"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" path="m340,177r-228,l112,200r228,l340,177xe" fillcolor="#595959" stroked="f">
                  <v:path arrowok="t" o:connecttype="custom" o:connectlocs="340,177;112,177;112,200;340,200;340,177" o:connectangles="0,0,0,0,0"/>
                </v:shape>
                <v:shape id="Freeform 139" o:spid="_x0000_s1034" style="position:absolute;left:4721;top:4851;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" path="m497,49r-68,l536,155r51,l587,138,497,49xe" fillcolor="#595959" stroked="f">
                  <v:path arrowok="t" o:connecttype="custom" o:connectlocs="497,49;429,49;536,155;587,155;587,138;497,49" o:connectangles="0,0,0,0,0,0"/>
                </v:shape>
                <w10:wrap anchorx="page" anchory="page"/>
              </v:group>
            </w:pict>
          </mc:Fallback>
        </mc:AlternateContent>
      </w:r>
      <w:r>
        <w:rPr>
          <w:noProof/>
        </w:rPr>
        <mc:AlternateContent>
          <mc:Choice Requires="wps">
            <w:drawing>
              <wp:anchor distT="0" distB="0" distL="114300" distR="114300" simplePos="0" relativeHeight="251667456" behindDoc="0" locked="0" layoutInCell="0" allowOverlap="1" wp14:anchorId="5BF3D6B1" wp14:editId="5239AA90">
                <wp:simplePos x="0" y="0"/>
                <wp:positionH relativeFrom="page">
                  <wp:posOffset>5415280</wp:posOffset>
                </wp:positionH>
                <wp:positionV relativeFrom="page">
                  <wp:posOffset>3677285</wp:posOffset>
                </wp:positionV>
                <wp:extent cx="165100" cy="165100"/>
                <wp:effectExtent l="0" t="0" r="0" b="0"/>
                <wp:wrapNone/>
                <wp:docPr id="145"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91B1E" w14:textId="3440A1AE" w:rsidR="00000000" w:rsidRDefault="00525BC3">
                            <w:pPr>
                              <w:widowControl/>
                              <w:autoSpaceDE/>
                              <w:autoSpaceDN/>
                              <w:adjustRightInd/>
                              <w:spacing w:line="260" w:lineRule="atLeast"/>
                              <w:rPr>
                                <w:sz w:val="24"/>
                                <w:szCs w:val="24"/>
                              </w:rPr>
                            </w:pPr>
                            <w:r>
                              <w:rPr>
                                <w:noProof/>
                              </w:rPr>
                              <w:drawing>
                                <wp:inline distT="0" distB="0" distL="0" distR="0" wp14:anchorId="158ED11E" wp14:editId="6D4CBECD">
                                  <wp:extent cx="160020" cy="160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2822F87"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3D6B1" id="Rectangle 140" o:spid="_x0000_s1127" style="position:absolute;margin-left:426.4pt;margin-top:289.55pt;width:13pt;height:1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" o:allowincell="f" filled="f" stroked="f">
                <v:textbox inset="0,0,0,0">
                  <w:txbxContent>
                    <w:p w14:paraId="60A91B1E" w14:textId="3440A1AE" w:rsidR="00000000" w:rsidRDefault="00525BC3">
                      <w:pPr>
                        <w:widowControl/>
                        <w:autoSpaceDE/>
                        <w:autoSpaceDN/>
                        <w:adjustRightInd/>
                        <w:spacing w:line="260" w:lineRule="atLeast"/>
                        <w:rPr>
                          <w:sz w:val="24"/>
                          <w:szCs w:val="24"/>
                        </w:rPr>
                      </w:pPr>
                      <w:r>
                        <w:rPr>
                          <w:noProof/>
                        </w:rPr>
                        <w:drawing>
                          <wp:inline distT="0" distB="0" distL="0" distR="0" wp14:anchorId="158ED11E" wp14:editId="6D4CBECD">
                            <wp:extent cx="160020" cy="160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2822F87" w14:textId="77777777" w:rsidR="00000000" w:rsidRDefault="00000000">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0" allowOverlap="1" wp14:anchorId="3480312C" wp14:editId="77F3F58E">
                <wp:simplePos x="0" y="0"/>
                <wp:positionH relativeFrom="page">
                  <wp:posOffset>5636260</wp:posOffset>
                </wp:positionH>
                <wp:positionV relativeFrom="page">
                  <wp:posOffset>3696970</wp:posOffset>
                </wp:positionV>
                <wp:extent cx="165100" cy="127000"/>
                <wp:effectExtent l="0" t="0" r="0" b="0"/>
                <wp:wrapNone/>
                <wp:docPr id="144"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A4DE5" w14:textId="24F0B123" w:rsidR="00000000" w:rsidRDefault="00525BC3">
                            <w:pPr>
                              <w:widowControl/>
                              <w:autoSpaceDE/>
                              <w:autoSpaceDN/>
                              <w:adjustRightInd/>
                              <w:spacing w:line="200" w:lineRule="atLeast"/>
                              <w:rPr>
                                <w:sz w:val="24"/>
                                <w:szCs w:val="24"/>
                              </w:rPr>
                            </w:pPr>
                            <w:r>
                              <w:rPr>
                                <w:noProof/>
                              </w:rPr>
                              <w:drawing>
                                <wp:inline distT="0" distB="0" distL="0" distR="0" wp14:anchorId="22F92B24" wp14:editId="2BDBA90A">
                                  <wp:extent cx="160020" cy="121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158B3F62"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0312C" id="Rectangle 141" o:spid="_x0000_s1128" style="position:absolute;margin-left:443.8pt;margin-top:291.1pt;width:13pt;height:10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" o:allowincell="f" filled="f" stroked="f">
                <v:textbox inset="0,0,0,0">
                  <w:txbxContent>
                    <w:p w14:paraId="58FA4DE5" w14:textId="24F0B123" w:rsidR="00000000" w:rsidRDefault="00525BC3">
                      <w:pPr>
                        <w:widowControl/>
                        <w:autoSpaceDE/>
                        <w:autoSpaceDN/>
                        <w:adjustRightInd/>
                        <w:spacing w:line="200" w:lineRule="atLeast"/>
                        <w:rPr>
                          <w:sz w:val="24"/>
                          <w:szCs w:val="24"/>
                        </w:rPr>
                      </w:pPr>
                      <w:r>
                        <w:rPr>
                          <w:noProof/>
                        </w:rPr>
                        <w:drawing>
                          <wp:inline distT="0" distB="0" distL="0" distR="0" wp14:anchorId="22F92B24" wp14:editId="2BDBA90A">
                            <wp:extent cx="160020" cy="121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158B3F62" w14:textId="77777777" w:rsidR="00000000" w:rsidRDefault="00000000">
                      <w:pPr>
                        <w:rPr>
                          <w:sz w:val="24"/>
                          <w:szCs w:val="24"/>
                        </w:rPr>
                      </w:pPr>
                    </w:p>
                  </w:txbxContent>
                </v:textbox>
                <w10:wrap anchorx="page" anchory="page"/>
              </v:rect>
            </w:pict>
          </mc:Fallback>
        </mc:AlternateContent>
      </w:r>
      <w:r>
        <w:rPr>
          <w:noProof/>
        </w:rPr>
        <mc:AlternateContent>
          <mc:Choice Requires="wpg">
            <w:drawing>
              <wp:anchor distT="0" distB="0" distL="114300" distR="114300" simplePos="0" relativeHeight="251669504" behindDoc="1" locked="0" layoutInCell="0" allowOverlap="1" wp14:anchorId="34EB3BE7" wp14:editId="1FC0A869">
                <wp:simplePos x="0" y="0"/>
                <wp:positionH relativeFrom="page">
                  <wp:posOffset>2997835</wp:posOffset>
                </wp:positionH>
                <wp:positionV relativeFrom="page">
                  <wp:posOffset>3703955</wp:posOffset>
                </wp:positionV>
                <wp:extent cx="373380" cy="452120"/>
                <wp:effectExtent l="0" t="0" r="0" b="0"/>
                <wp:wrapNone/>
                <wp:docPr id="135"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452120"/>
                          <a:chOff x="4721" y="5833"/>
                          <a:chExt cx="588" cy="712"/>
                        </a:xfrm>
                      </wpg:grpSpPr>
                      <wps:wsp>
                        <wps:cNvPr id="136" name="Freeform 143"/>
                        <wps:cNvSpPr>
                          <a:spLocks/>
                        </wps:cNvSpPr>
                        <wps:spPr bwMode="auto">
                          <a:xfrm>
                            <a:off x="4721" y="5833"/>
                            <a:ext cx="588" cy="712"/>
                          </a:xfrm>
                          <a:custGeom>
                            <a:avLst/>
                            <a:gdLst>
                              <a:gd name="T0" fmla="*/ 446 w 588"/>
                              <a:gd name="T1" fmla="*/ 0 h 712"/>
                              <a:gd name="T2" fmla="*/ 0 w 588"/>
                              <a:gd name="T3" fmla="*/ 0 h 712"/>
                              <a:gd name="T4" fmla="*/ 0 w 588"/>
                              <a:gd name="T5" fmla="*/ 711 h 712"/>
                              <a:gd name="T6" fmla="*/ 587 w 588"/>
                              <a:gd name="T7" fmla="*/ 711 h 712"/>
                              <a:gd name="T8" fmla="*/ 587 w 588"/>
                              <a:gd name="T9" fmla="*/ 667 h 712"/>
                              <a:gd name="T10" fmla="*/ 45 w 588"/>
                              <a:gd name="T11" fmla="*/ 667 h 712"/>
                              <a:gd name="T12" fmla="*/ 45 w 588"/>
                              <a:gd name="T13" fmla="*/ 44 h 712"/>
                              <a:gd name="T14" fmla="*/ 491 w 588"/>
                              <a:gd name="T15" fmla="*/ 44 h 712"/>
                              <a:gd name="T16" fmla="*/ 446 w 588"/>
                              <a:gd name="T17" fmla="*/ 0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8" h="712">
                                <a:moveTo>
                                  <a:pt x="446" y="0"/>
                                </a:moveTo>
                                <a:lnTo>
                                  <a:pt x="0" y="0"/>
                                </a:lnTo>
                                <a:lnTo>
                                  <a:pt x="0" y="711"/>
                                </a:lnTo>
                                <a:lnTo>
                                  <a:pt x="587" y="711"/>
                                </a:lnTo>
                                <a:lnTo>
                                  <a:pt x="587" y="667"/>
                                </a:lnTo>
                                <a:lnTo>
                                  <a:pt x="45" y="667"/>
                                </a:lnTo>
                                <a:lnTo>
                                  <a:pt x="45" y="44"/>
                                </a:lnTo>
                                <a:lnTo>
                                  <a:pt x="491" y="44"/>
                                </a:lnTo>
                                <a:lnTo>
                                  <a:pt x="446"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44"/>
                        <wps:cNvSpPr>
                          <a:spLocks/>
                        </wps:cNvSpPr>
                        <wps:spPr bwMode="auto">
                          <a:xfrm>
                            <a:off x="4721" y="5833"/>
                            <a:ext cx="588" cy="712"/>
                          </a:xfrm>
                          <a:custGeom>
                            <a:avLst/>
                            <a:gdLst>
                              <a:gd name="T0" fmla="*/ 491 w 588"/>
                              <a:gd name="T1" fmla="*/ 44 h 712"/>
                              <a:gd name="T2" fmla="*/ 406 w 588"/>
                              <a:gd name="T3" fmla="*/ 44 h 712"/>
                              <a:gd name="T4" fmla="*/ 406 w 588"/>
                              <a:gd name="T5" fmla="*/ 177 h 712"/>
                              <a:gd name="T6" fmla="*/ 542 w 588"/>
                              <a:gd name="T7" fmla="*/ 177 h 712"/>
                              <a:gd name="T8" fmla="*/ 542 w 588"/>
                              <a:gd name="T9" fmla="*/ 667 h 712"/>
                              <a:gd name="T10" fmla="*/ 587 w 588"/>
                              <a:gd name="T11" fmla="*/ 667 h 712"/>
                              <a:gd name="T12" fmla="*/ 587 w 588"/>
                              <a:gd name="T13" fmla="*/ 155 h 712"/>
                              <a:gd name="T14" fmla="*/ 429 w 588"/>
                              <a:gd name="T15" fmla="*/ 155 h 712"/>
                              <a:gd name="T16" fmla="*/ 429 w 588"/>
                              <a:gd name="T17" fmla="*/ 50 h 712"/>
                              <a:gd name="T18" fmla="*/ 497 w 588"/>
                              <a:gd name="T19" fmla="*/ 50 h 712"/>
                              <a:gd name="T20" fmla="*/ 491 w 588"/>
                              <a:gd name="T21" fmla="*/ 44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8" h="712">
                                <a:moveTo>
                                  <a:pt x="491" y="44"/>
                                </a:moveTo>
                                <a:lnTo>
                                  <a:pt x="406" y="44"/>
                                </a:lnTo>
                                <a:lnTo>
                                  <a:pt x="406" y="177"/>
                                </a:lnTo>
                                <a:lnTo>
                                  <a:pt x="542" y="177"/>
                                </a:lnTo>
                                <a:lnTo>
                                  <a:pt x="542" y="667"/>
                                </a:lnTo>
                                <a:lnTo>
                                  <a:pt x="587" y="667"/>
                                </a:lnTo>
                                <a:lnTo>
                                  <a:pt x="587" y="155"/>
                                </a:lnTo>
                                <a:lnTo>
                                  <a:pt x="429" y="155"/>
                                </a:lnTo>
                                <a:lnTo>
                                  <a:pt x="429" y="50"/>
                                </a:lnTo>
                                <a:lnTo>
                                  <a:pt x="497" y="50"/>
                                </a:lnTo>
                                <a:lnTo>
                                  <a:pt x="491" y="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45"/>
                        <wps:cNvSpPr>
                          <a:spLocks/>
                        </wps:cNvSpPr>
                        <wps:spPr bwMode="auto">
                          <a:xfrm>
                            <a:off x="4721" y="5833"/>
                            <a:ext cx="588" cy="712"/>
                          </a:xfrm>
                          <a:custGeom>
                            <a:avLst/>
                            <a:gdLst>
                              <a:gd name="T0" fmla="*/ 474 w 588"/>
                              <a:gd name="T1" fmla="*/ 533 h 712"/>
                              <a:gd name="T2" fmla="*/ 112 w 588"/>
                              <a:gd name="T3" fmla="*/ 533 h 712"/>
                              <a:gd name="T4" fmla="*/ 112 w 588"/>
                              <a:gd name="T5" fmla="*/ 555 h 712"/>
                              <a:gd name="T6" fmla="*/ 474 w 588"/>
                              <a:gd name="T7" fmla="*/ 555 h 712"/>
                              <a:gd name="T8" fmla="*/ 474 w 588"/>
                              <a:gd name="T9" fmla="*/ 533 h 712"/>
                            </a:gdLst>
                            <a:ahLst/>
                            <a:cxnLst>
                              <a:cxn ang="0">
                                <a:pos x="T0" y="T1"/>
                              </a:cxn>
                              <a:cxn ang="0">
                                <a:pos x="T2" y="T3"/>
                              </a:cxn>
                              <a:cxn ang="0">
                                <a:pos x="T4" y="T5"/>
                              </a:cxn>
                              <a:cxn ang="0">
                                <a:pos x="T6" y="T7"/>
                              </a:cxn>
                              <a:cxn ang="0">
                                <a:pos x="T8" y="T9"/>
                              </a:cxn>
                            </a:cxnLst>
                            <a:rect l="0" t="0" r="r" b="b"/>
                            <a:pathLst>
                              <a:path w="588" h="712">
                                <a:moveTo>
                                  <a:pt x="474" y="533"/>
                                </a:moveTo>
                                <a:lnTo>
                                  <a:pt x="112" y="533"/>
                                </a:lnTo>
                                <a:lnTo>
                                  <a:pt x="112" y="555"/>
                                </a:lnTo>
                                <a:lnTo>
                                  <a:pt x="474" y="555"/>
                                </a:lnTo>
                                <a:lnTo>
                                  <a:pt x="474" y="533"/>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46"/>
                        <wps:cNvSpPr>
                          <a:spLocks/>
                        </wps:cNvSpPr>
                        <wps:spPr bwMode="auto">
                          <a:xfrm>
                            <a:off x="4721" y="5833"/>
                            <a:ext cx="588" cy="712"/>
                          </a:xfrm>
                          <a:custGeom>
                            <a:avLst/>
                            <a:gdLst>
                              <a:gd name="T0" fmla="*/ 474 w 588"/>
                              <a:gd name="T1" fmla="*/ 444 h 712"/>
                              <a:gd name="T2" fmla="*/ 112 w 588"/>
                              <a:gd name="T3" fmla="*/ 444 h 712"/>
                              <a:gd name="T4" fmla="*/ 112 w 588"/>
                              <a:gd name="T5" fmla="*/ 466 h 712"/>
                              <a:gd name="T6" fmla="*/ 474 w 588"/>
                              <a:gd name="T7" fmla="*/ 466 h 712"/>
                              <a:gd name="T8" fmla="*/ 474 w 588"/>
                              <a:gd name="T9" fmla="*/ 444 h 712"/>
                            </a:gdLst>
                            <a:ahLst/>
                            <a:cxnLst>
                              <a:cxn ang="0">
                                <a:pos x="T0" y="T1"/>
                              </a:cxn>
                              <a:cxn ang="0">
                                <a:pos x="T2" y="T3"/>
                              </a:cxn>
                              <a:cxn ang="0">
                                <a:pos x="T4" y="T5"/>
                              </a:cxn>
                              <a:cxn ang="0">
                                <a:pos x="T6" y="T7"/>
                              </a:cxn>
                              <a:cxn ang="0">
                                <a:pos x="T8" y="T9"/>
                              </a:cxn>
                            </a:cxnLst>
                            <a:rect l="0" t="0" r="r" b="b"/>
                            <a:pathLst>
                              <a:path w="588" h="712">
                                <a:moveTo>
                                  <a:pt x="474" y="444"/>
                                </a:moveTo>
                                <a:lnTo>
                                  <a:pt x="112" y="444"/>
                                </a:lnTo>
                                <a:lnTo>
                                  <a:pt x="112" y="466"/>
                                </a:lnTo>
                                <a:lnTo>
                                  <a:pt x="474" y="466"/>
                                </a:lnTo>
                                <a:lnTo>
                                  <a:pt x="474" y="4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7"/>
                        <wps:cNvSpPr>
                          <a:spLocks/>
                        </wps:cNvSpPr>
                        <wps:spPr bwMode="auto">
                          <a:xfrm>
                            <a:off x="4721" y="5833"/>
                            <a:ext cx="588" cy="712"/>
                          </a:xfrm>
                          <a:custGeom>
                            <a:avLst/>
                            <a:gdLst>
                              <a:gd name="T0" fmla="*/ 474 w 588"/>
                              <a:gd name="T1" fmla="*/ 355 h 712"/>
                              <a:gd name="T2" fmla="*/ 112 w 588"/>
                              <a:gd name="T3" fmla="*/ 355 h 712"/>
                              <a:gd name="T4" fmla="*/ 112 w 588"/>
                              <a:gd name="T5" fmla="*/ 378 h 712"/>
                              <a:gd name="T6" fmla="*/ 474 w 588"/>
                              <a:gd name="T7" fmla="*/ 378 h 712"/>
                              <a:gd name="T8" fmla="*/ 474 w 588"/>
                              <a:gd name="T9" fmla="*/ 355 h 712"/>
                            </a:gdLst>
                            <a:ahLst/>
                            <a:cxnLst>
                              <a:cxn ang="0">
                                <a:pos x="T0" y="T1"/>
                              </a:cxn>
                              <a:cxn ang="0">
                                <a:pos x="T2" y="T3"/>
                              </a:cxn>
                              <a:cxn ang="0">
                                <a:pos x="T4" y="T5"/>
                              </a:cxn>
                              <a:cxn ang="0">
                                <a:pos x="T6" y="T7"/>
                              </a:cxn>
                              <a:cxn ang="0">
                                <a:pos x="T8" y="T9"/>
                              </a:cxn>
                            </a:cxnLst>
                            <a:rect l="0" t="0" r="r" b="b"/>
                            <a:pathLst>
                              <a:path w="588" h="712">
                                <a:moveTo>
                                  <a:pt x="474" y="355"/>
                                </a:moveTo>
                                <a:lnTo>
                                  <a:pt x="112" y="355"/>
                                </a:lnTo>
                                <a:lnTo>
                                  <a:pt x="112" y="378"/>
                                </a:lnTo>
                                <a:lnTo>
                                  <a:pt x="474" y="378"/>
                                </a:lnTo>
                                <a:lnTo>
                                  <a:pt x="474" y="355"/>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8"/>
                        <wps:cNvSpPr>
                          <a:spLocks/>
                        </wps:cNvSpPr>
                        <wps:spPr bwMode="auto">
                          <a:xfrm>
                            <a:off x="4721" y="5833"/>
                            <a:ext cx="588" cy="712"/>
                          </a:xfrm>
                          <a:custGeom>
                            <a:avLst/>
                            <a:gdLst>
                              <a:gd name="T0" fmla="*/ 474 w 588"/>
                              <a:gd name="T1" fmla="*/ 266 h 712"/>
                              <a:gd name="T2" fmla="*/ 112 w 588"/>
                              <a:gd name="T3" fmla="*/ 266 h 712"/>
                              <a:gd name="T4" fmla="*/ 112 w 588"/>
                              <a:gd name="T5" fmla="*/ 289 h 712"/>
                              <a:gd name="T6" fmla="*/ 474 w 588"/>
                              <a:gd name="T7" fmla="*/ 289 h 712"/>
                              <a:gd name="T8" fmla="*/ 474 w 588"/>
                              <a:gd name="T9" fmla="*/ 266 h 712"/>
                            </a:gdLst>
                            <a:ahLst/>
                            <a:cxnLst>
                              <a:cxn ang="0">
                                <a:pos x="T0" y="T1"/>
                              </a:cxn>
                              <a:cxn ang="0">
                                <a:pos x="T2" y="T3"/>
                              </a:cxn>
                              <a:cxn ang="0">
                                <a:pos x="T4" y="T5"/>
                              </a:cxn>
                              <a:cxn ang="0">
                                <a:pos x="T6" y="T7"/>
                              </a:cxn>
                              <a:cxn ang="0">
                                <a:pos x="T8" y="T9"/>
                              </a:cxn>
                            </a:cxnLst>
                            <a:rect l="0" t="0" r="r" b="b"/>
                            <a:pathLst>
                              <a:path w="588" h="712">
                                <a:moveTo>
                                  <a:pt x="474" y="266"/>
                                </a:moveTo>
                                <a:lnTo>
                                  <a:pt x="112" y="266"/>
                                </a:lnTo>
                                <a:lnTo>
                                  <a:pt x="112" y="289"/>
                                </a:lnTo>
                                <a:lnTo>
                                  <a:pt x="474" y="289"/>
                                </a:lnTo>
                                <a:lnTo>
                                  <a:pt x="474" y="266"/>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9"/>
                        <wps:cNvSpPr>
                          <a:spLocks/>
                        </wps:cNvSpPr>
                        <wps:spPr bwMode="auto">
                          <a:xfrm>
                            <a:off x="4721" y="5833"/>
                            <a:ext cx="588" cy="712"/>
                          </a:xfrm>
                          <a:custGeom>
                            <a:avLst/>
                            <a:gdLst>
                              <a:gd name="T0" fmla="*/ 340 w 588"/>
                              <a:gd name="T1" fmla="*/ 177 h 712"/>
                              <a:gd name="T2" fmla="*/ 112 w 588"/>
                              <a:gd name="T3" fmla="*/ 177 h 712"/>
                              <a:gd name="T4" fmla="*/ 112 w 588"/>
                              <a:gd name="T5" fmla="*/ 200 h 712"/>
                              <a:gd name="T6" fmla="*/ 340 w 588"/>
                              <a:gd name="T7" fmla="*/ 200 h 712"/>
                              <a:gd name="T8" fmla="*/ 340 w 588"/>
                              <a:gd name="T9" fmla="*/ 177 h 712"/>
                            </a:gdLst>
                            <a:ahLst/>
                            <a:cxnLst>
                              <a:cxn ang="0">
                                <a:pos x="T0" y="T1"/>
                              </a:cxn>
                              <a:cxn ang="0">
                                <a:pos x="T2" y="T3"/>
                              </a:cxn>
                              <a:cxn ang="0">
                                <a:pos x="T4" y="T5"/>
                              </a:cxn>
                              <a:cxn ang="0">
                                <a:pos x="T6" y="T7"/>
                              </a:cxn>
                              <a:cxn ang="0">
                                <a:pos x="T8" y="T9"/>
                              </a:cxn>
                            </a:cxnLst>
                            <a:rect l="0" t="0" r="r" b="b"/>
                            <a:pathLst>
                              <a:path w="588" h="712">
                                <a:moveTo>
                                  <a:pt x="340" y="177"/>
                                </a:moveTo>
                                <a:lnTo>
                                  <a:pt x="112" y="177"/>
                                </a:lnTo>
                                <a:lnTo>
                                  <a:pt x="112" y="200"/>
                                </a:lnTo>
                                <a:lnTo>
                                  <a:pt x="340" y="200"/>
                                </a:lnTo>
                                <a:lnTo>
                                  <a:pt x="340" y="177"/>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50"/>
                        <wps:cNvSpPr>
                          <a:spLocks/>
                        </wps:cNvSpPr>
                        <wps:spPr bwMode="auto">
                          <a:xfrm>
                            <a:off x="4721" y="5833"/>
                            <a:ext cx="588" cy="712"/>
                          </a:xfrm>
                          <a:custGeom>
                            <a:avLst/>
                            <a:gdLst>
                              <a:gd name="T0" fmla="*/ 497 w 588"/>
                              <a:gd name="T1" fmla="*/ 50 h 712"/>
                              <a:gd name="T2" fmla="*/ 429 w 588"/>
                              <a:gd name="T3" fmla="*/ 50 h 712"/>
                              <a:gd name="T4" fmla="*/ 536 w 588"/>
                              <a:gd name="T5" fmla="*/ 155 h 712"/>
                              <a:gd name="T6" fmla="*/ 587 w 588"/>
                              <a:gd name="T7" fmla="*/ 155 h 712"/>
                              <a:gd name="T8" fmla="*/ 587 w 588"/>
                              <a:gd name="T9" fmla="*/ 138 h 712"/>
                              <a:gd name="T10" fmla="*/ 497 w 588"/>
                              <a:gd name="T11" fmla="*/ 50 h 712"/>
                            </a:gdLst>
                            <a:ahLst/>
                            <a:cxnLst>
                              <a:cxn ang="0">
                                <a:pos x="T0" y="T1"/>
                              </a:cxn>
                              <a:cxn ang="0">
                                <a:pos x="T2" y="T3"/>
                              </a:cxn>
                              <a:cxn ang="0">
                                <a:pos x="T4" y="T5"/>
                              </a:cxn>
                              <a:cxn ang="0">
                                <a:pos x="T6" y="T7"/>
                              </a:cxn>
                              <a:cxn ang="0">
                                <a:pos x="T8" y="T9"/>
                              </a:cxn>
                              <a:cxn ang="0">
                                <a:pos x="T10" y="T11"/>
                              </a:cxn>
                            </a:cxnLst>
                            <a:rect l="0" t="0" r="r" b="b"/>
                            <a:pathLst>
                              <a:path w="588" h="712">
                                <a:moveTo>
                                  <a:pt x="497" y="50"/>
                                </a:moveTo>
                                <a:lnTo>
                                  <a:pt x="429" y="50"/>
                                </a:lnTo>
                                <a:lnTo>
                                  <a:pt x="536" y="155"/>
                                </a:lnTo>
                                <a:lnTo>
                                  <a:pt x="587" y="155"/>
                                </a:lnTo>
                                <a:lnTo>
                                  <a:pt x="587" y="138"/>
                                </a:lnTo>
                                <a:lnTo>
                                  <a:pt x="497" y="5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4FA74" id="Group 142" o:spid="_x0000_s1026" style="position:absolute;margin-left:236.05pt;margin-top:291.65pt;width:29.4pt;height:35.6pt;z-index:-251646976;mso-position-horizontal-relative:page;mso-position-vertical-relative:page" coordorigin="4721,5833" coordsize="58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" o:allowincell="f">
                <v:shape id="Freeform 143" o:spid="_x0000_s1027"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" path="m446,l,,,711r587,l587,667r-542,l45,44r446,l446,xe" fillcolor="#595959" stroked="f">
                  <v:path arrowok="t" o:connecttype="custom" o:connectlocs="446,0;0,0;0,711;587,711;587,667;45,667;45,44;491,44;446,0" o:connectangles="0,0,0,0,0,0,0,0,0"/>
                </v:shape>
                <v:shape id="Freeform 144" o:spid="_x0000_s1028"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" path="m491,44r-85,l406,177r136,l542,667r45,l587,155r-158,l429,50r68,l491,44xe" fillcolor="#595959" stroked="f">
                  <v:path arrowok="t" o:connecttype="custom" o:connectlocs="491,44;406,44;406,177;542,177;542,667;587,667;587,155;429,155;429,50;497,50;491,44" o:connectangles="0,0,0,0,0,0,0,0,0,0,0"/>
                </v:shape>
                <v:shape id="Freeform 145" o:spid="_x0000_s1029"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" path="m474,533r-362,l112,555r362,l474,533xe" fillcolor="#595959" stroked="f">
                  <v:path arrowok="t" o:connecttype="custom" o:connectlocs="474,533;112,533;112,555;474,555;474,533" o:connectangles="0,0,0,0,0"/>
                </v:shape>
                <v:shape id="Freeform 146" o:spid="_x0000_s1030"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" path="m474,444r-362,l112,466r362,l474,444xe" fillcolor="#595959" stroked="f">
                  <v:path arrowok="t" o:connecttype="custom" o:connectlocs="474,444;112,444;112,466;474,466;474,444" o:connectangles="0,0,0,0,0"/>
                </v:shape>
                <v:shape id="Freeform 147" o:spid="_x0000_s1031"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" path="m474,355r-362,l112,378r362,l474,355xe" fillcolor="#595959" stroked="f">
                  <v:path arrowok="t" o:connecttype="custom" o:connectlocs="474,355;112,355;112,378;474,378;474,355" o:connectangles="0,0,0,0,0"/>
                </v:shape>
                <v:shape id="Freeform 148" o:spid="_x0000_s1032"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" path="m474,266r-362,l112,289r362,l474,266xe" fillcolor="#595959" stroked="f">
                  <v:path arrowok="t" o:connecttype="custom" o:connectlocs="474,266;112,266;112,289;474,289;474,266" o:connectangles="0,0,0,0,0"/>
                </v:shape>
                <v:shape id="Freeform 149" o:spid="_x0000_s1033"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" path="m340,177r-228,l112,200r228,l340,177xe" fillcolor="#595959" stroked="f">
                  <v:path arrowok="t" o:connecttype="custom" o:connectlocs="340,177;112,177;112,200;340,200;340,177" o:connectangles="0,0,0,0,0"/>
                </v:shape>
                <v:shape id="Freeform 150" o:spid="_x0000_s1034" style="position:absolute;left:4721;top:5833;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" path="m497,50r-68,l536,155r51,l587,138,497,50xe" fillcolor="#595959" stroked="f">
                  <v:path arrowok="t" o:connecttype="custom" o:connectlocs="497,50;429,50;536,155;587,155;587,138;497,50" o:connectangles="0,0,0,0,0,0"/>
                </v:shape>
                <w10:wrap anchorx="page" anchory="page"/>
              </v:group>
            </w:pict>
          </mc:Fallback>
        </mc:AlternateContent>
      </w:r>
    </w:p>
    <w:p w14:paraId="67845D4A" w14:textId="77777777" w:rsidR="00000000" w:rsidRDefault="00000000">
      <w:pPr>
        <w:pStyle w:val="BodyText"/>
        <w:kinsoku w:val="0"/>
        <w:overflowPunct w:val="0"/>
        <w:rPr>
          <w:sz w:val="20"/>
          <w:szCs w:val="20"/>
        </w:rPr>
      </w:pPr>
    </w:p>
    <w:p w14:paraId="5BFBC170" w14:textId="77777777" w:rsidR="00000000" w:rsidRDefault="00000000">
      <w:pPr>
        <w:pStyle w:val="BodyText"/>
        <w:kinsoku w:val="0"/>
        <w:overflowPunct w:val="0"/>
        <w:rPr>
          <w:sz w:val="20"/>
          <w:szCs w:val="20"/>
        </w:rPr>
      </w:pPr>
    </w:p>
    <w:p w14:paraId="6438D28E" w14:textId="77777777" w:rsidR="00000000" w:rsidRDefault="00000000">
      <w:pPr>
        <w:pStyle w:val="BodyText"/>
        <w:kinsoku w:val="0"/>
        <w:overflowPunct w:val="0"/>
        <w:rPr>
          <w:sz w:val="20"/>
          <w:szCs w:val="20"/>
        </w:rPr>
      </w:pPr>
    </w:p>
    <w:p w14:paraId="72F28EDD" w14:textId="77777777" w:rsidR="00000000" w:rsidRDefault="00000000">
      <w:pPr>
        <w:pStyle w:val="BodyText"/>
        <w:kinsoku w:val="0"/>
        <w:overflowPunct w:val="0"/>
        <w:rPr>
          <w:sz w:val="20"/>
          <w:szCs w:val="20"/>
        </w:rPr>
      </w:pPr>
    </w:p>
    <w:p w14:paraId="5E5FA919" w14:textId="77777777" w:rsidR="00000000" w:rsidRDefault="00000000">
      <w:pPr>
        <w:pStyle w:val="BodyText"/>
        <w:kinsoku w:val="0"/>
        <w:overflowPunct w:val="0"/>
        <w:rPr>
          <w:sz w:val="18"/>
          <w:szCs w:val="18"/>
        </w:rPr>
      </w:pPr>
    </w:p>
    <w:tbl>
      <w:tblPr>
        <w:tblW w:w="0" w:type="auto"/>
        <w:tblInd w:w="3337" w:type="dxa"/>
        <w:tblLayout w:type="fixed"/>
        <w:tblCellMar>
          <w:left w:w="0" w:type="dxa"/>
          <w:right w:w="0" w:type="dxa"/>
        </w:tblCellMar>
        <w:tblLook w:val="0000" w:firstRow="0" w:lastRow="0" w:firstColumn="0" w:lastColumn="0" w:noHBand="0" w:noVBand="0"/>
      </w:tblPr>
      <w:tblGrid>
        <w:gridCol w:w="4597"/>
        <w:gridCol w:w="159"/>
      </w:tblGrid>
      <w:tr w:rsidR="00000000" w14:paraId="0B0B351E" w14:textId="77777777">
        <w:tblPrEx>
          <w:tblCellMar>
            <w:top w:w="0" w:type="dxa"/>
            <w:left w:w="0" w:type="dxa"/>
            <w:bottom w:w="0" w:type="dxa"/>
            <w:right w:w="0" w:type="dxa"/>
          </w:tblCellMar>
        </w:tblPrEx>
        <w:trPr>
          <w:trHeight w:val="226"/>
        </w:trPr>
        <w:tc>
          <w:tcPr>
            <w:tcW w:w="4597" w:type="dxa"/>
            <w:tcBorders>
              <w:top w:val="single" w:sz="6" w:space="0" w:color="A4A4A4"/>
              <w:left w:val="single" w:sz="6" w:space="0" w:color="A4A4A4"/>
              <w:bottom w:val="none" w:sz="6" w:space="0" w:color="auto"/>
              <w:right w:val="single" w:sz="6" w:space="0" w:color="717171"/>
            </w:tcBorders>
          </w:tcPr>
          <w:p w14:paraId="16E704D1" w14:textId="77777777" w:rsidR="00000000" w:rsidRDefault="00000000">
            <w:pPr>
              <w:pStyle w:val="TableParagraph"/>
              <w:kinsoku w:val="0"/>
              <w:overflowPunct w:val="0"/>
              <w:spacing w:before="65" w:line="142" w:lineRule="exact"/>
              <w:ind w:left="849"/>
              <w:rPr>
                <w:rFonts w:ascii="Calibri" w:hAnsi="Calibri" w:cs="Calibri"/>
                <w:spacing w:val="-2"/>
                <w:sz w:val="18"/>
                <w:szCs w:val="18"/>
              </w:rPr>
            </w:pPr>
            <w:r>
              <w:rPr>
                <w:rFonts w:ascii="Calibri" w:hAnsi="Calibri" w:cs="Calibri"/>
                <w:sz w:val="18"/>
                <w:szCs w:val="18"/>
              </w:rPr>
              <w:t>Art</w:t>
            </w:r>
            <w:r>
              <w:rPr>
                <w:spacing w:val="-8"/>
                <w:sz w:val="18"/>
                <w:szCs w:val="18"/>
              </w:rPr>
              <w:t xml:space="preserve"> </w:t>
            </w:r>
            <w:r>
              <w:rPr>
                <w:rFonts w:ascii="Calibri" w:hAnsi="Calibri" w:cs="Calibri"/>
                <w:sz w:val="18"/>
                <w:szCs w:val="18"/>
              </w:rPr>
              <w:t>of</w:t>
            </w:r>
            <w:r>
              <w:rPr>
                <w:spacing w:val="-8"/>
                <w:sz w:val="18"/>
                <w:szCs w:val="18"/>
              </w:rPr>
              <w:t xml:space="preserve"> </w:t>
            </w:r>
            <w:r>
              <w:rPr>
                <w:rFonts w:ascii="Calibri" w:hAnsi="Calibri" w:cs="Calibri"/>
                <w:sz w:val="18"/>
                <w:szCs w:val="18"/>
              </w:rPr>
              <w:t>Lorem</w:t>
            </w:r>
            <w:r>
              <w:rPr>
                <w:spacing w:val="-8"/>
                <w:sz w:val="18"/>
                <w:szCs w:val="18"/>
              </w:rPr>
              <w:t xml:space="preserve"> </w:t>
            </w:r>
            <w:r>
              <w:rPr>
                <w:rFonts w:ascii="Calibri" w:hAnsi="Calibri" w:cs="Calibri"/>
                <w:spacing w:val="-2"/>
                <w:sz w:val="18"/>
                <w:szCs w:val="18"/>
              </w:rPr>
              <w:t>Ipsum</w:t>
            </w:r>
          </w:p>
        </w:tc>
        <w:tc>
          <w:tcPr>
            <w:tcW w:w="159" w:type="dxa"/>
            <w:tcBorders>
              <w:top w:val="single" w:sz="6" w:space="0" w:color="717171"/>
              <w:left w:val="single" w:sz="6" w:space="0" w:color="717171"/>
              <w:bottom w:val="single" w:sz="6" w:space="0" w:color="717171"/>
              <w:right w:val="single" w:sz="6" w:space="0" w:color="717171"/>
            </w:tcBorders>
          </w:tcPr>
          <w:p w14:paraId="37B08C82" w14:textId="3F44A82B" w:rsidR="00000000" w:rsidRDefault="00525BC3">
            <w:pPr>
              <w:pStyle w:val="TableParagraph"/>
              <w:kinsoku w:val="0"/>
              <w:overflowPunct w:val="0"/>
              <w:spacing w:line="240" w:lineRule="auto"/>
              <w:ind w:left="-2" w:right="-58"/>
              <w:rPr>
                <w:sz w:val="20"/>
                <w:szCs w:val="20"/>
              </w:rPr>
            </w:pPr>
            <w:r>
              <w:rPr>
                <w:noProof/>
                <w:sz w:val="20"/>
                <w:szCs w:val="20"/>
              </w:rPr>
              <mc:AlternateContent>
                <mc:Choice Requires="wpg">
                  <w:drawing>
                    <wp:inline distT="0" distB="0" distL="0" distR="0" wp14:anchorId="3F65DB5E" wp14:editId="29B9281D">
                      <wp:extent cx="100965" cy="153670"/>
                      <wp:effectExtent l="5080" t="4445" r="0" b="0"/>
                      <wp:docPr id="13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 cy="153670"/>
                                <a:chOff x="0" y="0"/>
                                <a:chExt cx="159" cy="242"/>
                              </a:xfrm>
                            </wpg:grpSpPr>
                            <pic:pic xmlns:pic="http://schemas.openxmlformats.org/drawingml/2006/picture">
                              <pic:nvPicPr>
                                <pic:cNvPr id="132" name="Picture 1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 y="18"/>
                                  <a:ext cx="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54"/>
                              <wps:cNvSpPr>
                                <a:spLocks/>
                              </wps:cNvSpPr>
                              <wps:spPr bwMode="auto">
                                <a:xfrm>
                                  <a:off x="35" y="105"/>
                                  <a:ext cx="89" cy="43"/>
                                </a:xfrm>
                                <a:custGeom>
                                  <a:avLst/>
                                  <a:gdLst>
                                    <a:gd name="T0" fmla="*/ 0 w 89"/>
                                    <a:gd name="T1" fmla="*/ 0 h 43"/>
                                    <a:gd name="T2" fmla="*/ 45 w 89"/>
                                    <a:gd name="T3" fmla="*/ 42 h 43"/>
                                    <a:gd name="T4" fmla="*/ 88 w 89"/>
                                    <a:gd name="T5" fmla="*/ 2 h 43"/>
                                  </a:gdLst>
                                  <a:ahLst/>
                                  <a:cxnLst>
                                    <a:cxn ang="0">
                                      <a:pos x="T0" y="T1"/>
                                    </a:cxn>
                                    <a:cxn ang="0">
                                      <a:pos x="T2" y="T3"/>
                                    </a:cxn>
                                    <a:cxn ang="0">
                                      <a:pos x="T4" y="T5"/>
                                    </a:cxn>
                                  </a:cxnLst>
                                  <a:rect l="0" t="0" r="r" b="b"/>
                                  <a:pathLst>
                                    <a:path w="89" h="43">
                                      <a:moveTo>
                                        <a:pt x="0" y="0"/>
                                      </a:moveTo>
                                      <a:lnTo>
                                        <a:pt x="45" y="42"/>
                                      </a:lnTo>
                                      <a:lnTo>
                                        <a:pt x="88" y="2"/>
                                      </a:lnTo>
                                    </a:path>
                                  </a:pathLst>
                                </a:custGeom>
                                <a:noFill/>
                                <a:ln w="14199">
                                  <a:solidFill>
                                    <a:srgbClr val="7171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685999" id="Group 151" o:spid="_x0000_s1026" style="width:7.95pt;height:12.1pt;mso-position-horizontal-relative:char;mso-position-vertical-relative:line" coordsize="159,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&#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">
                      <v:shape id="Picture 152" o:spid="_x0000_s1027" type="#_x0000_t75" style="position:absolute;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">
                        <v:imagedata r:id="rId62" o:title=""/>
                      </v:shape>
                      <v:shape id="Picture 153" o:spid="_x0000_s1028" type="#_x0000_t75" style="position:absolute;left:16;top:18;width:12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">
                        <v:imagedata r:id="rId63" o:title=""/>
                      </v:shape>
                      <v:shape id="Freeform 154" o:spid="_x0000_s1029" style="position:absolute;left:35;top:105;width:89;height:43;visibility:visible;mso-wrap-style:square;v-text-anchor:top" coordsize="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" path="m,l45,42,88,2e" filled="f" strokecolor="#717171" strokeweight=".39442mm">
                        <v:path arrowok="t" o:connecttype="custom" o:connectlocs="0,0;45,42;88,2" o:connectangles="0,0,0"/>
                      </v:shape>
                      <w10:anchorlock/>
                    </v:group>
                  </w:pict>
                </mc:Fallback>
              </mc:AlternateContent>
            </w:r>
          </w:p>
        </w:tc>
      </w:tr>
      <w:tr w:rsidR="00000000" w14:paraId="3AD663E2" w14:textId="77777777">
        <w:tblPrEx>
          <w:tblCellMar>
            <w:top w:w="0" w:type="dxa"/>
            <w:left w:w="0" w:type="dxa"/>
            <w:bottom w:w="0" w:type="dxa"/>
            <w:right w:w="0" w:type="dxa"/>
          </w:tblCellMar>
        </w:tblPrEx>
        <w:trPr>
          <w:trHeight w:val="586"/>
        </w:trPr>
        <w:tc>
          <w:tcPr>
            <w:tcW w:w="4756" w:type="dxa"/>
            <w:gridSpan w:val="2"/>
            <w:tcBorders>
              <w:top w:val="none" w:sz="6" w:space="0" w:color="auto"/>
              <w:left w:val="single" w:sz="6" w:space="0" w:color="A4A4A4"/>
              <w:bottom w:val="single" w:sz="6" w:space="0" w:color="A4A4A4"/>
              <w:right w:val="single" w:sz="6" w:space="0" w:color="A4A4A4"/>
            </w:tcBorders>
          </w:tcPr>
          <w:p w14:paraId="480163DD" w14:textId="77777777" w:rsidR="00000000" w:rsidRDefault="00000000">
            <w:pPr>
              <w:pStyle w:val="TableParagraph"/>
              <w:kinsoku w:val="0"/>
              <w:overflowPunct w:val="0"/>
              <w:spacing w:line="175" w:lineRule="exact"/>
              <w:ind w:left="1080"/>
              <w:rPr>
                <w:rFonts w:ascii="Calibri" w:hAnsi="Calibri" w:cs="Calibri"/>
                <w:i/>
                <w:iCs/>
                <w:color w:val="7F7F7F"/>
                <w:spacing w:val="-2"/>
                <w:w w:val="105"/>
                <w:sz w:val="15"/>
                <w:szCs w:val="15"/>
              </w:rPr>
            </w:pPr>
            <w:r>
              <w:rPr>
                <w:rFonts w:ascii="Calibri" w:hAnsi="Calibri" w:cs="Calibri"/>
                <w:i/>
                <w:iCs/>
                <w:color w:val="7F7F7F"/>
                <w:w w:val="105"/>
                <w:sz w:val="15"/>
                <w:szCs w:val="15"/>
              </w:rPr>
              <w:t>John</w:t>
            </w:r>
            <w:r>
              <w:rPr>
                <w:color w:val="7F7F7F"/>
                <w:spacing w:val="-8"/>
                <w:w w:val="105"/>
                <w:sz w:val="15"/>
                <w:szCs w:val="15"/>
              </w:rPr>
              <w:t xml:space="preserve"> </w:t>
            </w:r>
            <w:r>
              <w:rPr>
                <w:rFonts w:ascii="Calibri" w:hAnsi="Calibri" w:cs="Calibri"/>
                <w:i/>
                <w:iCs/>
                <w:color w:val="7F7F7F"/>
                <w:spacing w:val="-2"/>
                <w:w w:val="105"/>
                <w:sz w:val="15"/>
                <w:szCs w:val="15"/>
              </w:rPr>
              <w:t>Smith</w:t>
            </w:r>
          </w:p>
          <w:p w14:paraId="7860F650" w14:textId="447FB302" w:rsidR="00000000" w:rsidRDefault="00525BC3">
            <w:pPr>
              <w:pStyle w:val="TableParagraph"/>
              <w:kinsoku w:val="0"/>
              <w:overflowPunct w:val="0"/>
              <w:spacing w:before="102" w:line="240" w:lineRule="auto"/>
              <w:ind w:left="1048"/>
              <w:rPr>
                <w:rFonts w:ascii="Calibri" w:hAnsi="Calibri" w:cs="Calibri"/>
                <w:color w:val="A4A4A4"/>
                <w:w w:val="105"/>
                <w:sz w:val="15"/>
                <w:szCs w:val="15"/>
              </w:rPr>
            </w:pPr>
            <w:r>
              <w:rPr>
                <w:noProof/>
                <w:position w:val="-7"/>
              </w:rPr>
              <w:drawing>
                <wp:inline distT="0" distB="0" distL="0" distR="0" wp14:anchorId="532315D0" wp14:editId="588013AD">
                  <wp:extent cx="137160" cy="137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000000">
              <w:rPr>
                <w:sz w:val="20"/>
                <w:szCs w:val="20"/>
              </w:rPr>
              <w:t xml:space="preserve"> </w:t>
            </w:r>
            <w:r w:rsidR="00000000">
              <w:rPr>
                <w:rFonts w:ascii="Calibri" w:hAnsi="Calibri" w:cs="Calibri"/>
                <w:color w:val="A4A4A4"/>
                <w:w w:val="105"/>
                <w:sz w:val="15"/>
                <w:szCs w:val="15"/>
              </w:rPr>
              <w:t>lorem,</w:t>
            </w:r>
            <w:r w:rsidR="00000000">
              <w:rPr>
                <w:color w:val="A4A4A4"/>
                <w:spacing w:val="-3"/>
                <w:w w:val="105"/>
                <w:sz w:val="15"/>
                <w:szCs w:val="15"/>
              </w:rPr>
              <w:t xml:space="preserve"> </w:t>
            </w:r>
            <w:r w:rsidR="00000000">
              <w:rPr>
                <w:rFonts w:ascii="Calibri" w:hAnsi="Calibri" w:cs="Calibri"/>
                <w:color w:val="A4A4A4"/>
                <w:w w:val="105"/>
                <w:sz w:val="15"/>
                <w:szCs w:val="15"/>
              </w:rPr>
              <w:t>ipsum,</w:t>
            </w:r>
            <w:r w:rsidR="00000000">
              <w:rPr>
                <w:color w:val="A4A4A4"/>
                <w:spacing w:val="-3"/>
                <w:w w:val="105"/>
                <w:sz w:val="15"/>
                <w:szCs w:val="15"/>
              </w:rPr>
              <w:t xml:space="preserve"> </w:t>
            </w:r>
            <w:r w:rsidR="00000000">
              <w:rPr>
                <w:rFonts w:ascii="Calibri" w:hAnsi="Calibri" w:cs="Calibri"/>
                <w:color w:val="A4A4A4"/>
                <w:w w:val="105"/>
                <w:sz w:val="15"/>
                <w:szCs w:val="15"/>
              </w:rPr>
              <w:t>dolor,</w:t>
            </w:r>
            <w:r w:rsidR="00000000">
              <w:rPr>
                <w:color w:val="A4A4A4"/>
                <w:spacing w:val="-3"/>
                <w:w w:val="105"/>
                <w:sz w:val="15"/>
                <w:szCs w:val="15"/>
              </w:rPr>
              <w:t xml:space="preserve"> </w:t>
            </w:r>
            <w:r w:rsidR="00000000">
              <w:rPr>
                <w:rFonts w:ascii="Calibri" w:hAnsi="Calibri" w:cs="Calibri"/>
                <w:color w:val="A4A4A4"/>
                <w:w w:val="105"/>
                <w:sz w:val="15"/>
                <w:szCs w:val="15"/>
              </w:rPr>
              <w:t>sit</w:t>
            </w:r>
          </w:p>
        </w:tc>
      </w:tr>
    </w:tbl>
    <w:p w14:paraId="4DC2A2A7" w14:textId="77777777" w:rsidR="00000000" w:rsidRDefault="00000000">
      <w:pPr>
        <w:pStyle w:val="BodyText"/>
        <w:kinsoku w:val="0"/>
        <w:overflowPunct w:val="0"/>
        <w:spacing w:before="1"/>
        <w:rPr>
          <w:sz w:val="7"/>
          <w:szCs w:val="7"/>
        </w:rPr>
      </w:pPr>
    </w:p>
    <w:tbl>
      <w:tblPr>
        <w:tblW w:w="0" w:type="auto"/>
        <w:tblInd w:w="3337" w:type="dxa"/>
        <w:tblLayout w:type="fixed"/>
        <w:tblCellMar>
          <w:left w:w="0" w:type="dxa"/>
          <w:right w:w="0" w:type="dxa"/>
        </w:tblCellMar>
        <w:tblLook w:val="0000" w:firstRow="0" w:lastRow="0" w:firstColumn="0" w:lastColumn="0" w:noHBand="0" w:noVBand="0"/>
      </w:tblPr>
      <w:tblGrid>
        <w:gridCol w:w="4597"/>
        <w:gridCol w:w="159"/>
      </w:tblGrid>
      <w:tr w:rsidR="00000000" w14:paraId="53668D0D" w14:textId="77777777">
        <w:tblPrEx>
          <w:tblCellMar>
            <w:top w:w="0" w:type="dxa"/>
            <w:left w:w="0" w:type="dxa"/>
            <w:bottom w:w="0" w:type="dxa"/>
            <w:right w:w="0" w:type="dxa"/>
          </w:tblCellMar>
        </w:tblPrEx>
        <w:trPr>
          <w:trHeight w:val="226"/>
        </w:trPr>
        <w:tc>
          <w:tcPr>
            <w:tcW w:w="4597" w:type="dxa"/>
            <w:tcBorders>
              <w:top w:val="single" w:sz="6" w:space="0" w:color="A4A4A4"/>
              <w:left w:val="single" w:sz="6" w:space="0" w:color="A4A4A4"/>
              <w:bottom w:val="none" w:sz="6" w:space="0" w:color="auto"/>
              <w:right w:val="single" w:sz="6" w:space="0" w:color="717171"/>
            </w:tcBorders>
          </w:tcPr>
          <w:p w14:paraId="3EE6BA6F" w14:textId="77777777" w:rsidR="00000000" w:rsidRDefault="00000000">
            <w:pPr>
              <w:pStyle w:val="TableParagraph"/>
              <w:kinsoku w:val="0"/>
              <w:overflowPunct w:val="0"/>
              <w:spacing w:before="64" w:line="142" w:lineRule="exact"/>
              <w:ind w:left="849"/>
              <w:rPr>
                <w:rFonts w:ascii="Calibri" w:hAnsi="Calibri" w:cs="Calibri"/>
                <w:spacing w:val="-2"/>
                <w:sz w:val="18"/>
                <w:szCs w:val="18"/>
              </w:rPr>
            </w:pPr>
            <w:r>
              <w:rPr>
                <w:rFonts w:ascii="Calibri" w:hAnsi="Calibri" w:cs="Calibri"/>
                <w:sz w:val="18"/>
                <w:szCs w:val="18"/>
              </w:rPr>
              <w:t>Art</w:t>
            </w:r>
            <w:r>
              <w:rPr>
                <w:spacing w:val="-8"/>
                <w:sz w:val="18"/>
                <w:szCs w:val="18"/>
              </w:rPr>
              <w:t xml:space="preserve"> </w:t>
            </w:r>
            <w:r>
              <w:rPr>
                <w:rFonts w:ascii="Calibri" w:hAnsi="Calibri" w:cs="Calibri"/>
                <w:sz w:val="18"/>
                <w:szCs w:val="18"/>
              </w:rPr>
              <w:t>of</w:t>
            </w:r>
            <w:r>
              <w:rPr>
                <w:spacing w:val="-8"/>
                <w:sz w:val="18"/>
                <w:szCs w:val="18"/>
              </w:rPr>
              <w:t xml:space="preserve"> </w:t>
            </w:r>
            <w:r>
              <w:rPr>
                <w:rFonts w:ascii="Calibri" w:hAnsi="Calibri" w:cs="Calibri"/>
                <w:sz w:val="18"/>
                <w:szCs w:val="18"/>
              </w:rPr>
              <w:t>Lorem</w:t>
            </w:r>
            <w:r>
              <w:rPr>
                <w:spacing w:val="-8"/>
                <w:sz w:val="18"/>
                <w:szCs w:val="18"/>
              </w:rPr>
              <w:t xml:space="preserve"> </w:t>
            </w:r>
            <w:r>
              <w:rPr>
                <w:rFonts w:ascii="Calibri" w:hAnsi="Calibri" w:cs="Calibri"/>
                <w:spacing w:val="-2"/>
                <w:sz w:val="18"/>
                <w:szCs w:val="18"/>
              </w:rPr>
              <w:t>Ipsum</w:t>
            </w:r>
          </w:p>
        </w:tc>
        <w:tc>
          <w:tcPr>
            <w:tcW w:w="159" w:type="dxa"/>
            <w:tcBorders>
              <w:top w:val="single" w:sz="6" w:space="0" w:color="717171"/>
              <w:left w:val="single" w:sz="6" w:space="0" w:color="717171"/>
              <w:bottom w:val="single" w:sz="6" w:space="0" w:color="717171"/>
              <w:right w:val="single" w:sz="6" w:space="0" w:color="717171"/>
            </w:tcBorders>
          </w:tcPr>
          <w:p w14:paraId="348AFF07" w14:textId="730ED628" w:rsidR="00000000" w:rsidRDefault="00525BC3">
            <w:pPr>
              <w:pStyle w:val="TableParagraph"/>
              <w:kinsoku w:val="0"/>
              <w:overflowPunct w:val="0"/>
              <w:spacing w:line="240" w:lineRule="auto"/>
              <w:ind w:left="-2" w:right="-58"/>
              <w:rPr>
                <w:sz w:val="20"/>
                <w:szCs w:val="20"/>
              </w:rPr>
            </w:pPr>
            <w:r>
              <w:rPr>
                <w:noProof/>
                <w:sz w:val="20"/>
                <w:szCs w:val="20"/>
              </w:rPr>
              <mc:AlternateContent>
                <mc:Choice Requires="wpg">
                  <w:drawing>
                    <wp:inline distT="0" distB="0" distL="0" distR="0" wp14:anchorId="0408AE93" wp14:editId="11653780">
                      <wp:extent cx="100965" cy="153670"/>
                      <wp:effectExtent l="5080" t="635" r="0" b="0"/>
                      <wp:docPr id="127"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 cy="153670"/>
                                <a:chOff x="0" y="0"/>
                                <a:chExt cx="159" cy="242"/>
                              </a:xfrm>
                            </wpg:grpSpPr>
                            <pic:pic xmlns:pic="http://schemas.openxmlformats.org/drawingml/2006/picture">
                              <pic:nvPicPr>
                                <pic:cNvPr id="128" name="Picture 1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6" y="18"/>
                                  <a:ext cx="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Freeform 158"/>
                              <wps:cNvSpPr>
                                <a:spLocks/>
                              </wps:cNvSpPr>
                              <wps:spPr bwMode="auto">
                                <a:xfrm>
                                  <a:off x="35" y="105"/>
                                  <a:ext cx="89" cy="43"/>
                                </a:xfrm>
                                <a:custGeom>
                                  <a:avLst/>
                                  <a:gdLst>
                                    <a:gd name="T0" fmla="*/ 0 w 89"/>
                                    <a:gd name="T1" fmla="*/ 0 h 43"/>
                                    <a:gd name="T2" fmla="*/ 45 w 89"/>
                                    <a:gd name="T3" fmla="*/ 42 h 43"/>
                                    <a:gd name="T4" fmla="*/ 88 w 89"/>
                                    <a:gd name="T5" fmla="*/ 2 h 43"/>
                                  </a:gdLst>
                                  <a:ahLst/>
                                  <a:cxnLst>
                                    <a:cxn ang="0">
                                      <a:pos x="T0" y="T1"/>
                                    </a:cxn>
                                    <a:cxn ang="0">
                                      <a:pos x="T2" y="T3"/>
                                    </a:cxn>
                                    <a:cxn ang="0">
                                      <a:pos x="T4" y="T5"/>
                                    </a:cxn>
                                  </a:cxnLst>
                                  <a:rect l="0" t="0" r="r" b="b"/>
                                  <a:pathLst>
                                    <a:path w="89" h="43">
                                      <a:moveTo>
                                        <a:pt x="0" y="0"/>
                                      </a:moveTo>
                                      <a:lnTo>
                                        <a:pt x="45" y="42"/>
                                      </a:lnTo>
                                      <a:lnTo>
                                        <a:pt x="88" y="2"/>
                                      </a:lnTo>
                                    </a:path>
                                  </a:pathLst>
                                </a:custGeom>
                                <a:noFill/>
                                <a:ln w="14199">
                                  <a:solidFill>
                                    <a:srgbClr val="7171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1BE788" id="Group 155" o:spid="_x0000_s1026" style="width:7.95pt;height:12.1pt;mso-position-horizontal-relative:char;mso-position-vertical-relative:line" coordsize="159,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">
                      <v:shape id="Picture 156" o:spid="_x0000_s1027" type="#_x0000_t75" style="position:absolute;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">
                        <v:imagedata r:id="rId62" o:title=""/>
                      </v:shape>
                      <v:shape id="Picture 157" o:spid="_x0000_s1028" type="#_x0000_t75" style="position:absolute;left:16;top:18;width:12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">
                        <v:imagedata r:id="rId66" o:title=""/>
                      </v:shape>
                      <v:shape id="Freeform 158" o:spid="_x0000_s1029" style="position:absolute;left:35;top:105;width:89;height:43;visibility:visible;mso-wrap-style:square;v-text-anchor:top" coordsize="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" path="m,l45,42,88,2e" filled="f" strokecolor="#717171" strokeweight=".39442mm">
                        <v:path arrowok="t" o:connecttype="custom" o:connectlocs="0,0;45,42;88,2" o:connectangles="0,0,0"/>
                      </v:shape>
                      <w10:anchorlock/>
                    </v:group>
                  </w:pict>
                </mc:Fallback>
              </mc:AlternateContent>
            </w:r>
          </w:p>
        </w:tc>
      </w:tr>
      <w:tr w:rsidR="00000000" w14:paraId="07E3D474" w14:textId="77777777">
        <w:tblPrEx>
          <w:tblCellMar>
            <w:top w:w="0" w:type="dxa"/>
            <w:left w:w="0" w:type="dxa"/>
            <w:bottom w:w="0" w:type="dxa"/>
            <w:right w:w="0" w:type="dxa"/>
          </w:tblCellMar>
        </w:tblPrEx>
        <w:trPr>
          <w:trHeight w:val="585"/>
        </w:trPr>
        <w:tc>
          <w:tcPr>
            <w:tcW w:w="4756" w:type="dxa"/>
            <w:gridSpan w:val="2"/>
            <w:tcBorders>
              <w:top w:val="none" w:sz="6" w:space="0" w:color="auto"/>
              <w:left w:val="single" w:sz="6" w:space="0" w:color="A4A4A4"/>
              <w:bottom w:val="single" w:sz="6" w:space="0" w:color="A4A4A4"/>
              <w:right w:val="single" w:sz="6" w:space="0" w:color="A4A4A4"/>
            </w:tcBorders>
          </w:tcPr>
          <w:p w14:paraId="203E1FF0" w14:textId="77777777" w:rsidR="00000000" w:rsidRDefault="00000000">
            <w:pPr>
              <w:pStyle w:val="TableParagraph"/>
              <w:kinsoku w:val="0"/>
              <w:overflowPunct w:val="0"/>
              <w:spacing w:line="175" w:lineRule="exact"/>
              <w:ind w:left="1080"/>
              <w:rPr>
                <w:rFonts w:ascii="Calibri" w:hAnsi="Calibri" w:cs="Calibri"/>
                <w:i/>
                <w:iCs/>
                <w:color w:val="7F7F7F"/>
                <w:spacing w:val="-2"/>
                <w:w w:val="105"/>
                <w:sz w:val="15"/>
                <w:szCs w:val="15"/>
              </w:rPr>
            </w:pPr>
            <w:r>
              <w:rPr>
                <w:rFonts w:ascii="Calibri" w:hAnsi="Calibri" w:cs="Calibri"/>
                <w:i/>
                <w:iCs/>
                <w:color w:val="7F7F7F"/>
                <w:w w:val="105"/>
                <w:sz w:val="15"/>
                <w:szCs w:val="15"/>
              </w:rPr>
              <w:t>John</w:t>
            </w:r>
            <w:r>
              <w:rPr>
                <w:color w:val="7F7F7F"/>
                <w:spacing w:val="-8"/>
                <w:w w:val="105"/>
                <w:sz w:val="15"/>
                <w:szCs w:val="15"/>
              </w:rPr>
              <w:t xml:space="preserve"> </w:t>
            </w:r>
            <w:r>
              <w:rPr>
                <w:rFonts w:ascii="Calibri" w:hAnsi="Calibri" w:cs="Calibri"/>
                <w:i/>
                <w:iCs/>
                <w:color w:val="7F7F7F"/>
                <w:spacing w:val="-2"/>
                <w:w w:val="105"/>
                <w:sz w:val="15"/>
                <w:szCs w:val="15"/>
              </w:rPr>
              <w:t>Smith</w:t>
            </w:r>
          </w:p>
          <w:p w14:paraId="0A5C0977" w14:textId="63237672" w:rsidR="00000000" w:rsidRDefault="00525BC3">
            <w:pPr>
              <w:pStyle w:val="TableParagraph"/>
              <w:kinsoku w:val="0"/>
              <w:overflowPunct w:val="0"/>
              <w:spacing w:before="102" w:line="240" w:lineRule="auto"/>
              <w:ind w:left="1048"/>
              <w:rPr>
                <w:rFonts w:ascii="Calibri" w:hAnsi="Calibri" w:cs="Calibri"/>
                <w:color w:val="A4A4A4"/>
                <w:w w:val="105"/>
                <w:sz w:val="15"/>
                <w:szCs w:val="15"/>
              </w:rPr>
            </w:pPr>
            <w:r>
              <w:rPr>
                <w:noProof/>
                <w:position w:val="-7"/>
              </w:rPr>
              <w:drawing>
                <wp:inline distT="0" distB="0" distL="0" distR="0" wp14:anchorId="014D54D5" wp14:editId="12019E52">
                  <wp:extent cx="137160" cy="137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000000">
              <w:rPr>
                <w:sz w:val="20"/>
                <w:szCs w:val="20"/>
              </w:rPr>
              <w:t xml:space="preserve"> </w:t>
            </w:r>
            <w:r w:rsidR="00000000">
              <w:rPr>
                <w:rFonts w:ascii="Calibri" w:hAnsi="Calibri" w:cs="Calibri"/>
                <w:color w:val="A4A4A4"/>
                <w:w w:val="105"/>
                <w:sz w:val="15"/>
                <w:szCs w:val="15"/>
              </w:rPr>
              <w:t>lorem,</w:t>
            </w:r>
            <w:r w:rsidR="00000000">
              <w:rPr>
                <w:color w:val="A4A4A4"/>
                <w:spacing w:val="-3"/>
                <w:w w:val="105"/>
                <w:sz w:val="15"/>
                <w:szCs w:val="15"/>
              </w:rPr>
              <w:t xml:space="preserve"> </w:t>
            </w:r>
            <w:r w:rsidR="00000000">
              <w:rPr>
                <w:rFonts w:ascii="Calibri" w:hAnsi="Calibri" w:cs="Calibri"/>
                <w:color w:val="A4A4A4"/>
                <w:w w:val="105"/>
                <w:sz w:val="15"/>
                <w:szCs w:val="15"/>
              </w:rPr>
              <w:t>ipsum,</w:t>
            </w:r>
            <w:r w:rsidR="00000000">
              <w:rPr>
                <w:color w:val="A4A4A4"/>
                <w:spacing w:val="-3"/>
                <w:w w:val="105"/>
                <w:sz w:val="15"/>
                <w:szCs w:val="15"/>
              </w:rPr>
              <w:t xml:space="preserve"> </w:t>
            </w:r>
            <w:r w:rsidR="00000000">
              <w:rPr>
                <w:rFonts w:ascii="Calibri" w:hAnsi="Calibri" w:cs="Calibri"/>
                <w:color w:val="A4A4A4"/>
                <w:w w:val="105"/>
                <w:sz w:val="15"/>
                <w:szCs w:val="15"/>
              </w:rPr>
              <w:t>dolor,</w:t>
            </w:r>
            <w:r w:rsidR="00000000">
              <w:rPr>
                <w:color w:val="A4A4A4"/>
                <w:spacing w:val="-3"/>
                <w:w w:val="105"/>
                <w:sz w:val="15"/>
                <w:szCs w:val="15"/>
              </w:rPr>
              <w:t xml:space="preserve"> </w:t>
            </w:r>
            <w:r w:rsidR="00000000">
              <w:rPr>
                <w:rFonts w:ascii="Calibri" w:hAnsi="Calibri" w:cs="Calibri"/>
                <w:color w:val="A4A4A4"/>
                <w:w w:val="105"/>
                <w:sz w:val="15"/>
                <w:szCs w:val="15"/>
              </w:rPr>
              <w:t>sit</w:t>
            </w:r>
          </w:p>
        </w:tc>
      </w:tr>
    </w:tbl>
    <w:p w14:paraId="4A5A1EC9" w14:textId="77777777" w:rsidR="00000000" w:rsidRDefault="00000000">
      <w:pPr>
        <w:pStyle w:val="BodyText"/>
        <w:kinsoku w:val="0"/>
        <w:overflowPunct w:val="0"/>
        <w:spacing w:before="1"/>
        <w:rPr>
          <w:sz w:val="7"/>
          <w:szCs w:val="7"/>
        </w:rPr>
      </w:pPr>
    </w:p>
    <w:tbl>
      <w:tblPr>
        <w:tblW w:w="0" w:type="auto"/>
        <w:tblInd w:w="3337" w:type="dxa"/>
        <w:tblLayout w:type="fixed"/>
        <w:tblCellMar>
          <w:left w:w="0" w:type="dxa"/>
          <w:right w:w="0" w:type="dxa"/>
        </w:tblCellMar>
        <w:tblLook w:val="0000" w:firstRow="0" w:lastRow="0" w:firstColumn="0" w:lastColumn="0" w:noHBand="0" w:noVBand="0"/>
      </w:tblPr>
      <w:tblGrid>
        <w:gridCol w:w="4597"/>
        <w:gridCol w:w="159"/>
      </w:tblGrid>
      <w:tr w:rsidR="00000000" w14:paraId="16BEC9D4" w14:textId="77777777">
        <w:tblPrEx>
          <w:tblCellMar>
            <w:top w:w="0" w:type="dxa"/>
            <w:left w:w="0" w:type="dxa"/>
            <w:bottom w:w="0" w:type="dxa"/>
            <w:right w:w="0" w:type="dxa"/>
          </w:tblCellMar>
        </w:tblPrEx>
        <w:trPr>
          <w:trHeight w:val="226"/>
        </w:trPr>
        <w:tc>
          <w:tcPr>
            <w:tcW w:w="4597" w:type="dxa"/>
            <w:tcBorders>
              <w:top w:val="single" w:sz="6" w:space="0" w:color="A4A4A4"/>
              <w:left w:val="single" w:sz="6" w:space="0" w:color="A4A4A4"/>
              <w:bottom w:val="none" w:sz="6" w:space="0" w:color="auto"/>
              <w:right w:val="single" w:sz="6" w:space="0" w:color="717171"/>
            </w:tcBorders>
          </w:tcPr>
          <w:p w14:paraId="7E5BEB25" w14:textId="77777777" w:rsidR="00000000" w:rsidRDefault="00000000">
            <w:pPr>
              <w:pStyle w:val="TableParagraph"/>
              <w:kinsoku w:val="0"/>
              <w:overflowPunct w:val="0"/>
              <w:spacing w:before="64" w:line="142" w:lineRule="exact"/>
              <w:ind w:left="849"/>
              <w:rPr>
                <w:rFonts w:ascii="Calibri" w:hAnsi="Calibri" w:cs="Calibri"/>
                <w:spacing w:val="-2"/>
                <w:sz w:val="18"/>
                <w:szCs w:val="18"/>
              </w:rPr>
            </w:pPr>
            <w:r>
              <w:rPr>
                <w:rFonts w:ascii="Calibri" w:hAnsi="Calibri" w:cs="Calibri"/>
                <w:sz w:val="18"/>
                <w:szCs w:val="18"/>
              </w:rPr>
              <w:t>Art</w:t>
            </w:r>
            <w:r>
              <w:rPr>
                <w:spacing w:val="-8"/>
                <w:sz w:val="18"/>
                <w:szCs w:val="18"/>
              </w:rPr>
              <w:t xml:space="preserve"> </w:t>
            </w:r>
            <w:r>
              <w:rPr>
                <w:rFonts w:ascii="Calibri" w:hAnsi="Calibri" w:cs="Calibri"/>
                <w:sz w:val="18"/>
                <w:szCs w:val="18"/>
              </w:rPr>
              <w:t>of</w:t>
            </w:r>
            <w:r>
              <w:rPr>
                <w:spacing w:val="-8"/>
                <w:sz w:val="18"/>
                <w:szCs w:val="18"/>
              </w:rPr>
              <w:t xml:space="preserve"> </w:t>
            </w:r>
            <w:r>
              <w:rPr>
                <w:rFonts w:ascii="Calibri" w:hAnsi="Calibri" w:cs="Calibri"/>
                <w:sz w:val="18"/>
                <w:szCs w:val="18"/>
              </w:rPr>
              <w:t>Lorem</w:t>
            </w:r>
            <w:r>
              <w:rPr>
                <w:spacing w:val="-8"/>
                <w:sz w:val="18"/>
                <w:szCs w:val="18"/>
              </w:rPr>
              <w:t xml:space="preserve"> </w:t>
            </w:r>
            <w:r>
              <w:rPr>
                <w:rFonts w:ascii="Calibri" w:hAnsi="Calibri" w:cs="Calibri"/>
                <w:spacing w:val="-2"/>
                <w:sz w:val="18"/>
                <w:szCs w:val="18"/>
              </w:rPr>
              <w:t>Ipsum</w:t>
            </w:r>
          </w:p>
        </w:tc>
        <w:tc>
          <w:tcPr>
            <w:tcW w:w="159" w:type="dxa"/>
            <w:tcBorders>
              <w:top w:val="single" w:sz="6" w:space="0" w:color="717171"/>
              <w:left w:val="single" w:sz="6" w:space="0" w:color="717171"/>
              <w:bottom w:val="single" w:sz="6" w:space="0" w:color="717171"/>
              <w:right w:val="single" w:sz="6" w:space="0" w:color="717171"/>
            </w:tcBorders>
          </w:tcPr>
          <w:p w14:paraId="2758DA63" w14:textId="5B78B6F3" w:rsidR="00000000" w:rsidRDefault="00525BC3">
            <w:pPr>
              <w:pStyle w:val="TableParagraph"/>
              <w:kinsoku w:val="0"/>
              <w:overflowPunct w:val="0"/>
              <w:spacing w:line="240" w:lineRule="auto"/>
              <w:ind w:left="-2" w:right="-58"/>
              <w:rPr>
                <w:sz w:val="20"/>
                <w:szCs w:val="20"/>
              </w:rPr>
            </w:pPr>
            <w:r>
              <w:rPr>
                <w:noProof/>
                <w:sz w:val="20"/>
                <w:szCs w:val="20"/>
              </w:rPr>
              <mc:AlternateContent>
                <mc:Choice Requires="wpg">
                  <w:drawing>
                    <wp:inline distT="0" distB="0" distL="0" distR="0" wp14:anchorId="0EBC19B7" wp14:editId="3C45C3E3">
                      <wp:extent cx="100965" cy="153670"/>
                      <wp:effectExtent l="5080" t="0" r="0" b="1905"/>
                      <wp:docPr id="123"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 cy="153670"/>
                                <a:chOff x="0" y="0"/>
                                <a:chExt cx="159" cy="242"/>
                              </a:xfrm>
                            </wpg:grpSpPr>
                            <pic:pic xmlns:pic="http://schemas.openxmlformats.org/drawingml/2006/picture">
                              <pic:nvPicPr>
                                <pic:cNvPr id="124" name="Picture 1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6" y="18"/>
                                  <a:ext cx="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Freeform 162"/>
                              <wps:cNvSpPr>
                                <a:spLocks/>
                              </wps:cNvSpPr>
                              <wps:spPr bwMode="auto">
                                <a:xfrm>
                                  <a:off x="35" y="105"/>
                                  <a:ext cx="89" cy="43"/>
                                </a:xfrm>
                                <a:custGeom>
                                  <a:avLst/>
                                  <a:gdLst>
                                    <a:gd name="T0" fmla="*/ 0 w 89"/>
                                    <a:gd name="T1" fmla="*/ 0 h 43"/>
                                    <a:gd name="T2" fmla="*/ 45 w 89"/>
                                    <a:gd name="T3" fmla="*/ 42 h 43"/>
                                    <a:gd name="T4" fmla="*/ 88 w 89"/>
                                    <a:gd name="T5" fmla="*/ 1 h 43"/>
                                  </a:gdLst>
                                  <a:ahLst/>
                                  <a:cxnLst>
                                    <a:cxn ang="0">
                                      <a:pos x="T0" y="T1"/>
                                    </a:cxn>
                                    <a:cxn ang="0">
                                      <a:pos x="T2" y="T3"/>
                                    </a:cxn>
                                    <a:cxn ang="0">
                                      <a:pos x="T4" y="T5"/>
                                    </a:cxn>
                                  </a:cxnLst>
                                  <a:rect l="0" t="0" r="r" b="b"/>
                                  <a:pathLst>
                                    <a:path w="89" h="43">
                                      <a:moveTo>
                                        <a:pt x="0" y="0"/>
                                      </a:moveTo>
                                      <a:lnTo>
                                        <a:pt x="45" y="42"/>
                                      </a:lnTo>
                                      <a:lnTo>
                                        <a:pt x="88" y="1"/>
                                      </a:lnTo>
                                    </a:path>
                                  </a:pathLst>
                                </a:custGeom>
                                <a:noFill/>
                                <a:ln w="14199">
                                  <a:solidFill>
                                    <a:srgbClr val="7171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7B205F" id="Group 159" o:spid="_x0000_s1026" style="width:7.95pt;height:12.1pt;mso-position-horizontal-relative:char;mso-position-vertical-relative:line" coordsize="159,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">
                      <v:shape id="Picture 160" o:spid="_x0000_s1027" type="#_x0000_t75" style="position:absolute;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">
                        <v:imagedata r:id="rId62" o:title=""/>
                      </v:shape>
                      <v:shape id="Picture 161" o:spid="_x0000_s1028" type="#_x0000_t75" style="position:absolute;left:16;top:18;width:12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">
                        <v:imagedata r:id="rId66" o:title=""/>
                      </v:shape>
                      <v:shape id="Freeform 162" o:spid="_x0000_s1029" style="position:absolute;left:35;top:105;width:89;height:43;visibility:visible;mso-wrap-style:square;v-text-anchor:top" coordsize="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" path="m,l45,42,88,1e" filled="f" strokecolor="#717171" strokeweight=".39442mm">
                        <v:path arrowok="t" o:connecttype="custom" o:connectlocs="0,0;45,42;88,1" o:connectangles="0,0,0"/>
                      </v:shape>
                      <w10:anchorlock/>
                    </v:group>
                  </w:pict>
                </mc:Fallback>
              </mc:AlternateContent>
            </w:r>
          </w:p>
        </w:tc>
      </w:tr>
      <w:tr w:rsidR="00000000" w14:paraId="0DB653BE" w14:textId="77777777">
        <w:tblPrEx>
          <w:tblCellMar>
            <w:top w:w="0" w:type="dxa"/>
            <w:left w:w="0" w:type="dxa"/>
            <w:bottom w:w="0" w:type="dxa"/>
            <w:right w:w="0" w:type="dxa"/>
          </w:tblCellMar>
        </w:tblPrEx>
        <w:trPr>
          <w:trHeight w:val="585"/>
        </w:trPr>
        <w:tc>
          <w:tcPr>
            <w:tcW w:w="4756" w:type="dxa"/>
            <w:gridSpan w:val="2"/>
            <w:tcBorders>
              <w:top w:val="none" w:sz="6" w:space="0" w:color="auto"/>
              <w:left w:val="single" w:sz="6" w:space="0" w:color="A4A4A4"/>
              <w:bottom w:val="single" w:sz="6" w:space="0" w:color="A4A4A4"/>
              <w:right w:val="single" w:sz="6" w:space="0" w:color="A4A4A4"/>
            </w:tcBorders>
          </w:tcPr>
          <w:p w14:paraId="305196E5" w14:textId="77777777" w:rsidR="00000000" w:rsidRDefault="00000000">
            <w:pPr>
              <w:pStyle w:val="TableParagraph"/>
              <w:kinsoku w:val="0"/>
              <w:overflowPunct w:val="0"/>
              <w:spacing w:line="175" w:lineRule="exact"/>
              <w:ind w:left="1080"/>
              <w:rPr>
                <w:rFonts w:ascii="Calibri" w:hAnsi="Calibri" w:cs="Calibri"/>
                <w:i/>
                <w:iCs/>
                <w:color w:val="7F7F7F"/>
                <w:spacing w:val="-2"/>
                <w:w w:val="105"/>
                <w:sz w:val="15"/>
                <w:szCs w:val="15"/>
              </w:rPr>
            </w:pPr>
            <w:r>
              <w:rPr>
                <w:rFonts w:ascii="Calibri" w:hAnsi="Calibri" w:cs="Calibri"/>
                <w:i/>
                <w:iCs/>
                <w:color w:val="7F7F7F"/>
                <w:w w:val="105"/>
                <w:sz w:val="15"/>
                <w:szCs w:val="15"/>
              </w:rPr>
              <w:t>John</w:t>
            </w:r>
            <w:r>
              <w:rPr>
                <w:color w:val="7F7F7F"/>
                <w:spacing w:val="-8"/>
                <w:w w:val="105"/>
                <w:sz w:val="15"/>
                <w:szCs w:val="15"/>
              </w:rPr>
              <w:t xml:space="preserve"> </w:t>
            </w:r>
            <w:r>
              <w:rPr>
                <w:rFonts w:ascii="Calibri" w:hAnsi="Calibri" w:cs="Calibri"/>
                <w:i/>
                <w:iCs/>
                <w:color w:val="7F7F7F"/>
                <w:spacing w:val="-2"/>
                <w:w w:val="105"/>
                <w:sz w:val="15"/>
                <w:szCs w:val="15"/>
              </w:rPr>
              <w:t>Smith</w:t>
            </w:r>
          </w:p>
          <w:p w14:paraId="4516909B" w14:textId="0E9696AD" w:rsidR="00000000" w:rsidRDefault="00525BC3">
            <w:pPr>
              <w:pStyle w:val="TableParagraph"/>
              <w:kinsoku w:val="0"/>
              <w:overflowPunct w:val="0"/>
              <w:spacing w:before="102" w:line="240" w:lineRule="auto"/>
              <w:ind w:left="1048"/>
              <w:rPr>
                <w:rFonts w:ascii="Calibri" w:hAnsi="Calibri" w:cs="Calibri"/>
                <w:color w:val="A4A4A4"/>
                <w:w w:val="105"/>
                <w:sz w:val="15"/>
                <w:szCs w:val="15"/>
              </w:rPr>
            </w:pPr>
            <w:r>
              <w:rPr>
                <w:noProof/>
                <w:position w:val="-7"/>
              </w:rPr>
              <w:drawing>
                <wp:inline distT="0" distB="0" distL="0" distR="0" wp14:anchorId="081E2EAB" wp14:editId="172F59D9">
                  <wp:extent cx="137160" cy="137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000000">
              <w:rPr>
                <w:sz w:val="20"/>
                <w:szCs w:val="20"/>
              </w:rPr>
              <w:t xml:space="preserve"> </w:t>
            </w:r>
            <w:r w:rsidR="00000000">
              <w:rPr>
                <w:rFonts w:ascii="Calibri" w:hAnsi="Calibri" w:cs="Calibri"/>
                <w:color w:val="A4A4A4"/>
                <w:w w:val="105"/>
                <w:sz w:val="15"/>
                <w:szCs w:val="15"/>
              </w:rPr>
              <w:t>lorem,</w:t>
            </w:r>
            <w:r w:rsidR="00000000">
              <w:rPr>
                <w:color w:val="A4A4A4"/>
                <w:spacing w:val="-3"/>
                <w:w w:val="105"/>
                <w:sz w:val="15"/>
                <w:szCs w:val="15"/>
              </w:rPr>
              <w:t xml:space="preserve"> </w:t>
            </w:r>
            <w:r w:rsidR="00000000">
              <w:rPr>
                <w:rFonts w:ascii="Calibri" w:hAnsi="Calibri" w:cs="Calibri"/>
                <w:color w:val="A4A4A4"/>
                <w:w w:val="105"/>
                <w:sz w:val="15"/>
                <w:szCs w:val="15"/>
              </w:rPr>
              <w:t>ipsum,</w:t>
            </w:r>
            <w:r w:rsidR="00000000">
              <w:rPr>
                <w:color w:val="A4A4A4"/>
                <w:spacing w:val="-3"/>
                <w:w w:val="105"/>
                <w:sz w:val="15"/>
                <w:szCs w:val="15"/>
              </w:rPr>
              <w:t xml:space="preserve"> </w:t>
            </w:r>
            <w:r w:rsidR="00000000">
              <w:rPr>
                <w:rFonts w:ascii="Calibri" w:hAnsi="Calibri" w:cs="Calibri"/>
                <w:color w:val="A4A4A4"/>
                <w:w w:val="105"/>
                <w:sz w:val="15"/>
                <w:szCs w:val="15"/>
              </w:rPr>
              <w:t>dolor,</w:t>
            </w:r>
            <w:r w:rsidR="00000000">
              <w:rPr>
                <w:color w:val="A4A4A4"/>
                <w:spacing w:val="-3"/>
                <w:w w:val="105"/>
                <w:sz w:val="15"/>
                <w:szCs w:val="15"/>
              </w:rPr>
              <w:t xml:space="preserve"> </w:t>
            </w:r>
            <w:r w:rsidR="00000000">
              <w:rPr>
                <w:rFonts w:ascii="Calibri" w:hAnsi="Calibri" w:cs="Calibri"/>
                <w:color w:val="A4A4A4"/>
                <w:w w:val="105"/>
                <w:sz w:val="15"/>
                <w:szCs w:val="15"/>
              </w:rPr>
              <w:t>sit</w:t>
            </w:r>
          </w:p>
        </w:tc>
      </w:tr>
    </w:tbl>
    <w:p w14:paraId="26B753CD" w14:textId="77777777" w:rsidR="00000000" w:rsidRDefault="00000000">
      <w:pPr>
        <w:pStyle w:val="BodyText"/>
        <w:kinsoku w:val="0"/>
        <w:overflowPunct w:val="0"/>
        <w:spacing w:before="1"/>
        <w:rPr>
          <w:sz w:val="7"/>
          <w:szCs w:val="7"/>
        </w:rPr>
      </w:pPr>
    </w:p>
    <w:tbl>
      <w:tblPr>
        <w:tblW w:w="0" w:type="auto"/>
        <w:tblInd w:w="3337" w:type="dxa"/>
        <w:tblLayout w:type="fixed"/>
        <w:tblCellMar>
          <w:left w:w="0" w:type="dxa"/>
          <w:right w:w="0" w:type="dxa"/>
        </w:tblCellMar>
        <w:tblLook w:val="0000" w:firstRow="0" w:lastRow="0" w:firstColumn="0" w:lastColumn="0" w:noHBand="0" w:noVBand="0"/>
      </w:tblPr>
      <w:tblGrid>
        <w:gridCol w:w="4597"/>
        <w:gridCol w:w="159"/>
      </w:tblGrid>
      <w:tr w:rsidR="00000000" w14:paraId="30AF1DEA" w14:textId="77777777">
        <w:tblPrEx>
          <w:tblCellMar>
            <w:top w:w="0" w:type="dxa"/>
            <w:left w:w="0" w:type="dxa"/>
            <w:bottom w:w="0" w:type="dxa"/>
            <w:right w:w="0" w:type="dxa"/>
          </w:tblCellMar>
        </w:tblPrEx>
        <w:trPr>
          <w:trHeight w:val="226"/>
        </w:trPr>
        <w:tc>
          <w:tcPr>
            <w:tcW w:w="4597" w:type="dxa"/>
            <w:tcBorders>
              <w:top w:val="single" w:sz="6" w:space="0" w:color="A4A4A4"/>
              <w:left w:val="single" w:sz="6" w:space="0" w:color="A4A4A4"/>
              <w:bottom w:val="none" w:sz="6" w:space="0" w:color="auto"/>
              <w:right w:val="single" w:sz="6" w:space="0" w:color="717171"/>
            </w:tcBorders>
          </w:tcPr>
          <w:p w14:paraId="6216A6A7" w14:textId="77777777" w:rsidR="00000000" w:rsidRDefault="00000000">
            <w:pPr>
              <w:pStyle w:val="TableParagraph"/>
              <w:kinsoku w:val="0"/>
              <w:overflowPunct w:val="0"/>
              <w:spacing w:before="64" w:line="142" w:lineRule="exact"/>
              <w:ind w:left="849"/>
              <w:rPr>
                <w:rFonts w:ascii="Calibri" w:hAnsi="Calibri" w:cs="Calibri"/>
                <w:spacing w:val="-2"/>
                <w:sz w:val="18"/>
                <w:szCs w:val="18"/>
              </w:rPr>
            </w:pPr>
            <w:r>
              <w:rPr>
                <w:rFonts w:ascii="Calibri" w:hAnsi="Calibri" w:cs="Calibri"/>
                <w:sz w:val="18"/>
                <w:szCs w:val="18"/>
              </w:rPr>
              <w:t>Art</w:t>
            </w:r>
            <w:r>
              <w:rPr>
                <w:spacing w:val="-8"/>
                <w:sz w:val="18"/>
                <w:szCs w:val="18"/>
              </w:rPr>
              <w:t xml:space="preserve"> </w:t>
            </w:r>
            <w:r>
              <w:rPr>
                <w:rFonts w:ascii="Calibri" w:hAnsi="Calibri" w:cs="Calibri"/>
                <w:sz w:val="18"/>
                <w:szCs w:val="18"/>
              </w:rPr>
              <w:t>of</w:t>
            </w:r>
            <w:r>
              <w:rPr>
                <w:spacing w:val="-8"/>
                <w:sz w:val="18"/>
                <w:szCs w:val="18"/>
              </w:rPr>
              <w:t xml:space="preserve"> </w:t>
            </w:r>
            <w:r>
              <w:rPr>
                <w:rFonts w:ascii="Calibri" w:hAnsi="Calibri" w:cs="Calibri"/>
                <w:sz w:val="18"/>
                <w:szCs w:val="18"/>
              </w:rPr>
              <w:t>Lorem</w:t>
            </w:r>
            <w:r>
              <w:rPr>
                <w:spacing w:val="-8"/>
                <w:sz w:val="18"/>
                <w:szCs w:val="18"/>
              </w:rPr>
              <w:t xml:space="preserve"> </w:t>
            </w:r>
            <w:r>
              <w:rPr>
                <w:rFonts w:ascii="Calibri" w:hAnsi="Calibri" w:cs="Calibri"/>
                <w:spacing w:val="-2"/>
                <w:sz w:val="18"/>
                <w:szCs w:val="18"/>
              </w:rPr>
              <w:t>Ipsum</w:t>
            </w:r>
          </w:p>
        </w:tc>
        <w:tc>
          <w:tcPr>
            <w:tcW w:w="159" w:type="dxa"/>
            <w:tcBorders>
              <w:top w:val="single" w:sz="6" w:space="0" w:color="717171"/>
              <w:left w:val="single" w:sz="6" w:space="0" w:color="717171"/>
              <w:bottom w:val="single" w:sz="6" w:space="0" w:color="717171"/>
              <w:right w:val="single" w:sz="6" w:space="0" w:color="717171"/>
            </w:tcBorders>
          </w:tcPr>
          <w:p w14:paraId="1A0443F0" w14:textId="0AC47584" w:rsidR="00000000" w:rsidRDefault="00525BC3">
            <w:pPr>
              <w:pStyle w:val="TableParagraph"/>
              <w:kinsoku w:val="0"/>
              <w:overflowPunct w:val="0"/>
              <w:spacing w:line="240" w:lineRule="auto"/>
              <w:ind w:left="-2" w:right="-58"/>
              <w:rPr>
                <w:sz w:val="20"/>
                <w:szCs w:val="20"/>
              </w:rPr>
            </w:pPr>
            <w:r>
              <w:rPr>
                <w:noProof/>
                <w:sz w:val="20"/>
                <w:szCs w:val="20"/>
              </w:rPr>
              <mc:AlternateContent>
                <mc:Choice Requires="wpg">
                  <w:drawing>
                    <wp:inline distT="0" distB="0" distL="0" distR="0" wp14:anchorId="08F10554" wp14:editId="59541C09">
                      <wp:extent cx="100965" cy="153670"/>
                      <wp:effectExtent l="5080" t="1905" r="0" b="0"/>
                      <wp:docPr id="11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 cy="153670"/>
                                <a:chOff x="0" y="0"/>
                                <a:chExt cx="159" cy="242"/>
                              </a:xfrm>
                            </wpg:grpSpPr>
                            <pic:pic xmlns:pic="http://schemas.openxmlformats.org/drawingml/2006/picture">
                              <pic:nvPicPr>
                                <pic:cNvPr id="120" name="Picture 1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6" y="18"/>
                                  <a:ext cx="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66"/>
                              <wps:cNvSpPr>
                                <a:spLocks/>
                              </wps:cNvSpPr>
                              <wps:spPr bwMode="auto">
                                <a:xfrm>
                                  <a:off x="35" y="105"/>
                                  <a:ext cx="89" cy="44"/>
                                </a:xfrm>
                                <a:custGeom>
                                  <a:avLst/>
                                  <a:gdLst>
                                    <a:gd name="T0" fmla="*/ 0 w 89"/>
                                    <a:gd name="T1" fmla="*/ 0 h 44"/>
                                    <a:gd name="T2" fmla="*/ 45 w 89"/>
                                    <a:gd name="T3" fmla="*/ 43 h 44"/>
                                    <a:gd name="T4" fmla="*/ 88 w 89"/>
                                    <a:gd name="T5" fmla="*/ 2 h 44"/>
                                  </a:gdLst>
                                  <a:ahLst/>
                                  <a:cxnLst>
                                    <a:cxn ang="0">
                                      <a:pos x="T0" y="T1"/>
                                    </a:cxn>
                                    <a:cxn ang="0">
                                      <a:pos x="T2" y="T3"/>
                                    </a:cxn>
                                    <a:cxn ang="0">
                                      <a:pos x="T4" y="T5"/>
                                    </a:cxn>
                                  </a:cxnLst>
                                  <a:rect l="0" t="0" r="r" b="b"/>
                                  <a:pathLst>
                                    <a:path w="89" h="44">
                                      <a:moveTo>
                                        <a:pt x="0" y="0"/>
                                      </a:moveTo>
                                      <a:lnTo>
                                        <a:pt x="45" y="43"/>
                                      </a:lnTo>
                                      <a:lnTo>
                                        <a:pt x="88" y="2"/>
                                      </a:lnTo>
                                    </a:path>
                                  </a:pathLst>
                                </a:custGeom>
                                <a:noFill/>
                                <a:ln w="14199">
                                  <a:solidFill>
                                    <a:srgbClr val="7171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D1077E" id="Group 163" o:spid="_x0000_s1026" style="width:7.95pt;height:12.1pt;mso-position-horizontal-relative:char;mso-position-vertical-relative:line" coordsize="159,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">
                      <v:shape id="Picture 164" o:spid="_x0000_s1027" type="#_x0000_t75" style="position:absolute;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">
                        <v:imagedata r:id="rId62" o:title=""/>
                      </v:shape>
                      <v:shape id="Picture 165" o:spid="_x0000_s1028" type="#_x0000_t75" style="position:absolute;left:16;top:18;width:12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">
                        <v:imagedata r:id="rId66" o:title=""/>
                      </v:shape>
                      <v:shape id="Freeform 166" o:spid="_x0000_s1029" style="position:absolute;left:35;top:105;width:89;height:44;visibility:visible;mso-wrap-style:square;v-text-anchor:top" coordsize="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" path="m,l45,43,88,2e" filled="f" strokecolor="#717171" strokeweight=".39442mm">
                        <v:path arrowok="t" o:connecttype="custom" o:connectlocs="0,0;45,43;88,2" o:connectangles="0,0,0"/>
                      </v:shape>
                      <w10:anchorlock/>
                    </v:group>
                  </w:pict>
                </mc:Fallback>
              </mc:AlternateContent>
            </w:r>
          </w:p>
        </w:tc>
      </w:tr>
      <w:tr w:rsidR="00000000" w14:paraId="3565305D" w14:textId="77777777">
        <w:tblPrEx>
          <w:tblCellMar>
            <w:top w:w="0" w:type="dxa"/>
            <w:left w:w="0" w:type="dxa"/>
            <w:bottom w:w="0" w:type="dxa"/>
            <w:right w:w="0" w:type="dxa"/>
          </w:tblCellMar>
        </w:tblPrEx>
        <w:trPr>
          <w:trHeight w:val="585"/>
        </w:trPr>
        <w:tc>
          <w:tcPr>
            <w:tcW w:w="4756" w:type="dxa"/>
            <w:gridSpan w:val="2"/>
            <w:tcBorders>
              <w:top w:val="none" w:sz="6" w:space="0" w:color="auto"/>
              <w:left w:val="single" w:sz="6" w:space="0" w:color="A4A4A4"/>
              <w:bottom w:val="single" w:sz="6" w:space="0" w:color="A4A4A4"/>
              <w:right w:val="single" w:sz="6" w:space="0" w:color="A4A4A4"/>
            </w:tcBorders>
          </w:tcPr>
          <w:p w14:paraId="491B57AC" w14:textId="77777777" w:rsidR="00000000" w:rsidRDefault="00000000">
            <w:pPr>
              <w:pStyle w:val="TableParagraph"/>
              <w:kinsoku w:val="0"/>
              <w:overflowPunct w:val="0"/>
              <w:spacing w:line="175" w:lineRule="exact"/>
              <w:ind w:left="1080"/>
              <w:rPr>
                <w:rFonts w:ascii="Calibri" w:hAnsi="Calibri" w:cs="Calibri"/>
                <w:i/>
                <w:iCs/>
                <w:color w:val="7F7F7F"/>
                <w:spacing w:val="-2"/>
                <w:w w:val="105"/>
                <w:sz w:val="15"/>
                <w:szCs w:val="15"/>
              </w:rPr>
            </w:pPr>
            <w:r>
              <w:rPr>
                <w:rFonts w:ascii="Calibri" w:hAnsi="Calibri" w:cs="Calibri"/>
                <w:i/>
                <w:iCs/>
                <w:color w:val="7F7F7F"/>
                <w:w w:val="105"/>
                <w:sz w:val="15"/>
                <w:szCs w:val="15"/>
              </w:rPr>
              <w:t>John</w:t>
            </w:r>
            <w:r>
              <w:rPr>
                <w:color w:val="7F7F7F"/>
                <w:spacing w:val="-8"/>
                <w:w w:val="105"/>
                <w:sz w:val="15"/>
                <w:szCs w:val="15"/>
              </w:rPr>
              <w:t xml:space="preserve"> </w:t>
            </w:r>
            <w:r>
              <w:rPr>
                <w:rFonts w:ascii="Calibri" w:hAnsi="Calibri" w:cs="Calibri"/>
                <w:i/>
                <w:iCs/>
                <w:color w:val="7F7F7F"/>
                <w:spacing w:val="-2"/>
                <w:w w:val="105"/>
                <w:sz w:val="15"/>
                <w:szCs w:val="15"/>
              </w:rPr>
              <w:t>Smith</w:t>
            </w:r>
          </w:p>
          <w:p w14:paraId="38FF4E22" w14:textId="722BF75F" w:rsidR="00000000" w:rsidRDefault="00525BC3">
            <w:pPr>
              <w:pStyle w:val="TableParagraph"/>
              <w:kinsoku w:val="0"/>
              <w:overflowPunct w:val="0"/>
              <w:spacing w:before="102" w:line="240" w:lineRule="auto"/>
              <w:ind w:left="1048"/>
              <w:rPr>
                <w:rFonts w:ascii="Calibri" w:hAnsi="Calibri" w:cs="Calibri"/>
                <w:color w:val="A4A4A4"/>
                <w:w w:val="105"/>
                <w:sz w:val="15"/>
                <w:szCs w:val="15"/>
              </w:rPr>
            </w:pPr>
            <w:r>
              <w:rPr>
                <w:noProof/>
                <w:position w:val="-7"/>
              </w:rPr>
              <w:drawing>
                <wp:inline distT="0" distB="0" distL="0" distR="0" wp14:anchorId="67A4773C" wp14:editId="49703EF4">
                  <wp:extent cx="137160" cy="137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000000">
              <w:rPr>
                <w:sz w:val="20"/>
                <w:szCs w:val="20"/>
              </w:rPr>
              <w:t xml:space="preserve"> </w:t>
            </w:r>
            <w:r w:rsidR="00000000">
              <w:rPr>
                <w:rFonts w:ascii="Calibri" w:hAnsi="Calibri" w:cs="Calibri"/>
                <w:color w:val="A4A4A4"/>
                <w:w w:val="105"/>
                <w:sz w:val="15"/>
                <w:szCs w:val="15"/>
              </w:rPr>
              <w:t>lorem,</w:t>
            </w:r>
            <w:r w:rsidR="00000000">
              <w:rPr>
                <w:color w:val="A4A4A4"/>
                <w:spacing w:val="-3"/>
                <w:w w:val="105"/>
                <w:sz w:val="15"/>
                <w:szCs w:val="15"/>
              </w:rPr>
              <w:t xml:space="preserve"> </w:t>
            </w:r>
            <w:r w:rsidR="00000000">
              <w:rPr>
                <w:rFonts w:ascii="Calibri" w:hAnsi="Calibri" w:cs="Calibri"/>
                <w:color w:val="A4A4A4"/>
                <w:w w:val="105"/>
                <w:sz w:val="15"/>
                <w:szCs w:val="15"/>
              </w:rPr>
              <w:t>ipsum,</w:t>
            </w:r>
            <w:r w:rsidR="00000000">
              <w:rPr>
                <w:color w:val="A4A4A4"/>
                <w:spacing w:val="-3"/>
                <w:w w:val="105"/>
                <w:sz w:val="15"/>
                <w:szCs w:val="15"/>
              </w:rPr>
              <w:t xml:space="preserve"> </w:t>
            </w:r>
            <w:r w:rsidR="00000000">
              <w:rPr>
                <w:rFonts w:ascii="Calibri" w:hAnsi="Calibri" w:cs="Calibri"/>
                <w:color w:val="A4A4A4"/>
                <w:w w:val="105"/>
                <w:sz w:val="15"/>
                <w:szCs w:val="15"/>
              </w:rPr>
              <w:t>dolor,</w:t>
            </w:r>
            <w:r w:rsidR="00000000">
              <w:rPr>
                <w:color w:val="A4A4A4"/>
                <w:spacing w:val="-3"/>
                <w:w w:val="105"/>
                <w:sz w:val="15"/>
                <w:szCs w:val="15"/>
              </w:rPr>
              <w:t xml:space="preserve"> </w:t>
            </w:r>
            <w:r w:rsidR="00000000">
              <w:rPr>
                <w:rFonts w:ascii="Calibri" w:hAnsi="Calibri" w:cs="Calibri"/>
                <w:color w:val="A4A4A4"/>
                <w:w w:val="105"/>
                <w:sz w:val="15"/>
                <w:szCs w:val="15"/>
              </w:rPr>
              <w:t>sit</w:t>
            </w:r>
          </w:p>
        </w:tc>
      </w:tr>
    </w:tbl>
    <w:p w14:paraId="05FD3A9A" w14:textId="77777777" w:rsidR="00000000" w:rsidRDefault="00000000">
      <w:pPr>
        <w:pStyle w:val="BodyText"/>
        <w:kinsoku w:val="0"/>
        <w:overflowPunct w:val="0"/>
        <w:spacing w:before="1"/>
        <w:rPr>
          <w:sz w:val="7"/>
          <w:szCs w:val="7"/>
        </w:rPr>
      </w:pPr>
    </w:p>
    <w:tbl>
      <w:tblPr>
        <w:tblW w:w="0" w:type="auto"/>
        <w:tblInd w:w="3337" w:type="dxa"/>
        <w:tblLayout w:type="fixed"/>
        <w:tblCellMar>
          <w:left w:w="0" w:type="dxa"/>
          <w:right w:w="0" w:type="dxa"/>
        </w:tblCellMar>
        <w:tblLook w:val="0000" w:firstRow="0" w:lastRow="0" w:firstColumn="0" w:lastColumn="0" w:noHBand="0" w:noVBand="0"/>
      </w:tblPr>
      <w:tblGrid>
        <w:gridCol w:w="4597"/>
        <w:gridCol w:w="159"/>
      </w:tblGrid>
      <w:tr w:rsidR="00000000" w14:paraId="72E46E5C" w14:textId="77777777">
        <w:tblPrEx>
          <w:tblCellMar>
            <w:top w:w="0" w:type="dxa"/>
            <w:left w:w="0" w:type="dxa"/>
            <w:bottom w:w="0" w:type="dxa"/>
            <w:right w:w="0" w:type="dxa"/>
          </w:tblCellMar>
        </w:tblPrEx>
        <w:trPr>
          <w:trHeight w:val="226"/>
        </w:trPr>
        <w:tc>
          <w:tcPr>
            <w:tcW w:w="4597" w:type="dxa"/>
            <w:tcBorders>
              <w:top w:val="single" w:sz="6" w:space="0" w:color="A4A4A4"/>
              <w:left w:val="single" w:sz="6" w:space="0" w:color="A4A4A4"/>
              <w:bottom w:val="none" w:sz="6" w:space="0" w:color="auto"/>
              <w:right w:val="single" w:sz="6" w:space="0" w:color="717171"/>
            </w:tcBorders>
          </w:tcPr>
          <w:p w14:paraId="5EBDDF1D" w14:textId="77777777" w:rsidR="00000000" w:rsidRDefault="00000000">
            <w:pPr>
              <w:pStyle w:val="TableParagraph"/>
              <w:kinsoku w:val="0"/>
              <w:overflowPunct w:val="0"/>
              <w:spacing w:before="64" w:line="142" w:lineRule="exact"/>
              <w:ind w:left="849"/>
              <w:rPr>
                <w:rFonts w:ascii="Calibri" w:hAnsi="Calibri" w:cs="Calibri"/>
                <w:spacing w:val="-2"/>
                <w:sz w:val="18"/>
                <w:szCs w:val="18"/>
              </w:rPr>
            </w:pPr>
            <w:r>
              <w:rPr>
                <w:rFonts w:ascii="Calibri" w:hAnsi="Calibri" w:cs="Calibri"/>
                <w:sz w:val="18"/>
                <w:szCs w:val="18"/>
              </w:rPr>
              <w:t>Art</w:t>
            </w:r>
            <w:r>
              <w:rPr>
                <w:spacing w:val="-8"/>
                <w:sz w:val="18"/>
                <w:szCs w:val="18"/>
              </w:rPr>
              <w:t xml:space="preserve"> </w:t>
            </w:r>
            <w:r>
              <w:rPr>
                <w:rFonts w:ascii="Calibri" w:hAnsi="Calibri" w:cs="Calibri"/>
                <w:sz w:val="18"/>
                <w:szCs w:val="18"/>
              </w:rPr>
              <w:t>of</w:t>
            </w:r>
            <w:r>
              <w:rPr>
                <w:spacing w:val="-8"/>
                <w:sz w:val="18"/>
                <w:szCs w:val="18"/>
              </w:rPr>
              <w:t xml:space="preserve"> </w:t>
            </w:r>
            <w:r>
              <w:rPr>
                <w:rFonts w:ascii="Calibri" w:hAnsi="Calibri" w:cs="Calibri"/>
                <w:sz w:val="18"/>
                <w:szCs w:val="18"/>
              </w:rPr>
              <w:t>Lorem</w:t>
            </w:r>
            <w:r>
              <w:rPr>
                <w:spacing w:val="-8"/>
                <w:sz w:val="18"/>
                <w:szCs w:val="18"/>
              </w:rPr>
              <w:t xml:space="preserve"> </w:t>
            </w:r>
            <w:r>
              <w:rPr>
                <w:rFonts w:ascii="Calibri" w:hAnsi="Calibri" w:cs="Calibri"/>
                <w:spacing w:val="-2"/>
                <w:sz w:val="18"/>
                <w:szCs w:val="18"/>
              </w:rPr>
              <w:t>Ipsum</w:t>
            </w:r>
          </w:p>
        </w:tc>
        <w:tc>
          <w:tcPr>
            <w:tcW w:w="159" w:type="dxa"/>
            <w:tcBorders>
              <w:top w:val="single" w:sz="6" w:space="0" w:color="717171"/>
              <w:left w:val="single" w:sz="6" w:space="0" w:color="717171"/>
              <w:bottom w:val="single" w:sz="6" w:space="0" w:color="717171"/>
              <w:right w:val="single" w:sz="6" w:space="0" w:color="717171"/>
            </w:tcBorders>
          </w:tcPr>
          <w:p w14:paraId="35254C14" w14:textId="39E5A636" w:rsidR="00000000" w:rsidRDefault="00525BC3">
            <w:pPr>
              <w:pStyle w:val="TableParagraph"/>
              <w:kinsoku w:val="0"/>
              <w:overflowPunct w:val="0"/>
              <w:spacing w:line="240" w:lineRule="auto"/>
              <w:ind w:left="-2" w:right="-58"/>
              <w:rPr>
                <w:sz w:val="20"/>
                <w:szCs w:val="20"/>
              </w:rPr>
            </w:pPr>
            <w:r>
              <w:rPr>
                <w:noProof/>
                <w:sz w:val="20"/>
                <w:szCs w:val="20"/>
              </w:rPr>
              <mc:AlternateContent>
                <mc:Choice Requires="wpg">
                  <w:drawing>
                    <wp:inline distT="0" distB="0" distL="0" distR="0" wp14:anchorId="2B7F1808" wp14:editId="2146F304">
                      <wp:extent cx="100965" cy="153670"/>
                      <wp:effectExtent l="5080" t="0" r="0" b="635"/>
                      <wp:docPr id="115"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 cy="153670"/>
                                <a:chOff x="0" y="0"/>
                                <a:chExt cx="159" cy="242"/>
                              </a:xfrm>
                            </wpg:grpSpPr>
                            <pic:pic xmlns:pic="http://schemas.openxmlformats.org/drawingml/2006/picture">
                              <pic:nvPicPr>
                                <pic:cNvPr id="116" name="Picture 1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6" y="18"/>
                                  <a:ext cx="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Freeform 170"/>
                              <wps:cNvSpPr>
                                <a:spLocks/>
                              </wps:cNvSpPr>
                              <wps:spPr bwMode="auto">
                                <a:xfrm>
                                  <a:off x="35" y="105"/>
                                  <a:ext cx="89" cy="44"/>
                                </a:xfrm>
                                <a:custGeom>
                                  <a:avLst/>
                                  <a:gdLst>
                                    <a:gd name="T0" fmla="*/ 0 w 89"/>
                                    <a:gd name="T1" fmla="*/ 0 h 44"/>
                                    <a:gd name="T2" fmla="*/ 45 w 89"/>
                                    <a:gd name="T3" fmla="*/ 43 h 44"/>
                                    <a:gd name="T4" fmla="*/ 88 w 89"/>
                                    <a:gd name="T5" fmla="*/ 2 h 44"/>
                                  </a:gdLst>
                                  <a:ahLst/>
                                  <a:cxnLst>
                                    <a:cxn ang="0">
                                      <a:pos x="T0" y="T1"/>
                                    </a:cxn>
                                    <a:cxn ang="0">
                                      <a:pos x="T2" y="T3"/>
                                    </a:cxn>
                                    <a:cxn ang="0">
                                      <a:pos x="T4" y="T5"/>
                                    </a:cxn>
                                  </a:cxnLst>
                                  <a:rect l="0" t="0" r="r" b="b"/>
                                  <a:pathLst>
                                    <a:path w="89" h="44">
                                      <a:moveTo>
                                        <a:pt x="0" y="0"/>
                                      </a:moveTo>
                                      <a:lnTo>
                                        <a:pt x="45" y="43"/>
                                      </a:lnTo>
                                      <a:lnTo>
                                        <a:pt x="88" y="2"/>
                                      </a:lnTo>
                                    </a:path>
                                  </a:pathLst>
                                </a:custGeom>
                                <a:noFill/>
                                <a:ln w="14199">
                                  <a:solidFill>
                                    <a:srgbClr val="7171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E791FF" id="Group 167" o:spid="_x0000_s1026" style="width:7.95pt;height:12.1pt;mso-position-horizontal-relative:char;mso-position-vertical-relative:line" coordsize="159,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">
                      <v:shape id="Picture 168" o:spid="_x0000_s1027" type="#_x0000_t75" style="position:absolute;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">
                        <v:imagedata r:id="rId62" o:title=""/>
                      </v:shape>
                      <v:shape id="Picture 169" o:spid="_x0000_s1028" type="#_x0000_t75" style="position:absolute;left:16;top:18;width:12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">
                        <v:imagedata r:id="rId66" o:title=""/>
                      </v:shape>
                      <v:shape id="Freeform 170" o:spid="_x0000_s1029" style="position:absolute;left:35;top:105;width:89;height:44;visibility:visible;mso-wrap-style:square;v-text-anchor:top" coordsize="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" path="m,l45,43,88,2e" filled="f" strokecolor="#717171" strokeweight=".39442mm">
                        <v:path arrowok="t" o:connecttype="custom" o:connectlocs="0,0;45,43;88,2" o:connectangles="0,0,0"/>
                      </v:shape>
                      <w10:anchorlock/>
                    </v:group>
                  </w:pict>
                </mc:Fallback>
              </mc:AlternateContent>
            </w:r>
          </w:p>
        </w:tc>
      </w:tr>
      <w:tr w:rsidR="00000000" w14:paraId="308D6AE1" w14:textId="77777777">
        <w:tblPrEx>
          <w:tblCellMar>
            <w:top w:w="0" w:type="dxa"/>
            <w:left w:w="0" w:type="dxa"/>
            <w:bottom w:w="0" w:type="dxa"/>
            <w:right w:w="0" w:type="dxa"/>
          </w:tblCellMar>
        </w:tblPrEx>
        <w:trPr>
          <w:trHeight w:val="585"/>
        </w:trPr>
        <w:tc>
          <w:tcPr>
            <w:tcW w:w="4756" w:type="dxa"/>
            <w:gridSpan w:val="2"/>
            <w:tcBorders>
              <w:top w:val="none" w:sz="6" w:space="0" w:color="auto"/>
              <w:left w:val="single" w:sz="6" w:space="0" w:color="A4A4A4"/>
              <w:bottom w:val="single" w:sz="6" w:space="0" w:color="A4A4A4"/>
              <w:right w:val="single" w:sz="6" w:space="0" w:color="A4A4A4"/>
            </w:tcBorders>
          </w:tcPr>
          <w:p w14:paraId="406AAA1F" w14:textId="77777777" w:rsidR="00000000" w:rsidRDefault="00000000">
            <w:pPr>
              <w:pStyle w:val="TableParagraph"/>
              <w:kinsoku w:val="0"/>
              <w:overflowPunct w:val="0"/>
              <w:spacing w:line="175" w:lineRule="exact"/>
              <w:ind w:left="1080"/>
              <w:rPr>
                <w:rFonts w:ascii="Calibri" w:hAnsi="Calibri" w:cs="Calibri"/>
                <w:i/>
                <w:iCs/>
                <w:color w:val="7F7F7F"/>
                <w:spacing w:val="-2"/>
                <w:w w:val="105"/>
                <w:sz w:val="15"/>
                <w:szCs w:val="15"/>
              </w:rPr>
            </w:pPr>
            <w:r>
              <w:rPr>
                <w:rFonts w:ascii="Calibri" w:hAnsi="Calibri" w:cs="Calibri"/>
                <w:i/>
                <w:iCs/>
                <w:color w:val="7F7F7F"/>
                <w:w w:val="105"/>
                <w:sz w:val="15"/>
                <w:szCs w:val="15"/>
              </w:rPr>
              <w:t>John</w:t>
            </w:r>
            <w:r>
              <w:rPr>
                <w:color w:val="7F7F7F"/>
                <w:spacing w:val="-8"/>
                <w:w w:val="105"/>
                <w:sz w:val="15"/>
                <w:szCs w:val="15"/>
              </w:rPr>
              <w:t xml:space="preserve"> </w:t>
            </w:r>
            <w:r>
              <w:rPr>
                <w:rFonts w:ascii="Calibri" w:hAnsi="Calibri" w:cs="Calibri"/>
                <w:i/>
                <w:iCs/>
                <w:color w:val="7F7F7F"/>
                <w:spacing w:val="-2"/>
                <w:w w:val="105"/>
                <w:sz w:val="15"/>
                <w:szCs w:val="15"/>
              </w:rPr>
              <w:t>Smith</w:t>
            </w:r>
          </w:p>
          <w:p w14:paraId="570D33EA" w14:textId="45D01570" w:rsidR="00000000" w:rsidRDefault="00525BC3">
            <w:pPr>
              <w:pStyle w:val="TableParagraph"/>
              <w:kinsoku w:val="0"/>
              <w:overflowPunct w:val="0"/>
              <w:spacing w:before="102" w:line="240" w:lineRule="auto"/>
              <w:ind w:left="1048"/>
              <w:rPr>
                <w:rFonts w:ascii="Calibri" w:hAnsi="Calibri" w:cs="Calibri"/>
                <w:color w:val="A4A4A4"/>
                <w:w w:val="105"/>
                <w:sz w:val="15"/>
                <w:szCs w:val="15"/>
              </w:rPr>
            </w:pPr>
            <w:r>
              <w:rPr>
                <w:noProof/>
                <w:position w:val="-7"/>
              </w:rPr>
              <w:drawing>
                <wp:inline distT="0" distB="0" distL="0" distR="0" wp14:anchorId="67C74DFB" wp14:editId="1535A38D">
                  <wp:extent cx="137160" cy="137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000000">
              <w:rPr>
                <w:sz w:val="20"/>
                <w:szCs w:val="20"/>
              </w:rPr>
              <w:t xml:space="preserve"> </w:t>
            </w:r>
            <w:r w:rsidR="00000000">
              <w:rPr>
                <w:rFonts w:ascii="Calibri" w:hAnsi="Calibri" w:cs="Calibri"/>
                <w:color w:val="A4A4A4"/>
                <w:w w:val="105"/>
                <w:sz w:val="15"/>
                <w:szCs w:val="15"/>
              </w:rPr>
              <w:t>work</w:t>
            </w:r>
          </w:p>
        </w:tc>
      </w:tr>
    </w:tbl>
    <w:p w14:paraId="3C4A0F88" w14:textId="77777777" w:rsidR="00000000" w:rsidRDefault="00000000">
      <w:pPr>
        <w:pStyle w:val="BodyText"/>
        <w:kinsoku w:val="0"/>
        <w:overflowPunct w:val="0"/>
        <w:rPr>
          <w:sz w:val="20"/>
          <w:szCs w:val="20"/>
        </w:rPr>
      </w:pPr>
    </w:p>
    <w:p w14:paraId="0042AD6D" w14:textId="77777777" w:rsidR="00000000" w:rsidRDefault="00000000">
      <w:pPr>
        <w:pStyle w:val="BodyText"/>
        <w:kinsoku w:val="0"/>
        <w:overflowPunct w:val="0"/>
        <w:rPr>
          <w:sz w:val="20"/>
          <w:szCs w:val="20"/>
        </w:rPr>
      </w:pPr>
    </w:p>
    <w:p w14:paraId="1903D9FC" w14:textId="77777777" w:rsidR="00000000" w:rsidRDefault="00000000">
      <w:pPr>
        <w:pStyle w:val="BodyText"/>
        <w:kinsoku w:val="0"/>
        <w:overflowPunct w:val="0"/>
        <w:rPr>
          <w:sz w:val="20"/>
          <w:szCs w:val="20"/>
        </w:rPr>
      </w:pPr>
    </w:p>
    <w:p w14:paraId="43CE528B" w14:textId="77777777" w:rsidR="00000000" w:rsidRDefault="00000000">
      <w:pPr>
        <w:pStyle w:val="BodyText"/>
        <w:kinsoku w:val="0"/>
        <w:overflowPunct w:val="0"/>
        <w:rPr>
          <w:sz w:val="20"/>
          <w:szCs w:val="20"/>
        </w:rPr>
      </w:pPr>
    </w:p>
    <w:p w14:paraId="5D4176F7" w14:textId="77777777" w:rsidR="00000000" w:rsidRDefault="00000000">
      <w:pPr>
        <w:pStyle w:val="BodyText"/>
        <w:kinsoku w:val="0"/>
        <w:overflowPunct w:val="0"/>
        <w:spacing w:before="8"/>
        <w:rPr>
          <w:sz w:val="18"/>
          <w:szCs w:val="18"/>
        </w:rPr>
      </w:pPr>
    </w:p>
    <w:p w14:paraId="337DD74B" w14:textId="04B80AD8" w:rsidR="00000000" w:rsidRDefault="00525BC3">
      <w:pPr>
        <w:pStyle w:val="ListParagraph"/>
        <w:numPr>
          <w:ilvl w:val="1"/>
          <w:numId w:val="2"/>
        </w:numPr>
        <w:tabs>
          <w:tab w:val="left" w:pos="3110"/>
        </w:tabs>
        <w:kinsoku w:val="0"/>
        <w:overflowPunct w:val="0"/>
        <w:spacing w:before="92"/>
        <w:ind w:left="3109" w:hanging="183"/>
        <w:rPr>
          <w:spacing w:val="-2"/>
          <w:sz w:val="18"/>
          <w:szCs w:val="18"/>
        </w:rPr>
      </w:pPr>
      <w:r>
        <w:rPr>
          <w:noProof/>
        </w:rPr>
        <mc:AlternateContent>
          <mc:Choice Requires="wpg">
            <w:drawing>
              <wp:anchor distT="0" distB="0" distL="114300" distR="114300" simplePos="0" relativeHeight="251670528" behindDoc="1" locked="0" layoutInCell="0" allowOverlap="1" wp14:anchorId="64077F62" wp14:editId="7DAA2E1D">
                <wp:simplePos x="0" y="0"/>
                <wp:positionH relativeFrom="page">
                  <wp:posOffset>1243330</wp:posOffset>
                </wp:positionH>
                <wp:positionV relativeFrom="paragraph">
                  <wp:posOffset>-4293870</wp:posOffset>
                </wp:positionV>
                <wp:extent cx="5082540" cy="4175125"/>
                <wp:effectExtent l="0" t="0" r="0" b="0"/>
                <wp:wrapNone/>
                <wp:docPr id="3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4175125"/>
                          <a:chOff x="1958" y="-6762"/>
                          <a:chExt cx="8004" cy="6575"/>
                        </a:xfrm>
                      </wpg:grpSpPr>
                      <wps:wsp>
                        <wps:cNvPr id="37" name="Freeform 172"/>
                        <wps:cNvSpPr>
                          <a:spLocks/>
                        </wps:cNvSpPr>
                        <wps:spPr bwMode="auto">
                          <a:xfrm>
                            <a:off x="2016" y="-6703"/>
                            <a:ext cx="7934" cy="6505"/>
                          </a:xfrm>
                          <a:custGeom>
                            <a:avLst/>
                            <a:gdLst>
                              <a:gd name="T0" fmla="*/ 7838 w 7934"/>
                              <a:gd name="T1" fmla="*/ 0 h 6505"/>
                              <a:gd name="T2" fmla="*/ 95 w 7934"/>
                              <a:gd name="T3" fmla="*/ 0 h 6505"/>
                              <a:gd name="T4" fmla="*/ 58 w 7934"/>
                              <a:gd name="T5" fmla="*/ 7 h 6505"/>
                              <a:gd name="T6" fmla="*/ 27 w 7934"/>
                              <a:gd name="T7" fmla="*/ 27 h 6505"/>
                              <a:gd name="T8" fmla="*/ 7 w 7934"/>
                              <a:gd name="T9" fmla="*/ 58 h 6505"/>
                              <a:gd name="T10" fmla="*/ 0 w 7934"/>
                              <a:gd name="T11" fmla="*/ 95 h 6505"/>
                              <a:gd name="T12" fmla="*/ 0 w 7934"/>
                              <a:gd name="T13" fmla="*/ 6409 h 6505"/>
                              <a:gd name="T14" fmla="*/ 7 w 7934"/>
                              <a:gd name="T15" fmla="*/ 6446 h 6505"/>
                              <a:gd name="T16" fmla="*/ 27 w 7934"/>
                              <a:gd name="T17" fmla="*/ 6476 h 6505"/>
                              <a:gd name="T18" fmla="*/ 58 w 7934"/>
                              <a:gd name="T19" fmla="*/ 6496 h 6505"/>
                              <a:gd name="T20" fmla="*/ 95 w 7934"/>
                              <a:gd name="T21" fmla="*/ 6504 h 6505"/>
                              <a:gd name="T22" fmla="*/ 7838 w 7934"/>
                              <a:gd name="T23" fmla="*/ 6504 h 6505"/>
                              <a:gd name="T24" fmla="*/ 7875 w 7934"/>
                              <a:gd name="T25" fmla="*/ 6496 h 6505"/>
                              <a:gd name="T26" fmla="*/ 7905 w 7934"/>
                              <a:gd name="T27" fmla="*/ 6476 h 6505"/>
                              <a:gd name="T28" fmla="*/ 7925 w 7934"/>
                              <a:gd name="T29" fmla="*/ 6446 h 6505"/>
                              <a:gd name="T30" fmla="*/ 7933 w 7934"/>
                              <a:gd name="T31" fmla="*/ 6409 h 6505"/>
                              <a:gd name="T32" fmla="*/ 7933 w 7934"/>
                              <a:gd name="T33" fmla="*/ 95 h 6505"/>
                              <a:gd name="T34" fmla="*/ 7925 w 7934"/>
                              <a:gd name="T35" fmla="*/ 58 h 6505"/>
                              <a:gd name="T36" fmla="*/ 7905 w 7934"/>
                              <a:gd name="T37" fmla="*/ 27 h 6505"/>
                              <a:gd name="T38" fmla="*/ 7875 w 7934"/>
                              <a:gd name="T39" fmla="*/ 7 h 6505"/>
                              <a:gd name="T40" fmla="*/ 7838 w 7934"/>
                              <a:gd name="T41" fmla="*/ 0 h 6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934" h="6505">
                                <a:moveTo>
                                  <a:pt x="7838" y="0"/>
                                </a:moveTo>
                                <a:lnTo>
                                  <a:pt x="95" y="0"/>
                                </a:lnTo>
                                <a:lnTo>
                                  <a:pt x="58" y="7"/>
                                </a:lnTo>
                                <a:lnTo>
                                  <a:pt x="27" y="27"/>
                                </a:lnTo>
                                <a:lnTo>
                                  <a:pt x="7" y="58"/>
                                </a:lnTo>
                                <a:lnTo>
                                  <a:pt x="0" y="95"/>
                                </a:lnTo>
                                <a:lnTo>
                                  <a:pt x="0" y="6409"/>
                                </a:lnTo>
                                <a:lnTo>
                                  <a:pt x="7" y="6446"/>
                                </a:lnTo>
                                <a:lnTo>
                                  <a:pt x="27" y="6476"/>
                                </a:lnTo>
                                <a:lnTo>
                                  <a:pt x="58" y="6496"/>
                                </a:lnTo>
                                <a:lnTo>
                                  <a:pt x="95" y="6504"/>
                                </a:lnTo>
                                <a:lnTo>
                                  <a:pt x="7838" y="6504"/>
                                </a:lnTo>
                                <a:lnTo>
                                  <a:pt x="7875" y="6496"/>
                                </a:lnTo>
                                <a:lnTo>
                                  <a:pt x="7905" y="6476"/>
                                </a:lnTo>
                                <a:lnTo>
                                  <a:pt x="7925" y="6446"/>
                                </a:lnTo>
                                <a:lnTo>
                                  <a:pt x="7933" y="6409"/>
                                </a:lnTo>
                                <a:lnTo>
                                  <a:pt x="7933" y="95"/>
                                </a:lnTo>
                                <a:lnTo>
                                  <a:pt x="7925" y="58"/>
                                </a:lnTo>
                                <a:lnTo>
                                  <a:pt x="7905" y="27"/>
                                </a:lnTo>
                                <a:lnTo>
                                  <a:pt x="7875" y="7"/>
                                </a:lnTo>
                                <a:lnTo>
                                  <a:pt x="783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73"/>
                        <wps:cNvSpPr>
                          <a:spLocks/>
                        </wps:cNvSpPr>
                        <wps:spPr bwMode="auto">
                          <a:xfrm>
                            <a:off x="2016" y="-6703"/>
                            <a:ext cx="7934" cy="6505"/>
                          </a:xfrm>
                          <a:custGeom>
                            <a:avLst/>
                            <a:gdLst>
                              <a:gd name="T0" fmla="*/ 95 w 7934"/>
                              <a:gd name="T1" fmla="*/ 6504 h 6505"/>
                              <a:gd name="T2" fmla="*/ 7838 w 7934"/>
                              <a:gd name="T3" fmla="*/ 6504 h 6505"/>
                              <a:gd name="T4" fmla="*/ 7875 w 7934"/>
                              <a:gd name="T5" fmla="*/ 6496 h 6505"/>
                              <a:gd name="T6" fmla="*/ 7905 w 7934"/>
                              <a:gd name="T7" fmla="*/ 6476 h 6505"/>
                              <a:gd name="T8" fmla="*/ 7925 w 7934"/>
                              <a:gd name="T9" fmla="*/ 6446 h 6505"/>
                              <a:gd name="T10" fmla="*/ 7933 w 7934"/>
                              <a:gd name="T11" fmla="*/ 6409 h 6505"/>
                              <a:gd name="T12" fmla="*/ 7933 w 7934"/>
                              <a:gd name="T13" fmla="*/ 6409 h 6505"/>
                              <a:gd name="T14" fmla="*/ 7933 w 7934"/>
                              <a:gd name="T15" fmla="*/ 6409 h 6505"/>
                              <a:gd name="T16" fmla="*/ 7933 w 7934"/>
                              <a:gd name="T17" fmla="*/ 95 h 6505"/>
                              <a:gd name="T18" fmla="*/ 7925 w 7934"/>
                              <a:gd name="T19" fmla="*/ 58 h 6505"/>
                              <a:gd name="T20" fmla="*/ 7905 w 7934"/>
                              <a:gd name="T21" fmla="*/ 27 h 6505"/>
                              <a:gd name="T22" fmla="*/ 7875 w 7934"/>
                              <a:gd name="T23" fmla="*/ 7 h 6505"/>
                              <a:gd name="T24" fmla="*/ 7838 w 7934"/>
                              <a:gd name="T25" fmla="*/ 0 h 6505"/>
                              <a:gd name="T26" fmla="*/ 7838 w 7934"/>
                              <a:gd name="T27" fmla="*/ 0 h 6505"/>
                              <a:gd name="T28" fmla="*/ 95 w 7934"/>
                              <a:gd name="T29" fmla="*/ 0 h 6505"/>
                              <a:gd name="T30" fmla="*/ 58 w 7934"/>
                              <a:gd name="T31" fmla="*/ 7 h 6505"/>
                              <a:gd name="T32" fmla="*/ 27 w 7934"/>
                              <a:gd name="T33" fmla="*/ 27 h 6505"/>
                              <a:gd name="T34" fmla="*/ 7 w 7934"/>
                              <a:gd name="T35" fmla="*/ 58 h 6505"/>
                              <a:gd name="T36" fmla="*/ 0 w 7934"/>
                              <a:gd name="T37" fmla="*/ 95 h 6505"/>
                              <a:gd name="T38" fmla="*/ 0 w 7934"/>
                              <a:gd name="T39" fmla="*/ 95 h 6505"/>
                              <a:gd name="T40" fmla="*/ 0 w 7934"/>
                              <a:gd name="T41" fmla="*/ 6409 h 6505"/>
                              <a:gd name="T42" fmla="*/ 7 w 7934"/>
                              <a:gd name="T43" fmla="*/ 6446 h 6505"/>
                              <a:gd name="T44" fmla="*/ 27 w 7934"/>
                              <a:gd name="T45" fmla="*/ 6476 h 6505"/>
                              <a:gd name="T46" fmla="*/ 58 w 7934"/>
                              <a:gd name="T47" fmla="*/ 6496 h 6505"/>
                              <a:gd name="T48" fmla="*/ 95 w 7934"/>
                              <a:gd name="T49" fmla="*/ 6504 h 6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934" h="6505">
                                <a:moveTo>
                                  <a:pt x="95" y="6504"/>
                                </a:moveTo>
                                <a:lnTo>
                                  <a:pt x="7838" y="6504"/>
                                </a:lnTo>
                                <a:lnTo>
                                  <a:pt x="7875" y="6496"/>
                                </a:lnTo>
                                <a:lnTo>
                                  <a:pt x="7905" y="6476"/>
                                </a:lnTo>
                                <a:lnTo>
                                  <a:pt x="7925" y="6446"/>
                                </a:lnTo>
                                <a:lnTo>
                                  <a:pt x="7933" y="6409"/>
                                </a:lnTo>
                                <a:lnTo>
                                  <a:pt x="7933" y="6409"/>
                                </a:lnTo>
                                <a:lnTo>
                                  <a:pt x="7933" y="6409"/>
                                </a:lnTo>
                                <a:lnTo>
                                  <a:pt x="7933" y="95"/>
                                </a:lnTo>
                                <a:lnTo>
                                  <a:pt x="7925" y="58"/>
                                </a:lnTo>
                                <a:lnTo>
                                  <a:pt x="7905" y="27"/>
                                </a:lnTo>
                                <a:lnTo>
                                  <a:pt x="7875" y="7"/>
                                </a:lnTo>
                                <a:lnTo>
                                  <a:pt x="7838" y="0"/>
                                </a:lnTo>
                                <a:lnTo>
                                  <a:pt x="7838" y="0"/>
                                </a:lnTo>
                                <a:lnTo>
                                  <a:pt x="95" y="0"/>
                                </a:lnTo>
                                <a:lnTo>
                                  <a:pt x="58" y="7"/>
                                </a:lnTo>
                                <a:lnTo>
                                  <a:pt x="27" y="27"/>
                                </a:lnTo>
                                <a:lnTo>
                                  <a:pt x="7" y="58"/>
                                </a:lnTo>
                                <a:lnTo>
                                  <a:pt x="0" y="95"/>
                                </a:lnTo>
                                <a:lnTo>
                                  <a:pt x="0" y="95"/>
                                </a:lnTo>
                                <a:lnTo>
                                  <a:pt x="0" y="6409"/>
                                </a:lnTo>
                                <a:lnTo>
                                  <a:pt x="7" y="6446"/>
                                </a:lnTo>
                                <a:lnTo>
                                  <a:pt x="27" y="6476"/>
                                </a:lnTo>
                                <a:lnTo>
                                  <a:pt x="58" y="6496"/>
                                </a:lnTo>
                                <a:lnTo>
                                  <a:pt x="95" y="6504"/>
                                </a:lnTo>
                              </a:path>
                            </a:pathLst>
                          </a:custGeom>
                          <a:noFill/>
                          <a:ln w="14201">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74"/>
                        <wps:cNvSpPr>
                          <a:spLocks/>
                        </wps:cNvSpPr>
                        <wps:spPr bwMode="auto">
                          <a:xfrm>
                            <a:off x="1969" y="-6750"/>
                            <a:ext cx="7934" cy="6505"/>
                          </a:xfrm>
                          <a:custGeom>
                            <a:avLst/>
                            <a:gdLst>
                              <a:gd name="T0" fmla="*/ 7838 w 7934"/>
                              <a:gd name="T1" fmla="*/ 0 h 6505"/>
                              <a:gd name="T2" fmla="*/ 95 w 7934"/>
                              <a:gd name="T3" fmla="*/ 0 h 6505"/>
                              <a:gd name="T4" fmla="*/ 58 w 7934"/>
                              <a:gd name="T5" fmla="*/ 7 h 6505"/>
                              <a:gd name="T6" fmla="*/ 27 w 7934"/>
                              <a:gd name="T7" fmla="*/ 27 h 6505"/>
                              <a:gd name="T8" fmla="*/ 7 w 7934"/>
                              <a:gd name="T9" fmla="*/ 58 h 6505"/>
                              <a:gd name="T10" fmla="*/ 0 w 7934"/>
                              <a:gd name="T11" fmla="*/ 95 h 6505"/>
                              <a:gd name="T12" fmla="*/ 0 w 7934"/>
                              <a:gd name="T13" fmla="*/ 6409 h 6505"/>
                              <a:gd name="T14" fmla="*/ 7 w 7934"/>
                              <a:gd name="T15" fmla="*/ 6446 h 6505"/>
                              <a:gd name="T16" fmla="*/ 27 w 7934"/>
                              <a:gd name="T17" fmla="*/ 6476 h 6505"/>
                              <a:gd name="T18" fmla="*/ 58 w 7934"/>
                              <a:gd name="T19" fmla="*/ 6496 h 6505"/>
                              <a:gd name="T20" fmla="*/ 95 w 7934"/>
                              <a:gd name="T21" fmla="*/ 6504 h 6505"/>
                              <a:gd name="T22" fmla="*/ 7838 w 7934"/>
                              <a:gd name="T23" fmla="*/ 6504 h 6505"/>
                              <a:gd name="T24" fmla="*/ 7875 w 7934"/>
                              <a:gd name="T25" fmla="*/ 6496 h 6505"/>
                              <a:gd name="T26" fmla="*/ 7905 w 7934"/>
                              <a:gd name="T27" fmla="*/ 6476 h 6505"/>
                              <a:gd name="T28" fmla="*/ 7925 w 7934"/>
                              <a:gd name="T29" fmla="*/ 6446 h 6505"/>
                              <a:gd name="T30" fmla="*/ 7933 w 7934"/>
                              <a:gd name="T31" fmla="*/ 6409 h 6505"/>
                              <a:gd name="T32" fmla="*/ 7933 w 7934"/>
                              <a:gd name="T33" fmla="*/ 95 h 6505"/>
                              <a:gd name="T34" fmla="*/ 7925 w 7934"/>
                              <a:gd name="T35" fmla="*/ 58 h 6505"/>
                              <a:gd name="T36" fmla="*/ 7905 w 7934"/>
                              <a:gd name="T37" fmla="*/ 27 h 6505"/>
                              <a:gd name="T38" fmla="*/ 7875 w 7934"/>
                              <a:gd name="T39" fmla="*/ 7 h 6505"/>
                              <a:gd name="T40" fmla="*/ 7838 w 7934"/>
                              <a:gd name="T41" fmla="*/ 0 h 6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934" h="6505">
                                <a:moveTo>
                                  <a:pt x="7838" y="0"/>
                                </a:moveTo>
                                <a:lnTo>
                                  <a:pt x="95" y="0"/>
                                </a:lnTo>
                                <a:lnTo>
                                  <a:pt x="58" y="7"/>
                                </a:lnTo>
                                <a:lnTo>
                                  <a:pt x="27" y="27"/>
                                </a:lnTo>
                                <a:lnTo>
                                  <a:pt x="7" y="58"/>
                                </a:lnTo>
                                <a:lnTo>
                                  <a:pt x="0" y="95"/>
                                </a:lnTo>
                                <a:lnTo>
                                  <a:pt x="0" y="6409"/>
                                </a:lnTo>
                                <a:lnTo>
                                  <a:pt x="7" y="6446"/>
                                </a:lnTo>
                                <a:lnTo>
                                  <a:pt x="27" y="6476"/>
                                </a:lnTo>
                                <a:lnTo>
                                  <a:pt x="58" y="6496"/>
                                </a:lnTo>
                                <a:lnTo>
                                  <a:pt x="95" y="6504"/>
                                </a:lnTo>
                                <a:lnTo>
                                  <a:pt x="7838" y="6504"/>
                                </a:lnTo>
                                <a:lnTo>
                                  <a:pt x="7875" y="6496"/>
                                </a:lnTo>
                                <a:lnTo>
                                  <a:pt x="7905" y="6476"/>
                                </a:lnTo>
                                <a:lnTo>
                                  <a:pt x="7925" y="6446"/>
                                </a:lnTo>
                                <a:lnTo>
                                  <a:pt x="7933" y="6409"/>
                                </a:lnTo>
                                <a:lnTo>
                                  <a:pt x="7933" y="95"/>
                                </a:lnTo>
                                <a:lnTo>
                                  <a:pt x="7925" y="58"/>
                                </a:lnTo>
                                <a:lnTo>
                                  <a:pt x="7905" y="27"/>
                                </a:lnTo>
                                <a:lnTo>
                                  <a:pt x="7875" y="7"/>
                                </a:lnTo>
                                <a:lnTo>
                                  <a:pt x="78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75"/>
                        <wps:cNvSpPr>
                          <a:spLocks/>
                        </wps:cNvSpPr>
                        <wps:spPr bwMode="auto">
                          <a:xfrm>
                            <a:off x="1969" y="-6750"/>
                            <a:ext cx="7934" cy="6505"/>
                          </a:xfrm>
                          <a:custGeom>
                            <a:avLst/>
                            <a:gdLst>
                              <a:gd name="T0" fmla="*/ 95 w 7934"/>
                              <a:gd name="T1" fmla="*/ 6504 h 6505"/>
                              <a:gd name="T2" fmla="*/ 7838 w 7934"/>
                              <a:gd name="T3" fmla="*/ 6504 h 6505"/>
                              <a:gd name="T4" fmla="*/ 7875 w 7934"/>
                              <a:gd name="T5" fmla="*/ 6496 h 6505"/>
                              <a:gd name="T6" fmla="*/ 7905 w 7934"/>
                              <a:gd name="T7" fmla="*/ 6476 h 6505"/>
                              <a:gd name="T8" fmla="*/ 7925 w 7934"/>
                              <a:gd name="T9" fmla="*/ 6446 h 6505"/>
                              <a:gd name="T10" fmla="*/ 7933 w 7934"/>
                              <a:gd name="T11" fmla="*/ 6409 h 6505"/>
                              <a:gd name="T12" fmla="*/ 7933 w 7934"/>
                              <a:gd name="T13" fmla="*/ 6409 h 6505"/>
                              <a:gd name="T14" fmla="*/ 7933 w 7934"/>
                              <a:gd name="T15" fmla="*/ 95 h 6505"/>
                              <a:gd name="T16" fmla="*/ 7925 w 7934"/>
                              <a:gd name="T17" fmla="*/ 58 h 6505"/>
                              <a:gd name="T18" fmla="*/ 7905 w 7934"/>
                              <a:gd name="T19" fmla="*/ 27 h 6505"/>
                              <a:gd name="T20" fmla="*/ 7875 w 7934"/>
                              <a:gd name="T21" fmla="*/ 7 h 6505"/>
                              <a:gd name="T22" fmla="*/ 7838 w 7934"/>
                              <a:gd name="T23" fmla="*/ 0 h 6505"/>
                              <a:gd name="T24" fmla="*/ 7838 w 7934"/>
                              <a:gd name="T25" fmla="*/ 0 h 6505"/>
                              <a:gd name="T26" fmla="*/ 95 w 7934"/>
                              <a:gd name="T27" fmla="*/ 0 h 6505"/>
                              <a:gd name="T28" fmla="*/ 58 w 7934"/>
                              <a:gd name="T29" fmla="*/ 7 h 6505"/>
                              <a:gd name="T30" fmla="*/ 27 w 7934"/>
                              <a:gd name="T31" fmla="*/ 27 h 6505"/>
                              <a:gd name="T32" fmla="*/ 7 w 7934"/>
                              <a:gd name="T33" fmla="*/ 58 h 6505"/>
                              <a:gd name="T34" fmla="*/ 0 w 7934"/>
                              <a:gd name="T35" fmla="*/ 95 h 6505"/>
                              <a:gd name="T36" fmla="*/ 0 w 7934"/>
                              <a:gd name="T37" fmla="*/ 95 h 6505"/>
                              <a:gd name="T38" fmla="*/ 0 w 7934"/>
                              <a:gd name="T39" fmla="*/ 6409 h 6505"/>
                              <a:gd name="T40" fmla="*/ 7 w 7934"/>
                              <a:gd name="T41" fmla="*/ 6446 h 6505"/>
                              <a:gd name="T42" fmla="*/ 27 w 7934"/>
                              <a:gd name="T43" fmla="*/ 6476 h 6505"/>
                              <a:gd name="T44" fmla="*/ 58 w 7934"/>
                              <a:gd name="T45" fmla="*/ 6496 h 6505"/>
                              <a:gd name="T46" fmla="*/ 95 w 7934"/>
                              <a:gd name="T47" fmla="*/ 6504 h 6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34" h="6505">
                                <a:moveTo>
                                  <a:pt x="95" y="6504"/>
                                </a:moveTo>
                                <a:lnTo>
                                  <a:pt x="7838" y="6504"/>
                                </a:lnTo>
                                <a:lnTo>
                                  <a:pt x="7875" y="6496"/>
                                </a:lnTo>
                                <a:lnTo>
                                  <a:pt x="7905" y="6476"/>
                                </a:lnTo>
                                <a:lnTo>
                                  <a:pt x="7925" y="6446"/>
                                </a:lnTo>
                                <a:lnTo>
                                  <a:pt x="7933" y="6409"/>
                                </a:lnTo>
                                <a:lnTo>
                                  <a:pt x="7933" y="6409"/>
                                </a:lnTo>
                                <a:lnTo>
                                  <a:pt x="7933" y="95"/>
                                </a:lnTo>
                                <a:lnTo>
                                  <a:pt x="7925" y="58"/>
                                </a:lnTo>
                                <a:lnTo>
                                  <a:pt x="7905" y="27"/>
                                </a:lnTo>
                                <a:lnTo>
                                  <a:pt x="7875" y="7"/>
                                </a:lnTo>
                                <a:lnTo>
                                  <a:pt x="7838" y="0"/>
                                </a:lnTo>
                                <a:lnTo>
                                  <a:pt x="7838" y="0"/>
                                </a:lnTo>
                                <a:lnTo>
                                  <a:pt x="95" y="0"/>
                                </a:lnTo>
                                <a:lnTo>
                                  <a:pt x="58" y="7"/>
                                </a:lnTo>
                                <a:lnTo>
                                  <a:pt x="27" y="27"/>
                                </a:lnTo>
                                <a:lnTo>
                                  <a:pt x="7" y="58"/>
                                </a:lnTo>
                                <a:lnTo>
                                  <a:pt x="0" y="95"/>
                                </a:lnTo>
                                <a:lnTo>
                                  <a:pt x="0" y="95"/>
                                </a:lnTo>
                                <a:lnTo>
                                  <a:pt x="0" y="6409"/>
                                </a:lnTo>
                                <a:lnTo>
                                  <a:pt x="7" y="6446"/>
                                </a:lnTo>
                                <a:lnTo>
                                  <a:pt x="27" y="6476"/>
                                </a:lnTo>
                                <a:lnTo>
                                  <a:pt x="58" y="6496"/>
                                </a:lnTo>
                                <a:lnTo>
                                  <a:pt x="95" y="6504"/>
                                </a:lnTo>
                                <a:close/>
                              </a:path>
                            </a:pathLst>
                          </a:custGeom>
                          <a:noFill/>
                          <a:ln w="14201">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176"/>
                        <wps:cNvSpPr>
                          <a:spLocks/>
                        </wps:cNvSpPr>
                        <wps:spPr bwMode="auto">
                          <a:xfrm>
                            <a:off x="2103" y="-6085"/>
                            <a:ext cx="7475" cy="5705"/>
                          </a:xfrm>
                          <a:custGeom>
                            <a:avLst/>
                            <a:gdLst>
                              <a:gd name="T0" fmla="*/ 0 w 7475"/>
                              <a:gd name="T1" fmla="*/ 5704 h 5705"/>
                              <a:gd name="T2" fmla="*/ 7474 w 7475"/>
                              <a:gd name="T3" fmla="*/ 5704 h 5705"/>
                              <a:gd name="T4" fmla="*/ 7474 w 7475"/>
                              <a:gd name="T5" fmla="*/ 0 h 5705"/>
                              <a:gd name="T6" fmla="*/ 0 w 7475"/>
                              <a:gd name="T7" fmla="*/ 0 h 5705"/>
                              <a:gd name="T8" fmla="*/ 0 w 7475"/>
                              <a:gd name="T9" fmla="*/ 5704 h 5705"/>
                            </a:gdLst>
                            <a:ahLst/>
                            <a:cxnLst>
                              <a:cxn ang="0">
                                <a:pos x="T0" y="T1"/>
                              </a:cxn>
                              <a:cxn ang="0">
                                <a:pos x="T2" y="T3"/>
                              </a:cxn>
                              <a:cxn ang="0">
                                <a:pos x="T4" y="T5"/>
                              </a:cxn>
                              <a:cxn ang="0">
                                <a:pos x="T6" y="T7"/>
                              </a:cxn>
                              <a:cxn ang="0">
                                <a:pos x="T8" y="T9"/>
                              </a:cxn>
                            </a:cxnLst>
                            <a:rect l="0" t="0" r="r" b="b"/>
                            <a:pathLst>
                              <a:path w="7475" h="5705">
                                <a:moveTo>
                                  <a:pt x="0" y="5704"/>
                                </a:moveTo>
                                <a:lnTo>
                                  <a:pt x="7474" y="5704"/>
                                </a:lnTo>
                                <a:lnTo>
                                  <a:pt x="7474" y="0"/>
                                </a:lnTo>
                                <a:lnTo>
                                  <a:pt x="0" y="0"/>
                                </a:lnTo>
                                <a:lnTo>
                                  <a:pt x="0" y="57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77"/>
                        <wps:cNvSpPr>
                          <a:spLocks/>
                        </wps:cNvSpPr>
                        <wps:spPr bwMode="auto">
                          <a:xfrm>
                            <a:off x="2103" y="-6085"/>
                            <a:ext cx="7665" cy="5705"/>
                          </a:xfrm>
                          <a:custGeom>
                            <a:avLst/>
                            <a:gdLst>
                              <a:gd name="T0" fmla="*/ 0 w 7665"/>
                              <a:gd name="T1" fmla="*/ 5704 h 5705"/>
                              <a:gd name="T2" fmla="*/ 7664 w 7665"/>
                              <a:gd name="T3" fmla="*/ 5704 h 5705"/>
                              <a:gd name="T4" fmla="*/ 7664 w 7665"/>
                              <a:gd name="T5" fmla="*/ 0 h 5705"/>
                              <a:gd name="T6" fmla="*/ 0 w 7665"/>
                              <a:gd name="T7" fmla="*/ 0 h 5705"/>
                              <a:gd name="T8" fmla="*/ 0 w 7665"/>
                              <a:gd name="T9" fmla="*/ 5704 h 5705"/>
                            </a:gdLst>
                            <a:ahLst/>
                            <a:cxnLst>
                              <a:cxn ang="0">
                                <a:pos x="T0" y="T1"/>
                              </a:cxn>
                              <a:cxn ang="0">
                                <a:pos x="T2" y="T3"/>
                              </a:cxn>
                              <a:cxn ang="0">
                                <a:pos x="T4" y="T5"/>
                              </a:cxn>
                              <a:cxn ang="0">
                                <a:pos x="T6" y="T7"/>
                              </a:cxn>
                              <a:cxn ang="0">
                                <a:pos x="T8" y="T9"/>
                              </a:cxn>
                            </a:cxnLst>
                            <a:rect l="0" t="0" r="r" b="b"/>
                            <a:pathLst>
                              <a:path w="7665" h="5705">
                                <a:moveTo>
                                  <a:pt x="0" y="5704"/>
                                </a:moveTo>
                                <a:lnTo>
                                  <a:pt x="7664" y="5704"/>
                                </a:lnTo>
                                <a:lnTo>
                                  <a:pt x="7664" y="0"/>
                                </a:lnTo>
                                <a:lnTo>
                                  <a:pt x="0" y="0"/>
                                </a:lnTo>
                                <a:lnTo>
                                  <a:pt x="0" y="5704"/>
                                </a:lnTo>
                                <a:close/>
                              </a:path>
                            </a:pathLst>
                          </a:custGeom>
                          <a:noFill/>
                          <a:ln w="71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78"/>
                        <wps:cNvSpPr>
                          <a:spLocks/>
                        </wps:cNvSpPr>
                        <wps:spPr bwMode="auto">
                          <a:xfrm>
                            <a:off x="2103" y="-6085"/>
                            <a:ext cx="2328" cy="5705"/>
                          </a:xfrm>
                          <a:custGeom>
                            <a:avLst/>
                            <a:gdLst>
                              <a:gd name="T0" fmla="*/ 2327 w 2328"/>
                              <a:gd name="T1" fmla="*/ 0 h 5705"/>
                              <a:gd name="T2" fmla="*/ 0 w 2328"/>
                              <a:gd name="T3" fmla="*/ 0 h 5705"/>
                              <a:gd name="T4" fmla="*/ 0 w 2328"/>
                              <a:gd name="T5" fmla="*/ 5704 h 5705"/>
                              <a:gd name="T6" fmla="*/ 2327 w 2328"/>
                              <a:gd name="T7" fmla="*/ 5704 h 5705"/>
                              <a:gd name="T8" fmla="*/ 2327 w 2328"/>
                              <a:gd name="T9" fmla="*/ 0 h 5705"/>
                            </a:gdLst>
                            <a:ahLst/>
                            <a:cxnLst>
                              <a:cxn ang="0">
                                <a:pos x="T0" y="T1"/>
                              </a:cxn>
                              <a:cxn ang="0">
                                <a:pos x="T2" y="T3"/>
                              </a:cxn>
                              <a:cxn ang="0">
                                <a:pos x="T4" y="T5"/>
                              </a:cxn>
                              <a:cxn ang="0">
                                <a:pos x="T6" y="T7"/>
                              </a:cxn>
                              <a:cxn ang="0">
                                <a:pos x="T8" y="T9"/>
                              </a:cxn>
                            </a:cxnLst>
                            <a:rect l="0" t="0" r="r" b="b"/>
                            <a:pathLst>
                              <a:path w="2328" h="5705">
                                <a:moveTo>
                                  <a:pt x="2327" y="0"/>
                                </a:moveTo>
                                <a:lnTo>
                                  <a:pt x="0" y="0"/>
                                </a:lnTo>
                                <a:lnTo>
                                  <a:pt x="0" y="5704"/>
                                </a:lnTo>
                                <a:lnTo>
                                  <a:pt x="2327" y="5704"/>
                                </a:lnTo>
                                <a:lnTo>
                                  <a:pt x="23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1" name="Group 179"/>
                        <wpg:cNvGrpSpPr>
                          <a:grpSpLocks/>
                        </wpg:cNvGrpSpPr>
                        <wpg:grpSpPr bwMode="auto">
                          <a:xfrm>
                            <a:off x="2103" y="-6085"/>
                            <a:ext cx="2328" cy="5705"/>
                            <a:chOff x="2103" y="-6085"/>
                            <a:chExt cx="2328" cy="5705"/>
                          </a:xfrm>
                        </wpg:grpSpPr>
                        <wps:wsp>
                          <wps:cNvPr id="53" name="Freeform 180"/>
                          <wps:cNvSpPr>
                            <a:spLocks/>
                          </wps:cNvSpPr>
                          <wps:spPr bwMode="auto">
                            <a:xfrm>
                              <a:off x="2103" y="-6085"/>
                              <a:ext cx="2328" cy="5705"/>
                            </a:xfrm>
                            <a:custGeom>
                              <a:avLst/>
                              <a:gdLst>
                                <a:gd name="T0" fmla="*/ 0 w 2328"/>
                                <a:gd name="T1" fmla="*/ 5704 h 5705"/>
                                <a:gd name="T2" fmla="*/ 2327 w 2328"/>
                                <a:gd name="T3" fmla="*/ 5704 h 5705"/>
                                <a:gd name="T4" fmla="*/ 2327 w 2328"/>
                                <a:gd name="T5" fmla="*/ 0 h 5705"/>
                                <a:gd name="T6" fmla="*/ 0 w 2328"/>
                                <a:gd name="T7" fmla="*/ 0 h 5705"/>
                                <a:gd name="T8" fmla="*/ 0 w 2328"/>
                                <a:gd name="T9" fmla="*/ 5704 h 5705"/>
                              </a:gdLst>
                              <a:ahLst/>
                              <a:cxnLst>
                                <a:cxn ang="0">
                                  <a:pos x="T0" y="T1"/>
                                </a:cxn>
                                <a:cxn ang="0">
                                  <a:pos x="T2" y="T3"/>
                                </a:cxn>
                                <a:cxn ang="0">
                                  <a:pos x="T4" y="T5"/>
                                </a:cxn>
                                <a:cxn ang="0">
                                  <a:pos x="T6" y="T7"/>
                                </a:cxn>
                                <a:cxn ang="0">
                                  <a:pos x="T8" y="T9"/>
                                </a:cxn>
                              </a:cxnLst>
                              <a:rect l="0" t="0" r="r" b="b"/>
                              <a:pathLst>
                                <a:path w="2328" h="5705">
                                  <a:moveTo>
                                    <a:pt x="0" y="5704"/>
                                  </a:moveTo>
                                  <a:lnTo>
                                    <a:pt x="2327" y="5704"/>
                                  </a:lnTo>
                                  <a:lnTo>
                                    <a:pt x="2327" y="0"/>
                                  </a:lnTo>
                                  <a:lnTo>
                                    <a:pt x="0" y="0"/>
                                  </a:lnTo>
                                  <a:lnTo>
                                    <a:pt x="0" y="5704"/>
                                  </a:lnTo>
                                  <a:close/>
                                </a:path>
                              </a:pathLst>
                            </a:custGeom>
                            <a:noFill/>
                            <a:ln w="71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181"/>
                          <wps:cNvSpPr>
                            <a:spLocks/>
                          </wps:cNvSpPr>
                          <wps:spPr bwMode="auto">
                            <a:xfrm>
                              <a:off x="2103" y="-6085"/>
                              <a:ext cx="2328" cy="5705"/>
                            </a:xfrm>
                            <a:custGeom>
                              <a:avLst/>
                              <a:gdLst>
                                <a:gd name="T0" fmla="*/ 157 w 2328"/>
                                <a:gd name="T1" fmla="*/ 761 h 5705"/>
                                <a:gd name="T2" fmla="*/ 2085 w 2328"/>
                                <a:gd name="T3" fmla="*/ 761 h 5705"/>
                                <a:gd name="T4" fmla="*/ 2085 w 2328"/>
                                <a:gd name="T5" fmla="*/ 470 h 5705"/>
                                <a:gd name="T6" fmla="*/ 157 w 2328"/>
                                <a:gd name="T7" fmla="*/ 470 h 5705"/>
                                <a:gd name="T8" fmla="*/ 157 w 2328"/>
                                <a:gd name="T9" fmla="*/ 761 h 5705"/>
                              </a:gdLst>
                              <a:ahLst/>
                              <a:cxnLst>
                                <a:cxn ang="0">
                                  <a:pos x="T0" y="T1"/>
                                </a:cxn>
                                <a:cxn ang="0">
                                  <a:pos x="T2" y="T3"/>
                                </a:cxn>
                                <a:cxn ang="0">
                                  <a:pos x="T4" y="T5"/>
                                </a:cxn>
                                <a:cxn ang="0">
                                  <a:pos x="T6" y="T7"/>
                                </a:cxn>
                                <a:cxn ang="0">
                                  <a:pos x="T8" y="T9"/>
                                </a:cxn>
                              </a:cxnLst>
                              <a:rect l="0" t="0" r="r" b="b"/>
                              <a:pathLst>
                                <a:path w="2328" h="5705">
                                  <a:moveTo>
                                    <a:pt x="157" y="761"/>
                                  </a:moveTo>
                                  <a:lnTo>
                                    <a:pt x="2085" y="761"/>
                                  </a:lnTo>
                                  <a:lnTo>
                                    <a:pt x="2085" y="470"/>
                                  </a:lnTo>
                                  <a:lnTo>
                                    <a:pt x="157" y="470"/>
                                  </a:lnTo>
                                  <a:lnTo>
                                    <a:pt x="157" y="761"/>
                                  </a:lnTo>
                                  <a:close/>
                                </a:path>
                              </a:pathLst>
                            </a:custGeom>
                            <a:noFill/>
                            <a:ln w="71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82"/>
                          <wps:cNvSpPr>
                            <a:spLocks/>
                          </wps:cNvSpPr>
                          <wps:spPr bwMode="auto">
                            <a:xfrm>
                              <a:off x="2103" y="-6085"/>
                              <a:ext cx="2328" cy="5705"/>
                            </a:xfrm>
                            <a:custGeom>
                              <a:avLst/>
                              <a:gdLst>
                                <a:gd name="T0" fmla="*/ 157 w 2328"/>
                                <a:gd name="T1" fmla="*/ 1486 h 5705"/>
                                <a:gd name="T2" fmla="*/ 2085 w 2328"/>
                                <a:gd name="T3" fmla="*/ 1486 h 5705"/>
                                <a:gd name="T4" fmla="*/ 2085 w 2328"/>
                                <a:gd name="T5" fmla="*/ 1195 h 5705"/>
                                <a:gd name="T6" fmla="*/ 157 w 2328"/>
                                <a:gd name="T7" fmla="*/ 1195 h 5705"/>
                                <a:gd name="T8" fmla="*/ 157 w 2328"/>
                                <a:gd name="T9" fmla="*/ 1486 h 5705"/>
                              </a:gdLst>
                              <a:ahLst/>
                              <a:cxnLst>
                                <a:cxn ang="0">
                                  <a:pos x="T0" y="T1"/>
                                </a:cxn>
                                <a:cxn ang="0">
                                  <a:pos x="T2" y="T3"/>
                                </a:cxn>
                                <a:cxn ang="0">
                                  <a:pos x="T4" y="T5"/>
                                </a:cxn>
                                <a:cxn ang="0">
                                  <a:pos x="T6" y="T7"/>
                                </a:cxn>
                                <a:cxn ang="0">
                                  <a:pos x="T8" y="T9"/>
                                </a:cxn>
                              </a:cxnLst>
                              <a:rect l="0" t="0" r="r" b="b"/>
                              <a:pathLst>
                                <a:path w="2328" h="5705">
                                  <a:moveTo>
                                    <a:pt x="157" y="1486"/>
                                  </a:moveTo>
                                  <a:lnTo>
                                    <a:pt x="2085" y="1486"/>
                                  </a:lnTo>
                                  <a:lnTo>
                                    <a:pt x="2085" y="1195"/>
                                  </a:lnTo>
                                  <a:lnTo>
                                    <a:pt x="157" y="1195"/>
                                  </a:lnTo>
                                  <a:lnTo>
                                    <a:pt x="157" y="1486"/>
                                  </a:lnTo>
                                  <a:close/>
                                </a:path>
                              </a:pathLst>
                            </a:custGeom>
                            <a:noFill/>
                            <a:ln w="71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0" name="Freeform 183"/>
                        <wps:cNvSpPr>
                          <a:spLocks/>
                        </wps:cNvSpPr>
                        <wps:spPr bwMode="auto">
                          <a:xfrm>
                            <a:off x="9578" y="-6085"/>
                            <a:ext cx="191" cy="5705"/>
                          </a:xfrm>
                          <a:custGeom>
                            <a:avLst/>
                            <a:gdLst>
                              <a:gd name="T0" fmla="*/ 190 w 191"/>
                              <a:gd name="T1" fmla="*/ 0 h 5705"/>
                              <a:gd name="T2" fmla="*/ 0 w 191"/>
                              <a:gd name="T3" fmla="*/ 0 h 5705"/>
                              <a:gd name="T4" fmla="*/ 0 w 191"/>
                              <a:gd name="T5" fmla="*/ 5704 h 5705"/>
                              <a:gd name="T6" fmla="*/ 190 w 191"/>
                              <a:gd name="T7" fmla="*/ 5704 h 5705"/>
                              <a:gd name="T8" fmla="*/ 190 w 191"/>
                              <a:gd name="T9" fmla="*/ 0 h 5705"/>
                            </a:gdLst>
                            <a:ahLst/>
                            <a:cxnLst>
                              <a:cxn ang="0">
                                <a:pos x="T0" y="T1"/>
                              </a:cxn>
                              <a:cxn ang="0">
                                <a:pos x="T2" y="T3"/>
                              </a:cxn>
                              <a:cxn ang="0">
                                <a:pos x="T4" y="T5"/>
                              </a:cxn>
                              <a:cxn ang="0">
                                <a:pos x="T6" y="T7"/>
                              </a:cxn>
                              <a:cxn ang="0">
                                <a:pos x="T8" y="T9"/>
                              </a:cxn>
                            </a:cxnLst>
                            <a:rect l="0" t="0" r="r" b="b"/>
                            <a:pathLst>
                              <a:path w="191" h="5705">
                                <a:moveTo>
                                  <a:pt x="190" y="0"/>
                                </a:moveTo>
                                <a:lnTo>
                                  <a:pt x="0" y="0"/>
                                </a:lnTo>
                                <a:lnTo>
                                  <a:pt x="0" y="5704"/>
                                </a:lnTo>
                                <a:lnTo>
                                  <a:pt x="190" y="5704"/>
                                </a:lnTo>
                                <a:lnTo>
                                  <a:pt x="190"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 name="Picture 1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673" y="-5895"/>
                            <a:ext cx="8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Freeform 185"/>
                        <wps:cNvSpPr>
                          <a:spLocks/>
                        </wps:cNvSpPr>
                        <wps:spPr bwMode="auto">
                          <a:xfrm>
                            <a:off x="9672" y="-5895"/>
                            <a:ext cx="77" cy="2663"/>
                          </a:xfrm>
                          <a:custGeom>
                            <a:avLst/>
                            <a:gdLst>
                              <a:gd name="T0" fmla="*/ 0 w 77"/>
                              <a:gd name="T1" fmla="*/ 0 h 2663"/>
                              <a:gd name="T2" fmla="*/ 76 w 77"/>
                              <a:gd name="T3" fmla="*/ 0 h 2663"/>
                              <a:gd name="T4" fmla="*/ 76 w 77"/>
                              <a:gd name="T5" fmla="*/ 2662 h 2663"/>
                              <a:gd name="T6" fmla="*/ 0 w 77"/>
                              <a:gd name="T7" fmla="*/ 2662 h 2663"/>
                            </a:gdLst>
                            <a:ahLst/>
                            <a:cxnLst>
                              <a:cxn ang="0">
                                <a:pos x="T0" y="T1"/>
                              </a:cxn>
                              <a:cxn ang="0">
                                <a:pos x="T2" y="T3"/>
                              </a:cxn>
                              <a:cxn ang="0">
                                <a:pos x="T4" y="T5"/>
                              </a:cxn>
                              <a:cxn ang="0">
                                <a:pos x="T6" y="T7"/>
                              </a:cxn>
                            </a:cxnLst>
                            <a:rect l="0" t="0" r="r" b="b"/>
                            <a:pathLst>
                              <a:path w="77" h="2663">
                                <a:moveTo>
                                  <a:pt x="0" y="0"/>
                                </a:moveTo>
                                <a:lnTo>
                                  <a:pt x="76" y="0"/>
                                </a:lnTo>
                                <a:lnTo>
                                  <a:pt x="76" y="2662"/>
                                </a:lnTo>
                                <a:lnTo>
                                  <a:pt x="0" y="2662"/>
                                </a:lnTo>
                              </a:path>
                            </a:pathLst>
                          </a:custGeom>
                          <a:noFill/>
                          <a:ln w="3551">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18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597" y="-5895"/>
                            <a:ext cx="8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Freeform 187"/>
                        <wps:cNvSpPr>
                          <a:spLocks/>
                        </wps:cNvSpPr>
                        <wps:spPr bwMode="auto">
                          <a:xfrm>
                            <a:off x="9597" y="-5895"/>
                            <a:ext cx="77" cy="2663"/>
                          </a:xfrm>
                          <a:custGeom>
                            <a:avLst/>
                            <a:gdLst>
                              <a:gd name="T0" fmla="*/ 76 w 77"/>
                              <a:gd name="T1" fmla="*/ 0 h 2663"/>
                              <a:gd name="T2" fmla="*/ 0 w 77"/>
                              <a:gd name="T3" fmla="*/ 0 h 2663"/>
                              <a:gd name="T4" fmla="*/ 0 w 77"/>
                              <a:gd name="T5" fmla="*/ 2662 h 2663"/>
                              <a:gd name="T6" fmla="*/ 76 w 77"/>
                              <a:gd name="T7" fmla="*/ 2662 h 2663"/>
                            </a:gdLst>
                            <a:ahLst/>
                            <a:cxnLst>
                              <a:cxn ang="0">
                                <a:pos x="T0" y="T1"/>
                              </a:cxn>
                              <a:cxn ang="0">
                                <a:pos x="T2" y="T3"/>
                              </a:cxn>
                              <a:cxn ang="0">
                                <a:pos x="T4" y="T5"/>
                              </a:cxn>
                              <a:cxn ang="0">
                                <a:pos x="T6" y="T7"/>
                              </a:cxn>
                            </a:cxnLst>
                            <a:rect l="0" t="0" r="r" b="b"/>
                            <a:pathLst>
                              <a:path w="77" h="2663">
                                <a:moveTo>
                                  <a:pt x="76" y="0"/>
                                </a:moveTo>
                                <a:lnTo>
                                  <a:pt x="0" y="0"/>
                                </a:lnTo>
                                <a:lnTo>
                                  <a:pt x="0" y="2662"/>
                                </a:lnTo>
                                <a:lnTo>
                                  <a:pt x="76" y="2662"/>
                                </a:lnTo>
                              </a:path>
                            </a:pathLst>
                          </a:custGeom>
                          <a:noFill/>
                          <a:ln w="3551">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 name="Group 188"/>
                        <wpg:cNvGrpSpPr>
                          <a:grpSpLocks/>
                        </wpg:cNvGrpSpPr>
                        <wpg:grpSpPr bwMode="auto">
                          <a:xfrm>
                            <a:off x="9628" y="-4610"/>
                            <a:ext cx="96" cy="58"/>
                            <a:chOff x="9628" y="-4610"/>
                            <a:chExt cx="96" cy="58"/>
                          </a:xfrm>
                        </wpg:grpSpPr>
                        <wps:wsp>
                          <wps:cNvPr id="66" name="Freeform 189"/>
                          <wps:cNvSpPr>
                            <a:spLocks/>
                          </wps:cNvSpPr>
                          <wps:spPr bwMode="auto">
                            <a:xfrm>
                              <a:off x="9628" y="-4610"/>
                              <a:ext cx="96" cy="58"/>
                            </a:xfrm>
                            <a:custGeom>
                              <a:avLst/>
                              <a:gdLst>
                                <a:gd name="T0" fmla="*/ 95 w 96"/>
                                <a:gd name="T1" fmla="*/ 0 h 58"/>
                                <a:gd name="T2" fmla="*/ 0 w 96"/>
                                <a:gd name="T3" fmla="*/ 0 h 58"/>
                              </a:gdLst>
                              <a:ahLst/>
                              <a:cxnLst>
                                <a:cxn ang="0">
                                  <a:pos x="T0" y="T1"/>
                                </a:cxn>
                                <a:cxn ang="0">
                                  <a:pos x="T2" y="T3"/>
                                </a:cxn>
                              </a:cxnLst>
                              <a:rect l="0" t="0" r="r" b="b"/>
                              <a:pathLst>
                                <a:path w="96" h="58">
                                  <a:moveTo>
                                    <a:pt x="95" y="0"/>
                                  </a:moveTo>
                                  <a:lnTo>
                                    <a:pt x="0" y="0"/>
                                  </a:lnTo>
                                </a:path>
                              </a:pathLst>
                            </a:custGeom>
                            <a:noFill/>
                            <a:ln w="7100">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190"/>
                          <wps:cNvSpPr>
                            <a:spLocks/>
                          </wps:cNvSpPr>
                          <wps:spPr bwMode="auto">
                            <a:xfrm>
                              <a:off x="9628" y="-4610"/>
                              <a:ext cx="96" cy="58"/>
                            </a:xfrm>
                            <a:custGeom>
                              <a:avLst/>
                              <a:gdLst>
                                <a:gd name="T0" fmla="*/ 95 w 96"/>
                                <a:gd name="T1" fmla="*/ 28 h 58"/>
                                <a:gd name="T2" fmla="*/ 0 w 96"/>
                                <a:gd name="T3" fmla="*/ 28 h 58"/>
                              </a:gdLst>
                              <a:ahLst/>
                              <a:cxnLst>
                                <a:cxn ang="0">
                                  <a:pos x="T0" y="T1"/>
                                </a:cxn>
                                <a:cxn ang="0">
                                  <a:pos x="T2" y="T3"/>
                                </a:cxn>
                              </a:cxnLst>
                              <a:rect l="0" t="0" r="r" b="b"/>
                              <a:pathLst>
                                <a:path w="96" h="58">
                                  <a:moveTo>
                                    <a:pt x="95" y="28"/>
                                  </a:moveTo>
                                  <a:lnTo>
                                    <a:pt x="0" y="28"/>
                                  </a:lnTo>
                                </a:path>
                              </a:pathLst>
                            </a:custGeom>
                            <a:noFill/>
                            <a:ln w="7100">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191"/>
                          <wps:cNvSpPr>
                            <a:spLocks/>
                          </wps:cNvSpPr>
                          <wps:spPr bwMode="auto">
                            <a:xfrm>
                              <a:off x="9628" y="-4610"/>
                              <a:ext cx="96" cy="58"/>
                            </a:xfrm>
                            <a:custGeom>
                              <a:avLst/>
                              <a:gdLst>
                                <a:gd name="T0" fmla="*/ 95 w 96"/>
                                <a:gd name="T1" fmla="*/ 57 h 58"/>
                                <a:gd name="T2" fmla="*/ 0 w 96"/>
                                <a:gd name="T3" fmla="*/ 57 h 58"/>
                              </a:gdLst>
                              <a:ahLst/>
                              <a:cxnLst>
                                <a:cxn ang="0">
                                  <a:pos x="T0" y="T1"/>
                                </a:cxn>
                                <a:cxn ang="0">
                                  <a:pos x="T2" y="T3"/>
                                </a:cxn>
                              </a:cxnLst>
                              <a:rect l="0" t="0" r="r" b="b"/>
                              <a:pathLst>
                                <a:path w="96" h="58">
                                  <a:moveTo>
                                    <a:pt x="95" y="57"/>
                                  </a:moveTo>
                                  <a:lnTo>
                                    <a:pt x="0" y="57"/>
                                  </a:lnTo>
                                </a:path>
                              </a:pathLst>
                            </a:custGeom>
                            <a:noFill/>
                            <a:ln w="7100">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 name="Group 192"/>
                        <wpg:cNvGrpSpPr>
                          <a:grpSpLocks/>
                        </wpg:cNvGrpSpPr>
                        <wpg:grpSpPr bwMode="auto">
                          <a:xfrm>
                            <a:off x="9625" y="-4592"/>
                            <a:ext cx="96" cy="58"/>
                            <a:chOff x="9625" y="-4592"/>
                            <a:chExt cx="96" cy="58"/>
                          </a:xfrm>
                        </wpg:grpSpPr>
                        <wps:wsp>
                          <wps:cNvPr id="70" name="Freeform 193"/>
                          <wps:cNvSpPr>
                            <a:spLocks/>
                          </wps:cNvSpPr>
                          <wps:spPr bwMode="auto">
                            <a:xfrm>
                              <a:off x="9625" y="-4592"/>
                              <a:ext cx="96" cy="58"/>
                            </a:xfrm>
                            <a:custGeom>
                              <a:avLst/>
                              <a:gdLst>
                                <a:gd name="T0" fmla="*/ 95 w 96"/>
                                <a:gd name="T1" fmla="*/ 0 h 58"/>
                                <a:gd name="T2" fmla="*/ 0 w 96"/>
                                <a:gd name="T3" fmla="*/ 0 h 58"/>
                              </a:gdLst>
                              <a:ahLst/>
                              <a:cxnLst>
                                <a:cxn ang="0">
                                  <a:pos x="T0" y="T1"/>
                                </a:cxn>
                                <a:cxn ang="0">
                                  <a:pos x="T2" y="T3"/>
                                </a:cxn>
                              </a:cxnLst>
                              <a:rect l="0" t="0" r="r" b="b"/>
                              <a:pathLst>
                                <a:path w="96" h="58">
                                  <a:moveTo>
                                    <a:pt x="95" y="0"/>
                                  </a:moveTo>
                                  <a:lnTo>
                                    <a:pt x="0" y="0"/>
                                  </a:lnTo>
                                </a:path>
                              </a:pathLst>
                            </a:custGeom>
                            <a:noFill/>
                            <a:ln w="7100">
                              <a:solidFill>
                                <a:srgbClr val="8E8E8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194"/>
                          <wps:cNvSpPr>
                            <a:spLocks/>
                          </wps:cNvSpPr>
                          <wps:spPr bwMode="auto">
                            <a:xfrm>
                              <a:off x="9625" y="-4592"/>
                              <a:ext cx="96" cy="58"/>
                            </a:xfrm>
                            <a:custGeom>
                              <a:avLst/>
                              <a:gdLst>
                                <a:gd name="T0" fmla="*/ 95 w 96"/>
                                <a:gd name="T1" fmla="*/ 28 h 58"/>
                                <a:gd name="T2" fmla="*/ 0 w 96"/>
                                <a:gd name="T3" fmla="*/ 28 h 58"/>
                              </a:gdLst>
                              <a:ahLst/>
                              <a:cxnLst>
                                <a:cxn ang="0">
                                  <a:pos x="T0" y="T1"/>
                                </a:cxn>
                                <a:cxn ang="0">
                                  <a:pos x="T2" y="T3"/>
                                </a:cxn>
                              </a:cxnLst>
                              <a:rect l="0" t="0" r="r" b="b"/>
                              <a:pathLst>
                                <a:path w="96" h="58">
                                  <a:moveTo>
                                    <a:pt x="95" y="28"/>
                                  </a:moveTo>
                                  <a:lnTo>
                                    <a:pt x="0" y="28"/>
                                  </a:lnTo>
                                </a:path>
                              </a:pathLst>
                            </a:custGeom>
                            <a:noFill/>
                            <a:ln w="7100">
                              <a:solidFill>
                                <a:srgbClr val="8E8E8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95"/>
                          <wps:cNvSpPr>
                            <a:spLocks/>
                          </wps:cNvSpPr>
                          <wps:spPr bwMode="auto">
                            <a:xfrm>
                              <a:off x="9625" y="-4592"/>
                              <a:ext cx="96" cy="58"/>
                            </a:xfrm>
                            <a:custGeom>
                              <a:avLst/>
                              <a:gdLst>
                                <a:gd name="T0" fmla="*/ 95 w 96"/>
                                <a:gd name="T1" fmla="*/ 57 h 58"/>
                                <a:gd name="T2" fmla="*/ 0 w 96"/>
                                <a:gd name="T3" fmla="*/ 57 h 58"/>
                              </a:gdLst>
                              <a:ahLst/>
                              <a:cxnLst>
                                <a:cxn ang="0">
                                  <a:pos x="T0" y="T1"/>
                                </a:cxn>
                                <a:cxn ang="0">
                                  <a:pos x="T2" y="T3"/>
                                </a:cxn>
                              </a:cxnLst>
                              <a:rect l="0" t="0" r="r" b="b"/>
                              <a:pathLst>
                                <a:path w="96" h="58">
                                  <a:moveTo>
                                    <a:pt x="95" y="57"/>
                                  </a:moveTo>
                                  <a:lnTo>
                                    <a:pt x="0" y="57"/>
                                  </a:lnTo>
                                </a:path>
                              </a:pathLst>
                            </a:custGeom>
                            <a:noFill/>
                            <a:ln w="7100">
                              <a:solidFill>
                                <a:srgbClr val="8E8E8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73" name="Picture 19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588" y="-552"/>
                            <a:ext cx="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Freeform 197"/>
                        <wps:cNvSpPr>
                          <a:spLocks/>
                        </wps:cNvSpPr>
                        <wps:spPr bwMode="auto">
                          <a:xfrm>
                            <a:off x="9587" y="-551"/>
                            <a:ext cx="86" cy="172"/>
                          </a:xfrm>
                          <a:custGeom>
                            <a:avLst/>
                            <a:gdLst>
                              <a:gd name="T0" fmla="*/ 85 w 86"/>
                              <a:gd name="T1" fmla="*/ 171 h 172"/>
                              <a:gd name="T2" fmla="*/ 0 w 86"/>
                              <a:gd name="T3" fmla="*/ 171 h 172"/>
                              <a:gd name="T4" fmla="*/ 0 w 86"/>
                              <a:gd name="T5" fmla="*/ 0 h 172"/>
                              <a:gd name="T6" fmla="*/ 85 w 86"/>
                              <a:gd name="T7" fmla="*/ 0 h 172"/>
                            </a:gdLst>
                            <a:ahLst/>
                            <a:cxnLst>
                              <a:cxn ang="0">
                                <a:pos x="T0" y="T1"/>
                              </a:cxn>
                              <a:cxn ang="0">
                                <a:pos x="T2" y="T3"/>
                              </a:cxn>
                              <a:cxn ang="0">
                                <a:pos x="T4" y="T5"/>
                              </a:cxn>
                              <a:cxn ang="0">
                                <a:pos x="T6" y="T7"/>
                              </a:cxn>
                            </a:cxnLst>
                            <a:rect l="0" t="0" r="r" b="b"/>
                            <a:pathLst>
                              <a:path w="86" h="172">
                                <a:moveTo>
                                  <a:pt x="85" y="171"/>
                                </a:moveTo>
                                <a:lnTo>
                                  <a:pt x="0" y="171"/>
                                </a:lnTo>
                                <a:lnTo>
                                  <a:pt x="0" y="0"/>
                                </a:lnTo>
                                <a:lnTo>
                                  <a:pt x="85" y="0"/>
                                </a:lnTo>
                              </a:path>
                            </a:pathLst>
                          </a:custGeom>
                          <a:noFill/>
                          <a:ln w="3550">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19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673" y="-552"/>
                            <a:ext cx="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Freeform 199"/>
                        <wps:cNvSpPr>
                          <a:spLocks/>
                        </wps:cNvSpPr>
                        <wps:spPr bwMode="auto">
                          <a:xfrm>
                            <a:off x="9673" y="-551"/>
                            <a:ext cx="86" cy="172"/>
                          </a:xfrm>
                          <a:custGeom>
                            <a:avLst/>
                            <a:gdLst>
                              <a:gd name="T0" fmla="*/ 0 w 86"/>
                              <a:gd name="T1" fmla="*/ 0 h 172"/>
                              <a:gd name="T2" fmla="*/ 85 w 86"/>
                              <a:gd name="T3" fmla="*/ 0 h 172"/>
                              <a:gd name="T4" fmla="*/ 85 w 86"/>
                              <a:gd name="T5" fmla="*/ 171 h 172"/>
                              <a:gd name="T6" fmla="*/ 0 w 86"/>
                              <a:gd name="T7" fmla="*/ 171 h 172"/>
                            </a:gdLst>
                            <a:ahLst/>
                            <a:cxnLst>
                              <a:cxn ang="0">
                                <a:pos x="T0" y="T1"/>
                              </a:cxn>
                              <a:cxn ang="0">
                                <a:pos x="T2" y="T3"/>
                              </a:cxn>
                              <a:cxn ang="0">
                                <a:pos x="T4" y="T5"/>
                              </a:cxn>
                              <a:cxn ang="0">
                                <a:pos x="T6" y="T7"/>
                              </a:cxn>
                            </a:cxnLst>
                            <a:rect l="0" t="0" r="r" b="b"/>
                            <a:pathLst>
                              <a:path w="86" h="172">
                                <a:moveTo>
                                  <a:pt x="0" y="0"/>
                                </a:moveTo>
                                <a:lnTo>
                                  <a:pt x="85" y="0"/>
                                </a:lnTo>
                                <a:lnTo>
                                  <a:pt x="85" y="171"/>
                                </a:lnTo>
                                <a:lnTo>
                                  <a:pt x="0" y="171"/>
                                </a:lnTo>
                              </a:path>
                            </a:pathLst>
                          </a:custGeom>
                          <a:noFill/>
                          <a:ln w="3550">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200"/>
                        <wps:cNvSpPr>
                          <a:spLocks/>
                        </wps:cNvSpPr>
                        <wps:spPr bwMode="auto">
                          <a:xfrm>
                            <a:off x="9608" y="-497"/>
                            <a:ext cx="129" cy="64"/>
                          </a:xfrm>
                          <a:custGeom>
                            <a:avLst/>
                            <a:gdLst>
                              <a:gd name="T0" fmla="*/ 128 w 129"/>
                              <a:gd name="T1" fmla="*/ 0 h 64"/>
                              <a:gd name="T2" fmla="*/ 0 w 129"/>
                              <a:gd name="T3" fmla="*/ 0 h 64"/>
                              <a:gd name="T4" fmla="*/ 65 w 129"/>
                              <a:gd name="T5" fmla="*/ 63 h 64"/>
                              <a:gd name="T6" fmla="*/ 128 w 129"/>
                              <a:gd name="T7" fmla="*/ 0 h 64"/>
                            </a:gdLst>
                            <a:ahLst/>
                            <a:cxnLst>
                              <a:cxn ang="0">
                                <a:pos x="T0" y="T1"/>
                              </a:cxn>
                              <a:cxn ang="0">
                                <a:pos x="T2" y="T3"/>
                              </a:cxn>
                              <a:cxn ang="0">
                                <a:pos x="T4" y="T5"/>
                              </a:cxn>
                              <a:cxn ang="0">
                                <a:pos x="T6" y="T7"/>
                              </a:cxn>
                            </a:cxnLst>
                            <a:rect l="0" t="0" r="r" b="b"/>
                            <a:pathLst>
                              <a:path w="129" h="64">
                                <a:moveTo>
                                  <a:pt x="128" y="0"/>
                                </a:moveTo>
                                <a:lnTo>
                                  <a:pt x="0" y="0"/>
                                </a:lnTo>
                                <a:lnTo>
                                  <a:pt x="65" y="63"/>
                                </a:lnTo>
                                <a:lnTo>
                                  <a:pt x="128" y="0"/>
                                </a:lnTo>
                                <a:close/>
                              </a:path>
                            </a:pathLst>
                          </a:custGeom>
                          <a:solidFill>
                            <a:srgbClr val="8484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588" y="-6085"/>
                            <a:ext cx="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202"/>
                        <wps:cNvSpPr>
                          <a:spLocks/>
                        </wps:cNvSpPr>
                        <wps:spPr bwMode="auto">
                          <a:xfrm>
                            <a:off x="9587" y="-6085"/>
                            <a:ext cx="86" cy="172"/>
                          </a:xfrm>
                          <a:custGeom>
                            <a:avLst/>
                            <a:gdLst>
                              <a:gd name="T0" fmla="*/ 85 w 86"/>
                              <a:gd name="T1" fmla="*/ 0 h 172"/>
                              <a:gd name="T2" fmla="*/ 0 w 86"/>
                              <a:gd name="T3" fmla="*/ 0 h 172"/>
                              <a:gd name="T4" fmla="*/ 0 w 86"/>
                              <a:gd name="T5" fmla="*/ 171 h 172"/>
                              <a:gd name="T6" fmla="*/ 85 w 86"/>
                              <a:gd name="T7" fmla="*/ 171 h 172"/>
                            </a:gdLst>
                            <a:ahLst/>
                            <a:cxnLst>
                              <a:cxn ang="0">
                                <a:pos x="T0" y="T1"/>
                              </a:cxn>
                              <a:cxn ang="0">
                                <a:pos x="T2" y="T3"/>
                              </a:cxn>
                              <a:cxn ang="0">
                                <a:pos x="T4" y="T5"/>
                              </a:cxn>
                              <a:cxn ang="0">
                                <a:pos x="T6" y="T7"/>
                              </a:cxn>
                            </a:cxnLst>
                            <a:rect l="0" t="0" r="r" b="b"/>
                            <a:pathLst>
                              <a:path w="86" h="172">
                                <a:moveTo>
                                  <a:pt x="85" y="0"/>
                                </a:moveTo>
                                <a:lnTo>
                                  <a:pt x="0" y="0"/>
                                </a:lnTo>
                                <a:lnTo>
                                  <a:pt x="0" y="171"/>
                                </a:lnTo>
                                <a:lnTo>
                                  <a:pt x="85" y="171"/>
                                </a:lnTo>
                              </a:path>
                            </a:pathLst>
                          </a:custGeom>
                          <a:noFill/>
                          <a:ln w="3550">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673" y="-6085"/>
                            <a:ext cx="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204"/>
                        <wps:cNvSpPr>
                          <a:spLocks/>
                        </wps:cNvSpPr>
                        <wps:spPr bwMode="auto">
                          <a:xfrm>
                            <a:off x="9673" y="-6085"/>
                            <a:ext cx="86" cy="172"/>
                          </a:xfrm>
                          <a:custGeom>
                            <a:avLst/>
                            <a:gdLst>
                              <a:gd name="T0" fmla="*/ 0 w 86"/>
                              <a:gd name="T1" fmla="*/ 171 h 172"/>
                              <a:gd name="T2" fmla="*/ 85 w 86"/>
                              <a:gd name="T3" fmla="*/ 171 h 172"/>
                              <a:gd name="T4" fmla="*/ 85 w 86"/>
                              <a:gd name="T5" fmla="*/ 0 h 172"/>
                              <a:gd name="T6" fmla="*/ 0 w 86"/>
                              <a:gd name="T7" fmla="*/ 0 h 172"/>
                            </a:gdLst>
                            <a:ahLst/>
                            <a:cxnLst>
                              <a:cxn ang="0">
                                <a:pos x="T0" y="T1"/>
                              </a:cxn>
                              <a:cxn ang="0">
                                <a:pos x="T2" y="T3"/>
                              </a:cxn>
                              <a:cxn ang="0">
                                <a:pos x="T4" y="T5"/>
                              </a:cxn>
                              <a:cxn ang="0">
                                <a:pos x="T6" y="T7"/>
                              </a:cxn>
                            </a:cxnLst>
                            <a:rect l="0" t="0" r="r" b="b"/>
                            <a:pathLst>
                              <a:path w="86" h="172">
                                <a:moveTo>
                                  <a:pt x="0" y="171"/>
                                </a:moveTo>
                                <a:lnTo>
                                  <a:pt x="85" y="171"/>
                                </a:lnTo>
                                <a:lnTo>
                                  <a:pt x="85" y="0"/>
                                </a:lnTo>
                                <a:lnTo>
                                  <a:pt x="0" y="0"/>
                                </a:lnTo>
                              </a:path>
                            </a:pathLst>
                          </a:custGeom>
                          <a:noFill/>
                          <a:ln w="3550">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205"/>
                        <wps:cNvSpPr>
                          <a:spLocks/>
                        </wps:cNvSpPr>
                        <wps:spPr bwMode="auto">
                          <a:xfrm>
                            <a:off x="9608" y="-6031"/>
                            <a:ext cx="129" cy="64"/>
                          </a:xfrm>
                          <a:custGeom>
                            <a:avLst/>
                            <a:gdLst>
                              <a:gd name="T0" fmla="*/ 65 w 129"/>
                              <a:gd name="T1" fmla="*/ 0 h 64"/>
                              <a:gd name="T2" fmla="*/ 0 w 129"/>
                              <a:gd name="T3" fmla="*/ 63 h 64"/>
                              <a:gd name="T4" fmla="*/ 128 w 129"/>
                              <a:gd name="T5" fmla="*/ 63 h 64"/>
                              <a:gd name="T6" fmla="*/ 65 w 129"/>
                              <a:gd name="T7" fmla="*/ 0 h 64"/>
                            </a:gdLst>
                            <a:ahLst/>
                            <a:cxnLst>
                              <a:cxn ang="0">
                                <a:pos x="T0" y="T1"/>
                              </a:cxn>
                              <a:cxn ang="0">
                                <a:pos x="T2" y="T3"/>
                              </a:cxn>
                              <a:cxn ang="0">
                                <a:pos x="T4" y="T5"/>
                              </a:cxn>
                              <a:cxn ang="0">
                                <a:pos x="T6" y="T7"/>
                              </a:cxn>
                            </a:cxnLst>
                            <a:rect l="0" t="0" r="r" b="b"/>
                            <a:pathLst>
                              <a:path w="129" h="64">
                                <a:moveTo>
                                  <a:pt x="65" y="0"/>
                                </a:moveTo>
                                <a:lnTo>
                                  <a:pt x="0" y="63"/>
                                </a:lnTo>
                                <a:lnTo>
                                  <a:pt x="128" y="63"/>
                                </a:lnTo>
                                <a:lnTo>
                                  <a:pt x="65" y="0"/>
                                </a:lnTo>
                                <a:close/>
                              </a:path>
                            </a:pathLst>
                          </a:custGeom>
                          <a:solidFill>
                            <a:srgbClr val="8484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2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403" y="-6751"/>
                            <a:ext cx="3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Freeform 207"/>
                        <wps:cNvSpPr>
                          <a:spLocks/>
                        </wps:cNvSpPr>
                        <wps:spPr bwMode="auto">
                          <a:xfrm>
                            <a:off x="9402" y="-6750"/>
                            <a:ext cx="366" cy="244"/>
                          </a:xfrm>
                          <a:custGeom>
                            <a:avLst/>
                            <a:gdLst>
                              <a:gd name="T0" fmla="*/ 0 w 366"/>
                              <a:gd name="T1" fmla="*/ 243 h 244"/>
                              <a:gd name="T2" fmla="*/ 365 w 366"/>
                              <a:gd name="T3" fmla="*/ 243 h 244"/>
                              <a:gd name="T4" fmla="*/ 365 w 366"/>
                              <a:gd name="T5" fmla="*/ 0 h 244"/>
                              <a:gd name="T6" fmla="*/ 0 w 366"/>
                              <a:gd name="T7" fmla="*/ 0 h 244"/>
                              <a:gd name="T8" fmla="*/ 0 w 366"/>
                              <a:gd name="T9" fmla="*/ 243 h 244"/>
                            </a:gdLst>
                            <a:ahLst/>
                            <a:cxnLst>
                              <a:cxn ang="0">
                                <a:pos x="T0" y="T1"/>
                              </a:cxn>
                              <a:cxn ang="0">
                                <a:pos x="T2" y="T3"/>
                              </a:cxn>
                              <a:cxn ang="0">
                                <a:pos x="T4" y="T5"/>
                              </a:cxn>
                              <a:cxn ang="0">
                                <a:pos x="T6" y="T7"/>
                              </a:cxn>
                              <a:cxn ang="0">
                                <a:pos x="T8" y="T9"/>
                              </a:cxn>
                            </a:cxnLst>
                            <a:rect l="0" t="0" r="r" b="b"/>
                            <a:pathLst>
                              <a:path w="366" h="244">
                                <a:moveTo>
                                  <a:pt x="0" y="243"/>
                                </a:moveTo>
                                <a:lnTo>
                                  <a:pt x="365" y="243"/>
                                </a:lnTo>
                                <a:lnTo>
                                  <a:pt x="365" y="0"/>
                                </a:lnTo>
                                <a:lnTo>
                                  <a:pt x="0" y="0"/>
                                </a:lnTo>
                                <a:lnTo>
                                  <a:pt x="0" y="243"/>
                                </a:lnTo>
                                <a:close/>
                              </a:path>
                            </a:pathLst>
                          </a:custGeom>
                          <a:noFill/>
                          <a:ln w="71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 name="Group 208"/>
                        <wpg:cNvGrpSpPr>
                          <a:grpSpLocks/>
                        </wpg:cNvGrpSpPr>
                        <wpg:grpSpPr bwMode="auto">
                          <a:xfrm>
                            <a:off x="9548" y="-6665"/>
                            <a:ext cx="74" cy="74"/>
                            <a:chOff x="9548" y="-6665"/>
                            <a:chExt cx="74" cy="74"/>
                          </a:xfrm>
                        </wpg:grpSpPr>
                        <wps:wsp>
                          <wps:cNvPr id="86" name="Freeform 209"/>
                          <wps:cNvSpPr>
                            <a:spLocks/>
                          </wps:cNvSpPr>
                          <wps:spPr bwMode="auto">
                            <a:xfrm>
                              <a:off x="9548" y="-6665"/>
                              <a:ext cx="74" cy="74"/>
                            </a:xfrm>
                            <a:custGeom>
                              <a:avLst/>
                              <a:gdLst>
                                <a:gd name="T0" fmla="*/ 0 w 74"/>
                                <a:gd name="T1" fmla="*/ 72 h 74"/>
                                <a:gd name="T2" fmla="*/ 73 w 74"/>
                                <a:gd name="T3" fmla="*/ 0 h 74"/>
                              </a:gdLst>
                              <a:ahLst/>
                              <a:cxnLst>
                                <a:cxn ang="0">
                                  <a:pos x="T0" y="T1"/>
                                </a:cxn>
                                <a:cxn ang="0">
                                  <a:pos x="T2" y="T3"/>
                                </a:cxn>
                              </a:cxnLst>
                              <a:rect l="0" t="0" r="r" b="b"/>
                              <a:pathLst>
                                <a:path w="74" h="74">
                                  <a:moveTo>
                                    <a:pt x="0" y="72"/>
                                  </a:moveTo>
                                  <a:lnTo>
                                    <a:pt x="73" y="0"/>
                                  </a:lnTo>
                                </a:path>
                              </a:pathLst>
                            </a:custGeom>
                            <a:noFill/>
                            <a:ln w="21302">
                              <a:solidFill>
                                <a:srgbClr val="8B8B8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210"/>
                          <wps:cNvSpPr>
                            <a:spLocks/>
                          </wps:cNvSpPr>
                          <wps:spPr bwMode="auto">
                            <a:xfrm>
                              <a:off x="9548" y="-6665"/>
                              <a:ext cx="74" cy="74"/>
                            </a:xfrm>
                            <a:custGeom>
                              <a:avLst/>
                              <a:gdLst>
                                <a:gd name="T0" fmla="*/ 1 w 74"/>
                                <a:gd name="T1" fmla="*/ 1 h 74"/>
                                <a:gd name="T2" fmla="*/ 73 w 74"/>
                                <a:gd name="T3" fmla="*/ 73 h 74"/>
                              </a:gdLst>
                              <a:ahLst/>
                              <a:cxnLst>
                                <a:cxn ang="0">
                                  <a:pos x="T0" y="T1"/>
                                </a:cxn>
                                <a:cxn ang="0">
                                  <a:pos x="T2" y="T3"/>
                                </a:cxn>
                              </a:cxnLst>
                              <a:rect l="0" t="0" r="r" b="b"/>
                              <a:pathLst>
                                <a:path w="74" h="74">
                                  <a:moveTo>
                                    <a:pt x="1" y="1"/>
                                  </a:moveTo>
                                  <a:lnTo>
                                    <a:pt x="73" y="73"/>
                                  </a:lnTo>
                                </a:path>
                              </a:pathLst>
                            </a:custGeom>
                            <a:noFill/>
                            <a:ln w="21302">
                              <a:solidFill>
                                <a:srgbClr val="8B8B8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88" name="Picture 2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110" y="-6751"/>
                            <a:ext cx="3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212"/>
                        <wps:cNvSpPr>
                          <a:spLocks/>
                        </wps:cNvSpPr>
                        <wps:spPr bwMode="auto">
                          <a:xfrm>
                            <a:off x="9109" y="-6750"/>
                            <a:ext cx="293" cy="244"/>
                          </a:xfrm>
                          <a:custGeom>
                            <a:avLst/>
                            <a:gdLst>
                              <a:gd name="T0" fmla="*/ 0 w 293"/>
                              <a:gd name="T1" fmla="*/ 243 h 244"/>
                              <a:gd name="T2" fmla="*/ 292 w 293"/>
                              <a:gd name="T3" fmla="*/ 243 h 244"/>
                              <a:gd name="T4" fmla="*/ 292 w 293"/>
                              <a:gd name="T5" fmla="*/ 0 h 244"/>
                              <a:gd name="T6" fmla="*/ 0 w 293"/>
                              <a:gd name="T7" fmla="*/ 0 h 244"/>
                              <a:gd name="T8" fmla="*/ 0 w 293"/>
                              <a:gd name="T9" fmla="*/ 243 h 244"/>
                            </a:gdLst>
                            <a:ahLst/>
                            <a:cxnLst>
                              <a:cxn ang="0">
                                <a:pos x="T0" y="T1"/>
                              </a:cxn>
                              <a:cxn ang="0">
                                <a:pos x="T2" y="T3"/>
                              </a:cxn>
                              <a:cxn ang="0">
                                <a:pos x="T4" y="T5"/>
                              </a:cxn>
                              <a:cxn ang="0">
                                <a:pos x="T6" y="T7"/>
                              </a:cxn>
                              <a:cxn ang="0">
                                <a:pos x="T8" y="T9"/>
                              </a:cxn>
                            </a:cxnLst>
                            <a:rect l="0" t="0" r="r" b="b"/>
                            <a:pathLst>
                              <a:path w="293" h="244">
                                <a:moveTo>
                                  <a:pt x="0" y="243"/>
                                </a:moveTo>
                                <a:lnTo>
                                  <a:pt x="292" y="243"/>
                                </a:lnTo>
                                <a:lnTo>
                                  <a:pt x="292" y="0"/>
                                </a:lnTo>
                                <a:lnTo>
                                  <a:pt x="0" y="0"/>
                                </a:lnTo>
                                <a:lnTo>
                                  <a:pt x="0" y="243"/>
                                </a:lnTo>
                                <a:close/>
                              </a:path>
                            </a:pathLst>
                          </a:custGeom>
                          <a:noFill/>
                          <a:ln w="71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213"/>
                        <wps:cNvSpPr>
                          <a:spLocks/>
                        </wps:cNvSpPr>
                        <wps:spPr bwMode="auto">
                          <a:xfrm>
                            <a:off x="9205" y="-6672"/>
                            <a:ext cx="103" cy="22"/>
                          </a:xfrm>
                          <a:custGeom>
                            <a:avLst/>
                            <a:gdLst>
                              <a:gd name="T0" fmla="*/ 102 w 103"/>
                              <a:gd name="T1" fmla="*/ 0 h 22"/>
                              <a:gd name="T2" fmla="*/ 0 w 103"/>
                              <a:gd name="T3" fmla="*/ 0 h 22"/>
                              <a:gd name="T4" fmla="*/ 0 w 103"/>
                              <a:gd name="T5" fmla="*/ 21 h 22"/>
                              <a:gd name="T6" fmla="*/ 102 w 103"/>
                              <a:gd name="T7" fmla="*/ 21 h 22"/>
                              <a:gd name="T8" fmla="*/ 102 w 103"/>
                              <a:gd name="T9" fmla="*/ 0 h 22"/>
                            </a:gdLst>
                            <a:ahLst/>
                            <a:cxnLst>
                              <a:cxn ang="0">
                                <a:pos x="T0" y="T1"/>
                              </a:cxn>
                              <a:cxn ang="0">
                                <a:pos x="T2" y="T3"/>
                              </a:cxn>
                              <a:cxn ang="0">
                                <a:pos x="T4" y="T5"/>
                              </a:cxn>
                              <a:cxn ang="0">
                                <a:pos x="T6" y="T7"/>
                              </a:cxn>
                              <a:cxn ang="0">
                                <a:pos x="T8" y="T9"/>
                              </a:cxn>
                            </a:cxnLst>
                            <a:rect l="0" t="0" r="r" b="b"/>
                            <a:pathLst>
                              <a:path w="103" h="22">
                                <a:moveTo>
                                  <a:pt x="102" y="0"/>
                                </a:moveTo>
                                <a:lnTo>
                                  <a:pt x="0" y="0"/>
                                </a:lnTo>
                                <a:lnTo>
                                  <a:pt x="0" y="21"/>
                                </a:lnTo>
                                <a:lnTo>
                                  <a:pt x="102" y="21"/>
                                </a:lnTo>
                                <a:lnTo>
                                  <a:pt x="102" y="0"/>
                                </a:lnTo>
                                <a:close/>
                              </a:path>
                            </a:pathLst>
                          </a:custGeom>
                          <a:solidFill>
                            <a:srgbClr val="8B8B8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1" name="Group 214"/>
                        <wpg:cNvGrpSpPr>
                          <a:grpSpLocks/>
                        </wpg:cNvGrpSpPr>
                        <wpg:grpSpPr bwMode="auto">
                          <a:xfrm>
                            <a:off x="9204" y="-6673"/>
                            <a:ext cx="103" cy="88"/>
                            <a:chOff x="9204" y="-6673"/>
                            <a:chExt cx="103" cy="88"/>
                          </a:xfrm>
                        </wpg:grpSpPr>
                        <wps:wsp>
                          <wps:cNvPr id="92" name="Freeform 215"/>
                          <wps:cNvSpPr>
                            <a:spLocks/>
                          </wps:cNvSpPr>
                          <wps:spPr bwMode="auto">
                            <a:xfrm>
                              <a:off x="9204" y="-6673"/>
                              <a:ext cx="103" cy="88"/>
                            </a:xfrm>
                            <a:custGeom>
                              <a:avLst/>
                              <a:gdLst>
                                <a:gd name="T0" fmla="*/ 0 w 103"/>
                                <a:gd name="T1" fmla="*/ 21 h 88"/>
                                <a:gd name="T2" fmla="*/ 102 w 103"/>
                                <a:gd name="T3" fmla="*/ 21 h 88"/>
                                <a:gd name="T4" fmla="*/ 102 w 103"/>
                                <a:gd name="T5" fmla="*/ 0 h 88"/>
                                <a:gd name="T6" fmla="*/ 0 w 103"/>
                                <a:gd name="T7" fmla="*/ 0 h 88"/>
                                <a:gd name="T8" fmla="*/ 0 w 103"/>
                                <a:gd name="T9" fmla="*/ 21 h 88"/>
                              </a:gdLst>
                              <a:ahLst/>
                              <a:cxnLst>
                                <a:cxn ang="0">
                                  <a:pos x="T0" y="T1"/>
                                </a:cxn>
                                <a:cxn ang="0">
                                  <a:pos x="T2" y="T3"/>
                                </a:cxn>
                                <a:cxn ang="0">
                                  <a:pos x="T4" y="T5"/>
                                </a:cxn>
                                <a:cxn ang="0">
                                  <a:pos x="T6" y="T7"/>
                                </a:cxn>
                                <a:cxn ang="0">
                                  <a:pos x="T8" y="T9"/>
                                </a:cxn>
                              </a:cxnLst>
                              <a:rect l="0" t="0" r="r" b="b"/>
                              <a:pathLst>
                                <a:path w="103" h="88">
                                  <a:moveTo>
                                    <a:pt x="0" y="21"/>
                                  </a:moveTo>
                                  <a:lnTo>
                                    <a:pt x="102" y="21"/>
                                  </a:lnTo>
                                  <a:lnTo>
                                    <a:pt x="102" y="0"/>
                                  </a:lnTo>
                                  <a:lnTo>
                                    <a:pt x="0" y="0"/>
                                  </a:lnTo>
                                  <a:lnTo>
                                    <a:pt x="0" y="21"/>
                                  </a:lnTo>
                                </a:path>
                              </a:pathLst>
                            </a:custGeom>
                            <a:noFill/>
                            <a:ln w="7100">
                              <a:solidFill>
                                <a:srgbClr val="8B8B8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216"/>
                          <wps:cNvSpPr>
                            <a:spLocks/>
                          </wps:cNvSpPr>
                          <wps:spPr bwMode="auto">
                            <a:xfrm>
                              <a:off x="9204" y="-6673"/>
                              <a:ext cx="103" cy="88"/>
                            </a:xfrm>
                            <a:custGeom>
                              <a:avLst/>
                              <a:gdLst>
                                <a:gd name="T0" fmla="*/ 0 w 103"/>
                                <a:gd name="T1" fmla="*/ 87 h 88"/>
                                <a:gd name="T2" fmla="*/ 102 w 103"/>
                                <a:gd name="T3" fmla="*/ 87 h 88"/>
                                <a:gd name="T4" fmla="*/ 102 w 103"/>
                                <a:gd name="T5" fmla="*/ 0 h 88"/>
                                <a:gd name="T6" fmla="*/ 0 w 103"/>
                                <a:gd name="T7" fmla="*/ 0 h 88"/>
                                <a:gd name="T8" fmla="*/ 0 w 103"/>
                                <a:gd name="T9" fmla="*/ 87 h 88"/>
                              </a:gdLst>
                              <a:ahLst/>
                              <a:cxnLst>
                                <a:cxn ang="0">
                                  <a:pos x="T0" y="T1"/>
                                </a:cxn>
                                <a:cxn ang="0">
                                  <a:pos x="T2" y="T3"/>
                                </a:cxn>
                                <a:cxn ang="0">
                                  <a:pos x="T4" y="T5"/>
                                </a:cxn>
                                <a:cxn ang="0">
                                  <a:pos x="T6" y="T7"/>
                                </a:cxn>
                                <a:cxn ang="0">
                                  <a:pos x="T8" y="T9"/>
                                </a:cxn>
                              </a:cxnLst>
                              <a:rect l="0" t="0" r="r" b="b"/>
                              <a:pathLst>
                                <a:path w="103" h="88">
                                  <a:moveTo>
                                    <a:pt x="0" y="87"/>
                                  </a:moveTo>
                                  <a:lnTo>
                                    <a:pt x="102" y="87"/>
                                  </a:lnTo>
                                  <a:lnTo>
                                    <a:pt x="102" y="0"/>
                                  </a:lnTo>
                                  <a:lnTo>
                                    <a:pt x="0" y="0"/>
                                  </a:lnTo>
                                  <a:lnTo>
                                    <a:pt x="0" y="87"/>
                                  </a:lnTo>
                                </a:path>
                              </a:pathLst>
                            </a:custGeom>
                            <a:noFill/>
                            <a:ln w="7100">
                              <a:solidFill>
                                <a:srgbClr val="8B8B8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94" name="Picture 2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817" y="-6751"/>
                            <a:ext cx="3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218"/>
                        <wps:cNvSpPr>
                          <a:spLocks/>
                        </wps:cNvSpPr>
                        <wps:spPr bwMode="auto">
                          <a:xfrm>
                            <a:off x="8817" y="-6750"/>
                            <a:ext cx="293" cy="244"/>
                          </a:xfrm>
                          <a:custGeom>
                            <a:avLst/>
                            <a:gdLst>
                              <a:gd name="T0" fmla="*/ 0 w 293"/>
                              <a:gd name="T1" fmla="*/ 243 h 244"/>
                              <a:gd name="T2" fmla="*/ 292 w 293"/>
                              <a:gd name="T3" fmla="*/ 243 h 244"/>
                              <a:gd name="T4" fmla="*/ 292 w 293"/>
                              <a:gd name="T5" fmla="*/ 0 h 244"/>
                              <a:gd name="T6" fmla="*/ 0 w 293"/>
                              <a:gd name="T7" fmla="*/ 0 h 244"/>
                              <a:gd name="T8" fmla="*/ 0 w 293"/>
                              <a:gd name="T9" fmla="*/ 243 h 244"/>
                            </a:gdLst>
                            <a:ahLst/>
                            <a:cxnLst>
                              <a:cxn ang="0">
                                <a:pos x="T0" y="T1"/>
                              </a:cxn>
                              <a:cxn ang="0">
                                <a:pos x="T2" y="T3"/>
                              </a:cxn>
                              <a:cxn ang="0">
                                <a:pos x="T4" y="T5"/>
                              </a:cxn>
                              <a:cxn ang="0">
                                <a:pos x="T6" y="T7"/>
                              </a:cxn>
                              <a:cxn ang="0">
                                <a:pos x="T8" y="T9"/>
                              </a:cxn>
                            </a:cxnLst>
                            <a:rect l="0" t="0" r="r" b="b"/>
                            <a:pathLst>
                              <a:path w="293" h="244">
                                <a:moveTo>
                                  <a:pt x="0" y="243"/>
                                </a:moveTo>
                                <a:lnTo>
                                  <a:pt x="292" y="243"/>
                                </a:lnTo>
                                <a:lnTo>
                                  <a:pt x="292" y="0"/>
                                </a:lnTo>
                                <a:lnTo>
                                  <a:pt x="0" y="0"/>
                                </a:lnTo>
                                <a:lnTo>
                                  <a:pt x="0" y="243"/>
                                </a:lnTo>
                                <a:close/>
                              </a:path>
                            </a:pathLst>
                          </a:custGeom>
                          <a:noFill/>
                          <a:ln w="7100">
                            <a:solidFill>
                              <a:srgbClr val="A4A4A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219"/>
                        <wps:cNvSpPr>
                          <a:spLocks/>
                        </wps:cNvSpPr>
                        <wps:spPr bwMode="auto">
                          <a:xfrm>
                            <a:off x="8912" y="-6604"/>
                            <a:ext cx="103" cy="1"/>
                          </a:xfrm>
                          <a:custGeom>
                            <a:avLst/>
                            <a:gdLst>
                              <a:gd name="T0" fmla="*/ 0 w 103"/>
                              <a:gd name="T1" fmla="*/ 0 h 1"/>
                              <a:gd name="T2" fmla="*/ 102 w 103"/>
                              <a:gd name="T3" fmla="*/ 0 h 1"/>
                            </a:gdLst>
                            <a:ahLst/>
                            <a:cxnLst>
                              <a:cxn ang="0">
                                <a:pos x="T0" y="T1"/>
                              </a:cxn>
                              <a:cxn ang="0">
                                <a:pos x="T2" y="T3"/>
                              </a:cxn>
                            </a:cxnLst>
                            <a:rect l="0" t="0" r="r" b="b"/>
                            <a:pathLst>
                              <a:path w="103" h="1">
                                <a:moveTo>
                                  <a:pt x="0" y="0"/>
                                </a:moveTo>
                                <a:lnTo>
                                  <a:pt x="102" y="0"/>
                                </a:lnTo>
                              </a:path>
                            </a:pathLst>
                          </a:custGeom>
                          <a:noFill/>
                          <a:ln w="17748">
                            <a:solidFill>
                              <a:srgbClr val="8B8B8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 name="Picture 2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354" y="-52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2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354" y="-5573"/>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2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2354" y="-4848"/>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2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354" y="-4123"/>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2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354" y="-4485"/>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354" y="-37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2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354" y="-3398"/>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2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111" y="-6541"/>
                            <a:ext cx="30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2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7933" y="-773"/>
                            <a:ext cx="15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229"/>
                        <wps:cNvSpPr txBox="1">
                          <a:spLocks noChangeArrowheads="1"/>
                        </wps:cNvSpPr>
                        <wps:spPr bwMode="auto">
                          <a:xfrm>
                            <a:off x="2193" y="-6482"/>
                            <a:ext cx="1321"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AB93F" w14:textId="77777777" w:rsidR="00000000" w:rsidRDefault="00000000">
                              <w:pPr>
                                <w:pStyle w:val="BodyText"/>
                                <w:kinsoku w:val="0"/>
                                <w:overflowPunct w:val="0"/>
                                <w:spacing w:line="205" w:lineRule="exact"/>
                                <w:ind w:left="273"/>
                                <w:rPr>
                                  <w:rFonts w:ascii="Calibri" w:hAnsi="Calibri" w:cs="Calibri"/>
                                  <w:spacing w:val="-2"/>
                                  <w:sz w:val="20"/>
                                  <w:szCs w:val="20"/>
                                </w:rPr>
                              </w:pPr>
                              <w:r>
                                <w:rPr>
                                  <w:rFonts w:ascii="Calibri" w:hAnsi="Calibri" w:cs="Calibri"/>
                                  <w:spacing w:val="-2"/>
                                  <w:sz w:val="20"/>
                                  <w:szCs w:val="20"/>
                                </w:rPr>
                                <w:t>DocuMaison</w:t>
                              </w:r>
                            </w:p>
                            <w:p w14:paraId="3C7189C4" w14:textId="77777777" w:rsidR="00000000" w:rsidRDefault="00000000">
                              <w:pPr>
                                <w:pStyle w:val="BodyText"/>
                                <w:kinsoku w:val="0"/>
                                <w:overflowPunct w:val="0"/>
                                <w:spacing w:before="9"/>
                                <w:rPr>
                                  <w:rFonts w:ascii="Calibri" w:hAnsi="Calibri" w:cs="Calibri"/>
                                  <w:sz w:val="22"/>
                                  <w:szCs w:val="22"/>
                                </w:rPr>
                              </w:pPr>
                            </w:p>
                            <w:p w14:paraId="6ABF02E9" w14:textId="77777777" w:rsidR="00000000" w:rsidRDefault="00000000">
                              <w:pPr>
                                <w:pStyle w:val="BodyText"/>
                                <w:kinsoku w:val="0"/>
                                <w:overflowPunct w:val="0"/>
                                <w:spacing w:line="216" w:lineRule="exact"/>
                                <w:rPr>
                                  <w:rFonts w:ascii="Calibri" w:hAnsi="Calibri" w:cs="Calibri"/>
                                  <w:spacing w:val="-4"/>
                                  <w:sz w:val="18"/>
                                  <w:szCs w:val="18"/>
                                </w:rPr>
                              </w:pPr>
                              <w:r>
                                <w:rPr>
                                  <w:rFonts w:ascii="Calibri" w:hAnsi="Calibri" w:cs="Calibri"/>
                                  <w:spacing w:val="-4"/>
                                  <w:sz w:val="18"/>
                                  <w:szCs w:val="18"/>
                                </w:rPr>
                                <w:t>Tags</w:t>
                              </w:r>
                            </w:p>
                          </w:txbxContent>
                        </wps:txbx>
                        <wps:bodyPr rot="0" vert="horz" wrap="square" lIns="0" tIns="0" rIns="0" bIns="0" anchor="t" anchorCtr="0" upright="1">
                          <a:noAutofit/>
                        </wps:bodyPr>
                      </wps:wsp>
                      <wps:wsp>
                        <wps:cNvPr id="107" name="Text Box 230"/>
                        <wps:cNvSpPr txBox="1">
                          <a:spLocks noChangeArrowheads="1"/>
                        </wps:cNvSpPr>
                        <wps:spPr bwMode="auto">
                          <a:xfrm>
                            <a:off x="2657" y="-4884"/>
                            <a:ext cx="1526" cy="280"/>
                          </a:xfrm>
                          <a:prstGeom prst="rect">
                            <a:avLst/>
                          </a:prstGeom>
                          <a:solidFill>
                            <a:srgbClr val="BEBEBE">
                              <a:alpha val="25098"/>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6E0567" w14:textId="77777777" w:rsidR="00000000" w:rsidRDefault="00000000">
                              <w:pPr>
                                <w:pStyle w:val="BodyText"/>
                                <w:kinsoku w:val="0"/>
                                <w:overflowPunct w:val="0"/>
                                <w:spacing w:before="22"/>
                                <w:ind w:left="89"/>
                                <w:rPr>
                                  <w:rFonts w:ascii="Calibri" w:hAnsi="Calibri" w:cs="Calibri"/>
                                  <w:color w:val="000000"/>
                                  <w:spacing w:val="-2"/>
                                  <w:sz w:val="18"/>
                                  <w:szCs w:val="18"/>
                                </w:rPr>
                              </w:pPr>
                              <w:r>
                                <w:rPr>
                                  <w:rFonts w:ascii="Calibri" w:hAnsi="Calibri" w:cs="Calibri"/>
                                  <w:color w:val="000000"/>
                                  <w:spacing w:val="-2"/>
                                  <w:sz w:val="18"/>
                                  <w:szCs w:val="18"/>
                                </w:rPr>
                                <w:t>lorem</w:t>
                              </w:r>
                            </w:p>
                          </w:txbxContent>
                        </wps:txbx>
                        <wps:bodyPr rot="0" vert="horz" wrap="square" lIns="0" tIns="0" rIns="0" bIns="0" anchor="t" anchorCtr="0" upright="1">
                          <a:noAutofit/>
                        </wps:bodyPr>
                      </wps:wsp>
                      <wps:wsp>
                        <wps:cNvPr id="108" name="Text Box 231"/>
                        <wps:cNvSpPr txBox="1">
                          <a:spLocks noChangeArrowheads="1"/>
                        </wps:cNvSpPr>
                        <wps:spPr bwMode="auto">
                          <a:xfrm>
                            <a:off x="2657" y="-5609"/>
                            <a:ext cx="1526" cy="280"/>
                          </a:xfrm>
                          <a:prstGeom prst="rect">
                            <a:avLst/>
                          </a:prstGeom>
                          <a:solidFill>
                            <a:srgbClr val="BEBEBE">
                              <a:alpha val="25098"/>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2ED1AA" w14:textId="77777777" w:rsidR="00000000" w:rsidRDefault="00000000">
                              <w:pPr>
                                <w:pStyle w:val="BodyText"/>
                                <w:kinsoku w:val="0"/>
                                <w:overflowPunct w:val="0"/>
                                <w:spacing w:before="22"/>
                                <w:ind w:left="89"/>
                                <w:rPr>
                                  <w:rFonts w:ascii="Calibri" w:hAnsi="Calibri" w:cs="Calibri"/>
                                  <w:color w:val="000000"/>
                                  <w:spacing w:val="-4"/>
                                  <w:sz w:val="18"/>
                                  <w:szCs w:val="18"/>
                                </w:rPr>
                              </w:pPr>
                              <w:r>
                                <w:rPr>
                                  <w:rFonts w:ascii="Calibri" w:hAnsi="Calibri" w:cs="Calibri"/>
                                  <w:color w:val="000000"/>
                                  <w:spacing w:val="-4"/>
                                  <w:sz w:val="18"/>
                                  <w:szCs w:val="18"/>
                                </w:rPr>
                                <w:t>work</w:t>
                              </w:r>
                            </w:p>
                          </w:txbxContent>
                        </wps:txbx>
                        <wps:bodyPr rot="0" vert="horz" wrap="square" lIns="0" tIns="0" rIns="0" bIns="0" anchor="t" anchorCtr="0" upright="1">
                          <a:noAutofit/>
                        </wps:bodyPr>
                      </wps:wsp>
                      <wps:wsp>
                        <wps:cNvPr id="109" name="Text Box 232"/>
                        <wps:cNvSpPr txBox="1">
                          <a:spLocks noChangeArrowheads="1"/>
                        </wps:cNvSpPr>
                        <wps:spPr bwMode="auto">
                          <a:xfrm>
                            <a:off x="2227" y="-767"/>
                            <a:ext cx="2061" cy="242"/>
                          </a:xfrm>
                          <a:prstGeom prst="rect">
                            <a:avLst/>
                          </a:prstGeom>
                          <a:noFill/>
                          <a:ln w="7099" cmpd="sng">
                            <a:solidFill>
                              <a:srgbClr val="717171"/>
                            </a:solidFill>
                            <a:miter lim="800000"/>
                            <a:headEnd/>
                            <a:tailEnd/>
                          </a:ln>
                          <a:extLst>
                            <a:ext uri="{909E8E84-426E-40DD-AFC4-6F175D3DCCD1}">
                              <a14:hiddenFill xmlns:a14="http://schemas.microsoft.com/office/drawing/2010/main">
                                <a:solidFill>
                                  <a:srgbClr val="FFFFFF"/>
                                </a:solidFill>
                              </a14:hiddenFill>
                            </a:ext>
                          </a:extLst>
                        </wps:spPr>
                        <wps:txbx>
                          <w:txbxContent>
                            <w:p w14:paraId="46DE915C" w14:textId="77777777" w:rsidR="00000000" w:rsidRDefault="00000000">
                              <w:pPr>
                                <w:pStyle w:val="BodyText"/>
                                <w:kinsoku w:val="0"/>
                                <w:overflowPunct w:val="0"/>
                                <w:spacing w:line="217" w:lineRule="exact"/>
                                <w:ind w:left="155"/>
                                <w:rPr>
                                  <w:rFonts w:ascii="Calibri" w:hAnsi="Calibri" w:cs="Calibri"/>
                                  <w:i/>
                                  <w:iCs/>
                                  <w:color w:val="A4A4A4"/>
                                  <w:spacing w:val="-2"/>
                                  <w:sz w:val="18"/>
                                  <w:szCs w:val="18"/>
                                </w:rPr>
                              </w:pPr>
                              <w:r>
                                <w:rPr>
                                  <w:rFonts w:ascii="Calibri" w:hAnsi="Calibri" w:cs="Calibri"/>
                                  <w:i/>
                                  <w:iCs/>
                                  <w:color w:val="A4A4A4"/>
                                  <w:spacing w:val="-2"/>
                                  <w:sz w:val="18"/>
                                  <w:szCs w:val="18"/>
                                </w:rPr>
                                <w:t>Search</w:t>
                              </w:r>
                            </w:p>
                          </w:txbxContent>
                        </wps:txbx>
                        <wps:bodyPr rot="0" vert="horz" wrap="square" lIns="0" tIns="0" rIns="0" bIns="0" anchor="t" anchorCtr="0" upright="1">
                          <a:noAutofit/>
                        </wps:bodyPr>
                      </wps:wsp>
                      <wps:wsp>
                        <wps:cNvPr id="110" name="Text Box 233"/>
                        <wps:cNvSpPr txBox="1">
                          <a:spLocks noChangeArrowheads="1"/>
                        </wps:cNvSpPr>
                        <wps:spPr bwMode="auto">
                          <a:xfrm>
                            <a:off x="2261" y="-3440"/>
                            <a:ext cx="1928" cy="291"/>
                          </a:xfrm>
                          <a:prstGeom prst="rect">
                            <a:avLst/>
                          </a:prstGeom>
                          <a:noFill/>
                          <a:ln w="7099" cmpd="sng">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CEB2A34" w14:textId="77777777" w:rsidR="00000000" w:rsidRDefault="00000000">
                              <w:pPr>
                                <w:pStyle w:val="BodyText"/>
                                <w:kinsoku w:val="0"/>
                                <w:overflowPunct w:val="0"/>
                                <w:spacing w:before="22"/>
                                <w:ind w:left="480"/>
                                <w:rPr>
                                  <w:rFonts w:ascii="Calibri" w:hAnsi="Calibri" w:cs="Calibri"/>
                                  <w:spacing w:val="-4"/>
                                  <w:sz w:val="18"/>
                                  <w:szCs w:val="18"/>
                                </w:rPr>
                              </w:pPr>
                              <w:r>
                                <w:rPr>
                                  <w:rFonts w:ascii="Calibri" w:hAnsi="Calibri" w:cs="Calibri"/>
                                  <w:spacing w:val="-4"/>
                                  <w:sz w:val="18"/>
                                  <w:szCs w:val="18"/>
                                </w:rPr>
                                <w:t>amet</w:t>
                              </w:r>
                            </w:p>
                          </w:txbxContent>
                        </wps:txbx>
                        <wps:bodyPr rot="0" vert="horz" wrap="square" lIns="0" tIns="0" rIns="0" bIns="0" anchor="t" anchorCtr="0" upright="1">
                          <a:noAutofit/>
                        </wps:bodyPr>
                      </wps:wsp>
                      <wps:wsp>
                        <wps:cNvPr id="111" name="Text Box 234"/>
                        <wps:cNvSpPr txBox="1">
                          <a:spLocks noChangeArrowheads="1"/>
                        </wps:cNvSpPr>
                        <wps:spPr bwMode="auto">
                          <a:xfrm>
                            <a:off x="2261" y="-3802"/>
                            <a:ext cx="1928" cy="291"/>
                          </a:xfrm>
                          <a:prstGeom prst="rect">
                            <a:avLst/>
                          </a:prstGeom>
                          <a:noFill/>
                          <a:ln w="7099" cmpd="sng">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17AF87C0" w14:textId="77777777" w:rsidR="00000000" w:rsidRDefault="00000000">
                              <w:pPr>
                                <w:pStyle w:val="BodyText"/>
                                <w:kinsoku w:val="0"/>
                                <w:overflowPunct w:val="0"/>
                                <w:spacing w:before="22"/>
                                <w:ind w:left="480"/>
                                <w:rPr>
                                  <w:rFonts w:ascii="Calibri" w:hAnsi="Calibri" w:cs="Calibri"/>
                                  <w:spacing w:val="-5"/>
                                  <w:sz w:val="18"/>
                                  <w:szCs w:val="18"/>
                                </w:rPr>
                              </w:pPr>
                              <w:r>
                                <w:rPr>
                                  <w:rFonts w:ascii="Calibri" w:hAnsi="Calibri" w:cs="Calibri"/>
                                  <w:spacing w:val="-5"/>
                                  <w:sz w:val="18"/>
                                  <w:szCs w:val="18"/>
                                </w:rPr>
                                <w:t>sit</w:t>
                              </w:r>
                            </w:p>
                          </w:txbxContent>
                        </wps:txbx>
                        <wps:bodyPr rot="0" vert="horz" wrap="square" lIns="0" tIns="0" rIns="0" bIns="0" anchor="t" anchorCtr="0" upright="1">
                          <a:noAutofit/>
                        </wps:bodyPr>
                      </wps:wsp>
                      <wps:wsp>
                        <wps:cNvPr id="112" name="Text Box 235"/>
                        <wps:cNvSpPr txBox="1">
                          <a:spLocks noChangeArrowheads="1"/>
                        </wps:cNvSpPr>
                        <wps:spPr bwMode="auto">
                          <a:xfrm>
                            <a:off x="2261" y="-4165"/>
                            <a:ext cx="1928" cy="291"/>
                          </a:xfrm>
                          <a:prstGeom prst="rect">
                            <a:avLst/>
                          </a:prstGeom>
                          <a:noFill/>
                          <a:ln w="7099" cmpd="sng">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B981FBA" w14:textId="77777777" w:rsidR="00000000" w:rsidRDefault="00000000">
                              <w:pPr>
                                <w:pStyle w:val="BodyText"/>
                                <w:kinsoku w:val="0"/>
                                <w:overflowPunct w:val="0"/>
                                <w:spacing w:before="22"/>
                                <w:ind w:left="480"/>
                                <w:rPr>
                                  <w:rFonts w:ascii="Calibri" w:hAnsi="Calibri" w:cs="Calibri"/>
                                  <w:spacing w:val="-2"/>
                                  <w:sz w:val="18"/>
                                  <w:szCs w:val="18"/>
                                </w:rPr>
                              </w:pPr>
                              <w:r>
                                <w:rPr>
                                  <w:rFonts w:ascii="Calibri" w:hAnsi="Calibri" w:cs="Calibri"/>
                                  <w:spacing w:val="-2"/>
                                  <w:sz w:val="18"/>
                                  <w:szCs w:val="18"/>
                                </w:rPr>
                                <w:t>dolor</w:t>
                              </w:r>
                            </w:p>
                          </w:txbxContent>
                        </wps:txbx>
                        <wps:bodyPr rot="0" vert="horz" wrap="square" lIns="0" tIns="0" rIns="0" bIns="0" anchor="t" anchorCtr="0" upright="1">
                          <a:noAutofit/>
                        </wps:bodyPr>
                      </wps:wsp>
                      <wps:wsp>
                        <wps:cNvPr id="113" name="Text Box 236"/>
                        <wps:cNvSpPr txBox="1">
                          <a:spLocks noChangeArrowheads="1"/>
                        </wps:cNvSpPr>
                        <wps:spPr bwMode="auto">
                          <a:xfrm>
                            <a:off x="2261" y="-4527"/>
                            <a:ext cx="1928" cy="291"/>
                          </a:xfrm>
                          <a:prstGeom prst="rect">
                            <a:avLst/>
                          </a:prstGeom>
                          <a:noFill/>
                          <a:ln w="7099" cmpd="sng">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082DE4D4" w14:textId="77777777" w:rsidR="00000000" w:rsidRDefault="00000000">
                              <w:pPr>
                                <w:pStyle w:val="BodyText"/>
                                <w:kinsoku w:val="0"/>
                                <w:overflowPunct w:val="0"/>
                                <w:spacing w:before="22"/>
                                <w:ind w:left="480"/>
                                <w:rPr>
                                  <w:rFonts w:ascii="Calibri" w:hAnsi="Calibri" w:cs="Calibri"/>
                                  <w:spacing w:val="-2"/>
                                  <w:sz w:val="18"/>
                                  <w:szCs w:val="18"/>
                                </w:rPr>
                              </w:pPr>
                              <w:r>
                                <w:rPr>
                                  <w:rFonts w:ascii="Calibri" w:hAnsi="Calibri" w:cs="Calibri"/>
                                  <w:spacing w:val="-2"/>
                                  <w:sz w:val="18"/>
                                  <w:szCs w:val="18"/>
                                </w:rPr>
                                <w:t>ipsum</w:t>
                              </w:r>
                            </w:p>
                          </w:txbxContent>
                        </wps:txbx>
                        <wps:bodyPr rot="0" vert="horz" wrap="square" lIns="0" tIns="0" rIns="0" bIns="0" anchor="t" anchorCtr="0" upright="1">
                          <a:noAutofit/>
                        </wps:bodyPr>
                      </wps:wsp>
                      <wps:wsp>
                        <wps:cNvPr id="114" name="Text Box 237"/>
                        <wps:cNvSpPr txBox="1">
                          <a:spLocks noChangeArrowheads="1"/>
                        </wps:cNvSpPr>
                        <wps:spPr bwMode="auto">
                          <a:xfrm>
                            <a:off x="2261" y="-5252"/>
                            <a:ext cx="1928" cy="291"/>
                          </a:xfrm>
                          <a:prstGeom prst="rect">
                            <a:avLst/>
                          </a:prstGeom>
                          <a:noFill/>
                          <a:ln w="7099" cmpd="sng">
                            <a:solidFill>
                              <a:srgbClr val="A4A4A4"/>
                            </a:solidFill>
                            <a:miter lim="800000"/>
                            <a:headEnd/>
                            <a:tailEnd/>
                          </a:ln>
                          <a:extLst>
                            <a:ext uri="{909E8E84-426E-40DD-AFC4-6F175D3DCCD1}">
                              <a14:hiddenFill xmlns:a14="http://schemas.microsoft.com/office/drawing/2010/main">
                                <a:solidFill>
                                  <a:srgbClr val="FFFFFF"/>
                                </a:solidFill>
                              </a14:hiddenFill>
                            </a:ext>
                          </a:extLst>
                        </wps:spPr>
                        <wps:txbx>
                          <w:txbxContent>
                            <w:p w14:paraId="7F227C0B" w14:textId="77777777" w:rsidR="00000000" w:rsidRDefault="00000000">
                              <w:pPr>
                                <w:pStyle w:val="BodyText"/>
                                <w:kinsoku w:val="0"/>
                                <w:overflowPunct w:val="0"/>
                                <w:spacing w:before="22"/>
                                <w:ind w:left="480"/>
                                <w:rPr>
                                  <w:rFonts w:ascii="Calibri" w:hAnsi="Calibri" w:cs="Calibri"/>
                                  <w:spacing w:val="-2"/>
                                  <w:sz w:val="18"/>
                                  <w:szCs w:val="18"/>
                                </w:rPr>
                              </w:pPr>
                              <w:r>
                                <w:rPr>
                                  <w:rFonts w:ascii="Calibri" w:hAnsi="Calibri" w:cs="Calibri"/>
                                  <w:spacing w:val="-2"/>
                                  <w:sz w:val="18"/>
                                  <w:szCs w:val="18"/>
                                </w:rPr>
                                <w:t>science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77F62" id="Group 171" o:spid="_x0000_s1129" style="position:absolute;left:0;text-align:left;margin-left:97.9pt;margin-top:-338.1pt;width:400.2pt;height:328.75pt;z-index:-251645952;mso-position-horizontal-relative:page" coordorigin="1958,-6762" coordsize="8004,6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" o:allowincell="f">
                <v:shape id="Freeform 172" o:spid="_x0000_s1130" style="position:absolute;left:2016;top:-6703;width:7934;height:6505;visibility:visible;mso-wrap-style:square;v-text-anchor:top" coordsize="793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" path="m7838,l95,,58,7,27,27,7,58,,95,,6409r7,37l27,6476r31,20l95,6504r7743,l7875,6496r30,-20l7925,6446r8,-37l7933,95r-8,-37l7905,27,7875,7,7838,xe" fillcolor="#d8d8d8" stroked="f">
                  <v:path arrowok="t" o:connecttype="custom" o:connectlocs="7838,0;95,0;58,7;27,27;7,58;0,95;0,6409;7,6446;27,6476;58,6496;95,6504;7838,6504;7875,6496;7905,6476;7925,6446;7933,6409;7933,95;7925,58;7905,27;7875,7;7838,0" o:connectangles="0,0,0,0,0,0,0,0,0,0,0,0,0,0,0,0,0,0,0,0,0"/>
                </v:shape>
                <v:shape id="Freeform 173" o:spid="_x0000_s1131" style="position:absolute;left:2016;top:-6703;width:7934;height:6505;visibility:visible;mso-wrap-style:square;v-text-anchor:top" coordsize="793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" path="m95,6504r7743,l7875,6496r30,-20l7925,6446r8,-37l7933,6409r,l7933,95r-8,-37l7905,27,7875,7,7838,r,l95,,58,7,27,27,7,58,,95r,l,6409r7,37l27,6476r31,20l95,6504e" filled="f" strokecolor="#d8d8d8" strokeweight=".39447mm">
                  <v:path arrowok="t" o:connecttype="custom" o:connectlocs="95,6504;7838,6504;7875,6496;7905,6476;7925,6446;7933,6409;7933,6409;7933,6409;7933,95;7925,58;7905,27;7875,7;7838,0;7838,0;95,0;58,7;27,27;7,58;0,95;0,95;0,6409;7,6446;27,6476;58,6496;95,6504" o:connectangles="0,0,0,0,0,0,0,0,0,0,0,0,0,0,0,0,0,0,0,0,0,0,0,0,0"/>
                </v:shape>
                <v:shape id="Freeform 174" o:spid="_x0000_s1132" style="position:absolute;left:1969;top:-6750;width:7934;height:6505;visibility:visible;mso-wrap-style:square;v-text-anchor:top" coordsize="793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" path="m7838,l95,,58,7,27,27,7,58,,95,,6409r7,37l27,6476r31,20l95,6504r7743,l7875,6496r30,-20l7925,6446r8,-37l7933,95r-8,-37l7905,27,7875,7,7838,xe" stroked="f">
                  <v:path arrowok="t" o:connecttype="custom" o:connectlocs="7838,0;95,0;58,7;27,27;7,58;0,95;0,6409;7,6446;27,6476;58,6496;95,6504;7838,6504;7875,6496;7905,6476;7925,6446;7933,6409;7933,95;7925,58;7905,27;7875,7;7838,0" o:connectangles="0,0,0,0,0,0,0,0,0,0,0,0,0,0,0,0,0,0,0,0,0"/>
                </v:shape>
                <v:shape id="Freeform 175" o:spid="_x0000_s1133" style="position:absolute;left:1969;top:-6750;width:7934;height:6505;visibility:visible;mso-wrap-style:square;v-text-anchor:top" coordsize="793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" path="m95,6504r7743,l7875,6496r30,-20l7925,6446r8,-37l7933,6409r,-6314l7925,58,7905,27,7875,7,7838,r,l95,,58,7,27,27,7,58,,95r,l,6409r7,37l27,6476r31,20l95,6504xe" filled="f" strokecolor="#a4a4a4" strokeweight=".39447mm">
                  <v:path arrowok="t" o:connecttype="custom" o:connectlocs="95,6504;7838,6504;7875,6496;7905,6476;7925,6446;7933,6409;7933,6409;7933,95;7925,58;7905,27;7875,7;7838,0;7838,0;95,0;58,7;27,27;7,58;0,95;0,95;0,6409;7,6446;27,6476;58,6496;95,6504" o:connectangles="0,0,0,0,0,0,0,0,0,0,0,0,0,0,0,0,0,0,0,0,0,0,0,0"/>
                </v:shape>
                <v:shape id="Freeform 176" o:spid="_x0000_s1134" style="position:absolute;left:2103;top:-6085;width:7475;height:5705;visibility:visible;mso-wrap-style:square;v-text-anchor:top" coordsize="7475,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" path="m,5704r7474,l7474,,,,,5704xe" stroked="f">
                  <v:path arrowok="t" o:connecttype="custom" o:connectlocs="0,5704;7474,5704;7474,0;0,0;0,5704" o:connectangles="0,0,0,0,0"/>
                </v:shape>
                <v:shape id="Freeform 177" o:spid="_x0000_s1135" style="position:absolute;left:2103;top:-6085;width:7665;height:5705;visibility:visible;mso-wrap-style:square;v-text-anchor:top" coordsize="7665,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" path="m,5704r7664,l7664,,,,,5704xe" filled="f" strokecolor="#a4a4a4" strokeweight=".19722mm">
                  <v:path arrowok="t" o:connecttype="custom" o:connectlocs="0,5704;7664,5704;7664,0;0,0;0,5704" o:connectangles="0,0,0,0,0"/>
                </v:shape>
                <v:shape id="Freeform 178" o:spid="_x0000_s1136" style="position:absolute;left:2103;top:-6085;width:2328;height:5705;visibility:visible;mso-wrap-style:square;v-text-anchor:top" coordsize="232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" path="m2327,l,,,5704r2327,l2327,xe" stroked="f">
                  <v:path arrowok="t" o:connecttype="custom" o:connectlocs="2327,0;0,0;0,5704;2327,5704;2327,0" o:connectangles="0,0,0,0,0"/>
                </v:shape>
                <v:group id="Group 179" o:spid="_x0000_s1137" style="position:absolute;left:2103;top:-6085;width:2328;height:5705" coordorigin="2103,-6085" coordsize="232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180" o:spid="_x0000_s1138" style="position:absolute;left:2103;top:-6085;width:2328;height:5705;visibility:visible;mso-wrap-style:square;v-text-anchor:top" coordsize="232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" path="m,5704r2327,l2327,,,,,5704xe" filled="f" strokecolor="#a4a4a4" strokeweight=".19722mm">
                    <v:path arrowok="t" o:connecttype="custom" o:connectlocs="0,5704;2327,5704;2327,0;0,0;0,5704" o:connectangles="0,0,0,0,0"/>
                  </v:shape>
                  <v:shape id="Freeform 181" o:spid="_x0000_s1139" style="position:absolute;left:2103;top:-6085;width:2328;height:5705;visibility:visible;mso-wrap-style:square;v-text-anchor:top" coordsize="232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" path="m157,761r1928,l2085,470r-1928,l157,761xe" filled="f" strokecolor="#a4a4a4" strokeweight=".19722mm">
                    <v:path arrowok="t" o:connecttype="custom" o:connectlocs="157,761;2085,761;2085,470;157,470;157,761" o:connectangles="0,0,0,0,0"/>
                  </v:shape>
                  <v:shape id="Freeform 182" o:spid="_x0000_s1140" style="position:absolute;left:2103;top:-6085;width:2328;height:5705;visibility:visible;mso-wrap-style:square;v-text-anchor:top" coordsize="232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" path="m157,1486r1928,l2085,1195r-1928,l157,1486xe" filled="f" strokecolor="#a4a4a4" strokeweight=".19722mm">
                    <v:path arrowok="t" o:connecttype="custom" o:connectlocs="157,1486;2085,1486;2085,1195;157,1195;157,1486" o:connectangles="0,0,0,0,0"/>
                  </v:shape>
                </v:group>
                <v:shape id="Freeform 183" o:spid="_x0000_s1141" style="position:absolute;left:9578;top:-6085;width:191;height:5705;visibility:visible;mso-wrap-style:square;v-text-anchor:top" coordsize="19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" path="m190,l,,,5704r190,l190,xe" fillcolor="#efefef" stroked="f">
                  <v:path arrowok="t" o:connecttype="custom" o:connectlocs="190,0;0,0;0,5704;190,5704;190,0" o:connectangles="0,0,0,0,0"/>
                </v:shape>
                <v:shape id="Picture 184" o:spid="_x0000_s1142" type="#_x0000_t75" style="position:absolute;left:9673;top:-5895;width:80;height: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">
                  <v:imagedata r:id="rId88" o:title=""/>
                </v:shape>
                <v:shape id="Freeform 185" o:spid="_x0000_s1143" style="position:absolute;left:9672;top:-5895;width:77;height:2663;visibility:visible;mso-wrap-style:square;v-text-anchor:top" coordsize="77,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" path="m,l76,r,2662l,2662e" filled="f" strokecolor="#b3b3b3" strokeweight=".09864mm">
                  <v:path arrowok="t" o:connecttype="custom" o:connectlocs="0,0;76,0;76,2662;0,2662" o:connectangles="0,0,0,0"/>
                </v:shape>
                <v:shape id="Picture 186" o:spid="_x0000_s1144" type="#_x0000_t75" style="position:absolute;left:9597;top:-5895;width:80;height: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">
                  <v:imagedata r:id="rId89" o:title=""/>
                </v:shape>
                <v:shape id="Freeform 187" o:spid="_x0000_s1145" style="position:absolute;left:9597;top:-5895;width:77;height:2663;visibility:visible;mso-wrap-style:square;v-text-anchor:top" coordsize="77,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" path="m76,l,,,2662r76,e" filled="f" strokecolor="#b3b3b3" strokeweight=".09864mm">
                  <v:path arrowok="t" o:connecttype="custom" o:connectlocs="76,0;0,0;0,2662;76,2662" o:connectangles="0,0,0,0"/>
                </v:shape>
                <v:group id="Group 188" o:spid="_x0000_s1146" style="position:absolute;left:9628;top:-4610;width:96;height:58" coordorigin="9628,-4610"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189" o:spid="_x0000_s1147" style="position:absolute;left:9628;top:-4610;width:96;height:58;visibility:visible;mso-wrap-style:square;v-text-anchor:top"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" path="m95,l,e" filled="f" strokecolor="#bebebe" strokeweight=".19722mm">
                    <v:path arrowok="t" o:connecttype="custom" o:connectlocs="95,0;0,0" o:connectangles="0,0"/>
                  </v:shape>
                  <v:shape id="Freeform 190" o:spid="_x0000_s1148" style="position:absolute;left:9628;top:-4610;width:96;height:58;visibility:visible;mso-wrap-style:square;v-text-anchor:top"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" path="m95,28l,28e" filled="f" strokecolor="#bebebe" strokeweight=".19722mm">
                    <v:path arrowok="t" o:connecttype="custom" o:connectlocs="95,28;0,28" o:connectangles="0,0"/>
                  </v:shape>
                  <v:shape id="Freeform 191" o:spid="_x0000_s1149" style="position:absolute;left:9628;top:-4610;width:96;height:58;visibility:visible;mso-wrap-style:square;v-text-anchor:top"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" path="m95,57l,57e" filled="f" strokecolor="#bebebe" strokeweight=".19722mm">
                    <v:path arrowok="t" o:connecttype="custom" o:connectlocs="95,57;0,57" o:connectangles="0,0"/>
                  </v:shape>
                </v:group>
                <v:group id="Group 192" o:spid="_x0000_s1150" style="position:absolute;left:9625;top:-4592;width:96;height:58" coordorigin="9625,-4592"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193" o:spid="_x0000_s1151" style="position:absolute;left:9625;top:-4592;width:96;height:58;visibility:visible;mso-wrap-style:square;v-text-anchor:top"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" path="m95,l,e" filled="f" strokecolor="#8e8e8e" strokeweight=".19722mm">
                    <v:path arrowok="t" o:connecttype="custom" o:connectlocs="95,0;0,0" o:connectangles="0,0"/>
                  </v:shape>
                  <v:shape id="Freeform 194" o:spid="_x0000_s1152" style="position:absolute;left:9625;top:-4592;width:96;height:58;visibility:visible;mso-wrap-style:square;v-text-anchor:top"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" path="m95,28l,28e" filled="f" strokecolor="#8e8e8e" strokeweight=".19722mm">
                    <v:path arrowok="t" o:connecttype="custom" o:connectlocs="95,28;0,28" o:connectangles="0,0"/>
                  </v:shape>
                  <v:shape id="Freeform 195" o:spid="_x0000_s1153" style="position:absolute;left:9625;top:-4592;width:96;height:58;visibility:visible;mso-wrap-style:square;v-text-anchor:top" coordsize="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" path="m95,57l,57e" filled="f" strokecolor="#8e8e8e" strokeweight=".19722mm">
                    <v:path arrowok="t" o:connecttype="custom" o:connectlocs="95,57;0,57" o:connectangles="0,0"/>
                  </v:shape>
                </v:group>
                <v:shape id="Picture 196" o:spid="_x0000_s1154" type="#_x0000_t75" style="position:absolute;left:9588;top:-552;width: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">
                  <v:imagedata r:id="rId90" o:title=""/>
                </v:shape>
                <v:shape id="Freeform 197" o:spid="_x0000_s1155" style="position:absolute;left:9587;top:-551;width:86;height:172;visibility:visible;mso-wrap-style:square;v-text-anchor:top" coordsize="8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" path="m85,171l,171,,,85,e" filled="f" strokecolor="#b3b3b3" strokeweight=".09861mm">
                  <v:path arrowok="t" o:connecttype="custom" o:connectlocs="85,171;0,171;0,0;85,0" o:connectangles="0,0,0,0"/>
                </v:shape>
                <v:shape id="Picture 198" o:spid="_x0000_s1156" type="#_x0000_t75" style="position:absolute;left:9673;top:-552;width: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">
                  <v:imagedata r:id="rId91" o:title=""/>
                </v:shape>
                <v:shape id="Freeform 199" o:spid="_x0000_s1157" style="position:absolute;left:9673;top:-551;width:86;height:172;visibility:visible;mso-wrap-style:square;v-text-anchor:top" coordsize="8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" path="m,l85,r,171l,171e" filled="f" strokecolor="#b3b3b3" strokeweight=".09861mm">
                  <v:path arrowok="t" o:connecttype="custom" o:connectlocs="0,0;85,0;85,171;0,171" o:connectangles="0,0,0,0"/>
                </v:shape>
                <v:shape id="Freeform 200" o:spid="_x0000_s1158" style="position:absolute;left:9608;top:-497;width:129;height:64;visibility:visible;mso-wrap-style:square;v-text-anchor:top" coordsize="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" path="m128,l,,65,63,128,xe" fillcolor="#848484" stroked="f">
                  <v:path arrowok="t" o:connecttype="custom" o:connectlocs="128,0;0,0;65,63;128,0" o:connectangles="0,0,0,0"/>
                </v:shape>
                <v:shape id="Picture 201" o:spid="_x0000_s1159" type="#_x0000_t75" style="position:absolute;left:9588;top:-6085;width: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">
                  <v:imagedata r:id="rId92" o:title=""/>
                </v:shape>
                <v:shape id="Freeform 202" o:spid="_x0000_s1160" style="position:absolute;left:9587;top:-6085;width:86;height:172;visibility:visible;mso-wrap-style:square;v-text-anchor:top" coordsize="8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" path="m85,l,,,171r85,e" filled="f" strokecolor="#b3b3b3" strokeweight=".09861mm">
                  <v:path arrowok="t" o:connecttype="custom" o:connectlocs="85,0;0,0;0,171;85,171" o:connectangles="0,0,0,0"/>
                </v:shape>
                <v:shape id="Picture 203" o:spid="_x0000_s1161" type="#_x0000_t75" style="position:absolute;left:9673;top:-6085;width: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">
                  <v:imagedata r:id="rId93" o:title=""/>
                </v:shape>
                <v:shape id="Freeform 204" o:spid="_x0000_s1162" style="position:absolute;left:9673;top:-6085;width:86;height:172;visibility:visible;mso-wrap-style:square;v-text-anchor:top" coordsize="8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" path="m,171r85,l85,,,e" filled="f" strokecolor="#b3b3b3" strokeweight=".09861mm">
                  <v:path arrowok="t" o:connecttype="custom" o:connectlocs="0,171;85,171;85,0;0,0" o:connectangles="0,0,0,0"/>
                </v:shape>
                <v:shape id="Freeform 205" o:spid="_x0000_s1163" style="position:absolute;left:9608;top:-6031;width:129;height:64;visibility:visible;mso-wrap-style:square;v-text-anchor:top" coordsize="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" path="m65,l,63r128,l65,xe" fillcolor="#848484" stroked="f">
                  <v:path arrowok="t" o:connecttype="custom" o:connectlocs="65,0;0,63;128,63;65,0" o:connectangles="0,0,0,0"/>
                </v:shape>
                <v:shape id="Picture 206" o:spid="_x0000_s1164" type="#_x0000_t75" style="position:absolute;left:9403;top:-6751;width:3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">
                  <v:imagedata r:id="rId94" o:title=""/>
                </v:shape>
                <v:shape id="Freeform 207" o:spid="_x0000_s1165" style="position:absolute;left:9402;top:-6750;width:366;height:244;visibility:visible;mso-wrap-style:square;v-text-anchor:top" coordsize="36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" path="m,243r365,l365,,,,,243xe" filled="f" strokecolor="#a4a4a4" strokeweight=".19722mm">
                  <v:path arrowok="t" o:connecttype="custom" o:connectlocs="0,243;365,243;365,0;0,0;0,243" o:connectangles="0,0,0,0,0"/>
                </v:shape>
                <v:group id="Group 208" o:spid="_x0000_s1166" style="position:absolute;left:9548;top:-6665;width:74;height:74" coordorigin="9548,-6665" coordsize="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209" o:spid="_x0000_s1167" style="position:absolute;left:9548;top:-6665;width:74;height:74;visibility:visible;mso-wrap-style:square;v-text-anchor:top" coordsize="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" path="m,72l73,e" filled="f" strokecolor="#8b8b8b" strokeweight=".59172mm">
                    <v:path arrowok="t" o:connecttype="custom" o:connectlocs="0,72;73,0" o:connectangles="0,0"/>
                  </v:shape>
                  <v:shape id="Freeform 210" o:spid="_x0000_s1168" style="position:absolute;left:9548;top:-6665;width:74;height:74;visibility:visible;mso-wrap-style:square;v-text-anchor:top" coordsize="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" path="m1,1l73,73e" filled="f" strokecolor="#8b8b8b" strokeweight=".59172mm">
                    <v:path arrowok="t" o:connecttype="custom" o:connectlocs="1,1;73,73" o:connectangles="0,0"/>
                  </v:shape>
                </v:group>
                <v:shape id="Picture 211" o:spid="_x0000_s1169" type="#_x0000_t75" style="position:absolute;left:9110;top:-6751;width:30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">
                  <v:imagedata r:id="rId95" o:title=""/>
                </v:shape>
                <v:shape id="Freeform 212" o:spid="_x0000_s1170" style="position:absolute;left:9109;top:-6750;width:293;height:244;visibility:visible;mso-wrap-style:square;v-text-anchor:top" coordsize="2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" path="m,243r292,l292,,,,,243xe" filled="f" strokecolor="#a4a4a4" strokeweight=".19722mm">
                  <v:path arrowok="t" o:connecttype="custom" o:connectlocs="0,243;292,243;292,0;0,0;0,243" o:connectangles="0,0,0,0,0"/>
                </v:shape>
                <v:shape id="Freeform 213" o:spid="_x0000_s1171" style="position:absolute;left:9205;top:-6672;width:103;height:22;visibility:visible;mso-wrap-style:square;v-text-anchor:top" coordsize="1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" path="m102,l,,,21r102,l102,xe" fillcolor="#8b8b8b" stroked="f">
                  <v:path arrowok="t" o:connecttype="custom" o:connectlocs="102,0;0,0;0,21;102,21;102,0" o:connectangles="0,0,0,0,0"/>
                </v:shape>
                <v:group id="Group 214" o:spid="_x0000_s1172" style="position:absolute;left:9204;top:-6673;width:103;height:88" coordorigin="9204,-6673" coordsize="1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215" o:spid="_x0000_s1173" style="position:absolute;left:9204;top:-6673;width:103;height:88;visibility:visible;mso-wrap-style:square;v-text-anchor:top" coordsize="1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" path="m,21r102,l102,,,,,21e" filled="f" strokecolor="#8b8b8b" strokeweight=".19722mm">
                    <v:path arrowok="t" o:connecttype="custom" o:connectlocs="0,21;102,21;102,0;0,0;0,21" o:connectangles="0,0,0,0,0"/>
                  </v:shape>
                  <v:shape id="Freeform 216" o:spid="_x0000_s1174" style="position:absolute;left:9204;top:-6673;width:103;height:88;visibility:visible;mso-wrap-style:square;v-text-anchor:top" coordsize="1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" path="m,87r102,l102,,,,,87e" filled="f" strokecolor="#8b8b8b" strokeweight=".19722mm">
                    <v:path arrowok="t" o:connecttype="custom" o:connectlocs="0,87;102,87;102,0;0,0;0,87" o:connectangles="0,0,0,0,0"/>
                  </v:shape>
                </v:group>
                <v:shape id="Picture 217" o:spid="_x0000_s1175" type="#_x0000_t75" style="position:absolute;left:8817;top:-6751;width:30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">
                  <v:imagedata r:id="rId95" o:title=""/>
                </v:shape>
                <v:shape id="Freeform 218" o:spid="_x0000_s1176" style="position:absolute;left:8817;top:-6750;width:293;height:244;visibility:visible;mso-wrap-style:square;v-text-anchor:top" coordsize="2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" path="m,243r292,l292,,,,,243xe" filled="f" strokecolor="#a4a4a4" strokeweight=".19722mm">
                  <v:path arrowok="t" o:connecttype="custom" o:connectlocs="0,243;292,243;292,0;0,0;0,243" o:connectangles="0,0,0,0,0"/>
                </v:shape>
                <v:shape id="Freeform 219" o:spid="_x0000_s1177" style="position:absolute;left:8912;top:-6604;width:103;height:1;visibility:visible;mso-wrap-style:square;v-text-anchor:top" coordsize="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" path="m,l102,e" filled="f" strokecolor="#8b8b8b" strokeweight=".493mm">
                  <v:path arrowok="t" o:connecttype="custom" o:connectlocs="0,0;102,0" o:connectangles="0,0"/>
                </v:shape>
                <v:shape id="Picture 220" o:spid="_x0000_s1178" type="#_x0000_t75" style="position:absolute;left:2354;top:-52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">
                  <v:imagedata r:id="rId96" o:title=""/>
                </v:shape>
                <v:shape id="Picture 221" o:spid="_x0000_s1179" type="#_x0000_t75" style="position:absolute;left:2354;top:-5573;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">
                  <v:imagedata r:id="rId97" o:title=""/>
                </v:shape>
                <v:shape id="Picture 222" o:spid="_x0000_s1180" type="#_x0000_t75" style="position:absolute;left:2354;top:-4848;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">
                  <v:imagedata r:id="rId98" o:title=""/>
                </v:shape>
                <v:shape id="Picture 223" o:spid="_x0000_s1181" type="#_x0000_t75" style="position:absolute;left:2354;top:-4123;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">
                  <v:imagedata r:id="rId99" o:title=""/>
                </v:shape>
                <v:shape id="Picture 224" o:spid="_x0000_s1182" type="#_x0000_t75" style="position:absolute;left:2354;top:-4485;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">
                  <v:imagedata r:id="rId100" o:title=""/>
                </v:shape>
                <v:shape id="Picture 225" o:spid="_x0000_s1183" type="#_x0000_t75" style="position:absolute;left:2354;top:-37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">
                  <v:imagedata r:id="rId101" o:title=""/>
                </v:shape>
                <v:shape id="Picture 226" o:spid="_x0000_s1184" type="#_x0000_t75" style="position:absolute;left:2354;top:-3398;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">
                  <v:imagedata r:id="rId102" o:title=""/>
                </v:shape>
                <v:shape id="Picture 227" o:spid="_x0000_s1185" type="#_x0000_t75" style="position:absolute;left:2111;top:-6541;width:30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">
                  <v:imagedata r:id="rId103" o:title=""/>
                </v:shape>
                <v:shape id="Picture 228" o:spid="_x0000_s1186" type="#_x0000_t75" style="position:absolute;left:7933;top:-773;width:15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">
                  <v:imagedata r:id="rId104" o:title=""/>
                </v:shape>
                <v:shape id="Text Box 229" o:spid="_x0000_s1187" type="#_x0000_t202" style="position:absolute;left:2193;top:-6482;width:1321;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3E0AB93F" w14:textId="77777777" w:rsidR="00000000" w:rsidRDefault="00000000">
                        <w:pPr>
                          <w:pStyle w:val="BodyText"/>
                          <w:kinsoku w:val="0"/>
                          <w:overflowPunct w:val="0"/>
                          <w:spacing w:line="205" w:lineRule="exact"/>
                          <w:ind w:left="273"/>
                          <w:rPr>
                            <w:rFonts w:ascii="Calibri" w:hAnsi="Calibri" w:cs="Calibri"/>
                            <w:spacing w:val="-2"/>
                            <w:sz w:val="20"/>
                            <w:szCs w:val="20"/>
                          </w:rPr>
                        </w:pPr>
                        <w:r>
                          <w:rPr>
                            <w:rFonts w:ascii="Calibri" w:hAnsi="Calibri" w:cs="Calibri"/>
                            <w:spacing w:val="-2"/>
                            <w:sz w:val="20"/>
                            <w:szCs w:val="20"/>
                          </w:rPr>
                          <w:t>DocuMaison</w:t>
                        </w:r>
                      </w:p>
                      <w:p w14:paraId="3C7189C4" w14:textId="77777777" w:rsidR="00000000" w:rsidRDefault="00000000">
                        <w:pPr>
                          <w:pStyle w:val="BodyText"/>
                          <w:kinsoku w:val="0"/>
                          <w:overflowPunct w:val="0"/>
                          <w:spacing w:before="9"/>
                          <w:rPr>
                            <w:rFonts w:ascii="Calibri" w:hAnsi="Calibri" w:cs="Calibri"/>
                            <w:sz w:val="22"/>
                            <w:szCs w:val="22"/>
                          </w:rPr>
                        </w:pPr>
                      </w:p>
                      <w:p w14:paraId="6ABF02E9" w14:textId="77777777" w:rsidR="00000000" w:rsidRDefault="00000000">
                        <w:pPr>
                          <w:pStyle w:val="BodyText"/>
                          <w:kinsoku w:val="0"/>
                          <w:overflowPunct w:val="0"/>
                          <w:spacing w:line="216" w:lineRule="exact"/>
                          <w:rPr>
                            <w:rFonts w:ascii="Calibri" w:hAnsi="Calibri" w:cs="Calibri"/>
                            <w:spacing w:val="-4"/>
                            <w:sz w:val="18"/>
                            <w:szCs w:val="18"/>
                          </w:rPr>
                        </w:pPr>
                        <w:r>
                          <w:rPr>
                            <w:rFonts w:ascii="Calibri" w:hAnsi="Calibri" w:cs="Calibri"/>
                            <w:spacing w:val="-4"/>
                            <w:sz w:val="18"/>
                            <w:szCs w:val="18"/>
                          </w:rPr>
                          <w:t>Tags</w:t>
                        </w:r>
                      </w:p>
                    </w:txbxContent>
                  </v:textbox>
                </v:shape>
                <v:shape id="Text Box 230" o:spid="_x0000_s1188" type="#_x0000_t202" style="position:absolute;left:2657;top:-4884;width:152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" fillcolor="#bebebe" stroked="f">
                  <v:fill opacity="16448f"/>
                  <v:textbox inset="0,0,0,0">
                    <w:txbxContent>
                      <w:p w14:paraId="686E0567" w14:textId="77777777" w:rsidR="00000000" w:rsidRDefault="00000000">
                        <w:pPr>
                          <w:pStyle w:val="BodyText"/>
                          <w:kinsoku w:val="0"/>
                          <w:overflowPunct w:val="0"/>
                          <w:spacing w:before="22"/>
                          <w:ind w:left="89"/>
                          <w:rPr>
                            <w:rFonts w:ascii="Calibri" w:hAnsi="Calibri" w:cs="Calibri"/>
                            <w:color w:val="000000"/>
                            <w:spacing w:val="-2"/>
                            <w:sz w:val="18"/>
                            <w:szCs w:val="18"/>
                          </w:rPr>
                        </w:pPr>
                        <w:r>
                          <w:rPr>
                            <w:rFonts w:ascii="Calibri" w:hAnsi="Calibri" w:cs="Calibri"/>
                            <w:color w:val="000000"/>
                            <w:spacing w:val="-2"/>
                            <w:sz w:val="18"/>
                            <w:szCs w:val="18"/>
                          </w:rPr>
                          <w:t>lorem</w:t>
                        </w:r>
                      </w:p>
                    </w:txbxContent>
                  </v:textbox>
                </v:shape>
                <v:shape id="Text Box 231" o:spid="_x0000_s1189" type="#_x0000_t202" style="position:absolute;left:2657;top:-5609;width:152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" fillcolor="#bebebe" stroked="f">
                  <v:fill opacity="16448f"/>
                  <v:textbox inset="0,0,0,0">
                    <w:txbxContent>
                      <w:p w14:paraId="1C2ED1AA" w14:textId="77777777" w:rsidR="00000000" w:rsidRDefault="00000000">
                        <w:pPr>
                          <w:pStyle w:val="BodyText"/>
                          <w:kinsoku w:val="0"/>
                          <w:overflowPunct w:val="0"/>
                          <w:spacing w:before="22"/>
                          <w:ind w:left="89"/>
                          <w:rPr>
                            <w:rFonts w:ascii="Calibri" w:hAnsi="Calibri" w:cs="Calibri"/>
                            <w:color w:val="000000"/>
                            <w:spacing w:val="-4"/>
                            <w:sz w:val="18"/>
                            <w:szCs w:val="18"/>
                          </w:rPr>
                        </w:pPr>
                        <w:r>
                          <w:rPr>
                            <w:rFonts w:ascii="Calibri" w:hAnsi="Calibri" w:cs="Calibri"/>
                            <w:color w:val="000000"/>
                            <w:spacing w:val="-4"/>
                            <w:sz w:val="18"/>
                            <w:szCs w:val="18"/>
                          </w:rPr>
                          <w:t>work</w:t>
                        </w:r>
                      </w:p>
                    </w:txbxContent>
                  </v:textbox>
                </v:shape>
                <v:shape id="Text Box 232" o:spid="_x0000_s1190" type="#_x0000_t202" style="position:absolute;left:2227;top:-767;width:2061;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" filled="f" strokecolor="#717171" strokeweight=".19719mm">
                  <v:textbox inset="0,0,0,0">
                    <w:txbxContent>
                      <w:p w14:paraId="46DE915C" w14:textId="77777777" w:rsidR="00000000" w:rsidRDefault="00000000">
                        <w:pPr>
                          <w:pStyle w:val="BodyText"/>
                          <w:kinsoku w:val="0"/>
                          <w:overflowPunct w:val="0"/>
                          <w:spacing w:line="217" w:lineRule="exact"/>
                          <w:ind w:left="155"/>
                          <w:rPr>
                            <w:rFonts w:ascii="Calibri" w:hAnsi="Calibri" w:cs="Calibri"/>
                            <w:i/>
                            <w:iCs/>
                            <w:color w:val="A4A4A4"/>
                            <w:spacing w:val="-2"/>
                            <w:sz w:val="18"/>
                            <w:szCs w:val="18"/>
                          </w:rPr>
                        </w:pPr>
                        <w:r>
                          <w:rPr>
                            <w:rFonts w:ascii="Calibri" w:hAnsi="Calibri" w:cs="Calibri"/>
                            <w:i/>
                            <w:iCs/>
                            <w:color w:val="A4A4A4"/>
                            <w:spacing w:val="-2"/>
                            <w:sz w:val="18"/>
                            <w:szCs w:val="18"/>
                          </w:rPr>
                          <w:t>Search</w:t>
                        </w:r>
                      </w:p>
                    </w:txbxContent>
                  </v:textbox>
                </v:shape>
                <v:shape id="Text Box 233" o:spid="_x0000_s1191" type="#_x0000_t202" style="position:absolute;left:2261;top:-3440;width:192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" filled="f" strokecolor="#a4a4a4" strokeweight=".19719mm">
                  <v:textbox inset="0,0,0,0">
                    <w:txbxContent>
                      <w:p w14:paraId="0CEB2A34" w14:textId="77777777" w:rsidR="00000000" w:rsidRDefault="00000000">
                        <w:pPr>
                          <w:pStyle w:val="BodyText"/>
                          <w:kinsoku w:val="0"/>
                          <w:overflowPunct w:val="0"/>
                          <w:spacing w:before="22"/>
                          <w:ind w:left="480"/>
                          <w:rPr>
                            <w:rFonts w:ascii="Calibri" w:hAnsi="Calibri" w:cs="Calibri"/>
                            <w:spacing w:val="-4"/>
                            <w:sz w:val="18"/>
                            <w:szCs w:val="18"/>
                          </w:rPr>
                        </w:pPr>
                        <w:r>
                          <w:rPr>
                            <w:rFonts w:ascii="Calibri" w:hAnsi="Calibri" w:cs="Calibri"/>
                            <w:spacing w:val="-4"/>
                            <w:sz w:val="18"/>
                            <w:szCs w:val="18"/>
                          </w:rPr>
                          <w:t>amet</w:t>
                        </w:r>
                      </w:p>
                    </w:txbxContent>
                  </v:textbox>
                </v:shape>
                <v:shape id="Text Box 234" o:spid="_x0000_s1192" type="#_x0000_t202" style="position:absolute;left:2261;top:-3802;width:192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" filled="f" strokecolor="#a4a4a4" strokeweight=".19719mm">
                  <v:textbox inset="0,0,0,0">
                    <w:txbxContent>
                      <w:p w14:paraId="17AF87C0" w14:textId="77777777" w:rsidR="00000000" w:rsidRDefault="00000000">
                        <w:pPr>
                          <w:pStyle w:val="BodyText"/>
                          <w:kinsoku w:val="0"/>
                          <w:overflowPunct w:val="0"/>
                          <w:spacing w:before="22"/>
                          <w:ind w:left="480"/>
                          <w:rPr>
                            <w:rFonts w:ascii="Calibri" w:hAnsi="Calibri" w:cs="Calibri"/>
                            <w:spacing w:val="-5"/>
                            <w:sz w:val="18"/>
                            <w:szCs w:val="18"/>
                          </w:rPr>
                        </w:pPr>
                        <w:r>
                          <w:rPr>
                            <w:rFonts w:ascii="Calibri" w:hAnsi="Calibri" w:cs="Calibri"/>
                            <w:spacing w:val="-5"/>
                            <w:sz w:val="18"/>
                            <w:szCs w:val="18"/>
                          </w:rPr>
                          <w:t>sit</w:t>
                        </w:r>
                      </w:p>
                    </w:txbxContent>
                  </v:textbox>
                </v:shape>
                <v:shape id="Text Box 235" o:spid="_x0000_s1193" type="#_x0000_t202" style="position:absolute;left:2261;top:-4165;width:192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" filled="f" strokecolor="#a4a4a4" strokeweight=".19719mm">
                  <v:textbox inset="0,0,0,0">
                    <w:txbxContent>
                      <w:p w14:paraId="0B981FBA" w14:textId="77777777" w:rsidR="00000000" w:rsidRDefault="00000000">
                        <w:pPr>
                          <w:pStyle w:val="BodyText"/>
                          <w:kinsoku w:val="0"/>
                          <w:overflowPunct w:val="0"/>
                          <w:spacing w:before="22"/>
                          <w:ind w:left="480"/>
                          <w:rPr>
                            <w:rFonts w:ascii="Calibri" w:hAnsi="Calibri" w:cs="Calibri"/>
                            <w:spacing w:val="-2"/>
                            <w:sz w:val="18"/>
                            <w:szCs w:val="18"/>
                          </w:rPr>
                        </w:pPr>
                        <w:r>
                          <w:rPr>
                            <w:rFonts w:ascii="Calibri" w:hAnsi="Calibri" w:cs="Calibri"/>
                            <w:spacing w:val="-2"/>
                            <w:sz w:val="18"/>
                            <w:szCs w:val="18"/>
                          </w:rPr>
                          <w:t>dolor</w:t>
                        </w:r>
                      </w:p>
                    </w:txbxContent>
                  </v:textbox>
                </v:shape>
                <v:shape id="Text Box 236" o:spid="_x0000_s1194" type="#_x0000_t202" style="position:absolute;left:2261;top:-4527;width:192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" filled="f" strokecolor="#a4a4a4" strokeweight=".19719mm">
                  <v:textbox inset="0,0,0,0">
                    <w:txbxContent>
                      <w:p w14:paraId="082DE4D4" w14:textId="77777777" w:rsidR="00000000" w:rsidRDefault="00000000">
                        <w:pPr>
                          <w:pStyle w:val="BodyText"/>
                          <w:kinsoku w:val="0"/>
                          <w:overflowPunct w:val="0"/>
                          <w:spacing w:before="22"/>
                          <w:ind w:left="480"/>
                          <w:rPr>
                            <w:rFonts w:ascii="Calibri" w:hAnsi="Calibri" w:cs="Calibri"/>
                            <w:spacing w:val="-2"/>
                            <w:sz w:val="18"/>
                            <w:szCs w:val="18"/>
                          </w:rPr>
                        </w:pPr>
                        <w:r>
                          <w:rPr>
                            <w:rFonts w:ascii="Calibri" w:hAnsi="Calibri" w:cs="Calibri"/>
                            <w:spacing w:val="-2"/>
                            <w:sz w:val="18"/>
                            <w:szCs w:val="18"/>
                          </w:rPr>
                          <w:t>ipsum</w:t>
                        </w:r>
                      </w:p>
                    </w:txbxContent>
                  </v:textbox>
                </v:shape>
                <v:shape id="Text Box 237" o:spid="_x0000_s1195" type="#_x0000_t202" style="position:absolute;left:2261;top:-5252;width:192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" filled="f" strokecolor="#a4a4a4" strokeweight=".19719mm">
                  <v:textbox inset="0,0,0,0">
                    <w:txbxContent>
                      <w:p w14:paraId="7F227C0B" w14:textId="77777777" w:rsidR="00000000" w:rsidRDefault="00000000">
                        <w:pPr>
                          <w:pStyle w:val="BodyText"/>
                          <w:kinsoku w:val="0"/>
                          <w:overflowPunct w:val="0"/>
                          <w:spacing w:before="22"/>
                          <w:ind w:left="480"/>
                          <w:rPr>
                            <w:rFonts w:ascii="Calibri" w:hAnsi="Calibri" w:cs="Calibri"/>
                            <w:spacing w:val="-2"/>
                            <w:sz w:val="18"/>
                            <w:szCs w:val="18"/>
                          </w:rPr>
                        </w:pPr>
                        <w:r>
                          <w:rPr>
                            <w:rFonts w:ascii="Calibri" w:hAnsi="Calibri" w:cs="Calibri"/>
                            <w:spacing w:val="-2"/>
                            <w:sz w:val="18"/>
                            <w:szCs w:val="18"/>
                          </w:rPr>
                          <w:t>science</w:t>
                        </w:r>
                      </w:p>
                    </w:txbxContent>
                  </v:textbox>
                </v:shape>
                <w10:wrap anchorx="page"/>
              </v:group>
            </w:pict>
          </mc:Fallback>
        </mc:AlternateContent>
      </w:r>
      <w:r>
        <w:rPr>
          <w:noProof/>
        </w:rPr>
        <mc:AlternateContent>
          <mc:Choice Requires="wps">
            <w:drawing>
              <wp:anchor distT="0" distB="0" distL="114300" distR="114300" simplePos="0" relativeHeight="251671552" behindDoc="0" locked="0" layoutInCell="0" allowOverlap="1" wp14:anchorId="0EAEAD58" wp14:editId="0943AF30">
                <wp:simplePos x="0" y="0"/>
                <wp:positionH relativeFrom="page">
                  <wp:posOffset>5415280</wp:posOffset>
                </wp:positionH>
                <wp:positionV relativeFrom="paragraph">
                  <wp:posOffset>-1269365</wp:posOffset>
                </wp:positionV>
                <wp:extent cx="165100" cy="165100"/>
                <wp:effectExtent l="0" t="0" r="0" b="0"/>
                <wp:wrapNone/>
                <wp:docPr id="33"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2288D" w14:textId="66065D42" w:rsidR="00000000" w:rsidRDefault="00525BC3">
                            <w:pPr>
                              <w:widowControl/>
                              <w:autoSpaceDE/>
                              <w:autoSpaceDN/>
                              <w:adjustRightInd/>
                              <w:spacing w:line="260" w:lineRule="atLeast"/>
                              <w:rPr>
                                <w:sz w:val="24"/>
                                <w:szCs w:val="24"/>
                              </w:rPr>
                            </w:pPr>
                            <w:r>
                              <w:rPr>
                                <w:noProof/>
                              </w:rPr>
                              <w:drawing>
                                <wp:inline distT="0" distB="0" distL="0" distR="0" wp14:anchorId="4BF8CEBE" wp14:editId="7D41F2A3">
                                  <wp:extent cx="160020" cy="160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730A84C8"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EAD58" id="Rectangle 238" o:spid="_x0000_s1196" style="position:absolute;left:0;text-align:left;margin-left:426.4pt;margin-top:-99.95pt;width:13pt;height:1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" o:allowincell="f" filled="f" stroked="f">
                <v:textbox inset="0,0,0,0">
                  <w:txbxContent>
                    <w:p w14:paraId="66F2288D" w14:textId="66065D42" w:rsidR="00000000" w:rsidRDefault="00525BC3">
                      <w:pPr>
                        <w:widowControl/>
                        <w:autoSpaceDE/>
                        <w:autoSpaceDN/>
                        <w:adjustRightInd/>
                        <w:spacing w:line="260" w:lineRule="atLeast"/>
                        <w:rPr>
                          <w:sz w:val="24"/>
                          <w:szCs w:val="24"/>
                        </w:rPr>
                      </w:pPr>
                      <w:r>
                        <w:rPr>
                          <w:noProof/>
                        </w:rPr>
                        <w:drawing>
                          <wp:inline distT="0" distB="0" distL="0" distR="0" wp14:anchorId="4BF8CEBE" wp14:editId="7D41F2A3">
                            <wp:extent cx="160020" cy="160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730A84C8" w14:textId="77777777" w:rsidR="00000000" w:rsidRDefault="00000000">
                      <w:pPr>
                        <w:rPr>
                          <w:sz w:val="24"/>
                          <w:szCs w:val="24"/>
                        </w:rPr>
                      </w:pPr>
                    </w:p>
                  </w:txbxContent>
                </v:textbox>
                <w10:wrap anchorx="page"/>
              </v:rect>
            </w:pict>
          </mc:Fallback>
        </mc:AlternateContent>
      </w:r>
      <w:r>
        <w:rPr>
          <w:noProof/>
        </w:rPr>
        <mc:AlternateContent>
          <mc:Choice Requires="wps">
            <w:drawing>
              <wp:anchor distT="0" distB="0" distL="114300" distR="114300" simplePos="0" relativeHeight="251672576" behindDoc="0" locked="0" layoutInCell="0" allowOverlap="1" wp14:anchorId="5E3CBB2B" wp14:editId="74755115">
                <wp:simplePos x="0" y="0"/>
                <wp:positionH relativeFrom="page">
                  <wp:posOffset>5636260</wp:posOffset>
                </wp:positionH>
                <wp:positionV relativeFrom="paragraph">
                  <wp:posOffset>-1249680</wp:posOffset>
                </wp:positionV>
                <wp:extent cx="165100" cy="127000"/>
                <wp:effectExtent l="0" t="0" r="0" b="0"/>
                <wp:wrapNone/>
                <wp:docPr id="31"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BC7FE" w14:textId="707C6701" w:rsidR="00000000" w:rsidRDefault="00525BC3">
                            <w:pPr>
                              <w:widowControl/>
                              <w:autoSpaceDE/>
                              <w:autoSpaceDN/>
                              <w:adjustRightInd/>
                              <w:spacing w:line="200" w:lineRule="atLeast"/>
                              <w:rPr>
                                <w:sz w:val="24"/>
                                <w:szCs w:val="24"/>
                              </w:rPr>
                            </w:pPr>
                            <w:r>
                              <w:rPr>
                                <w:noProof/>
                              </w:rPr>
                              <w:drawing>
                                <wp:inline distT="0" distB="0" distL="0" distR="0" wp14:anchorId="23203C3C" wp14:editId="4482FEF9">
                                  <wp:extent cx="160020" cy="121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5DD45F85"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CBB2B" id="Rectangle 239" o:spid="_x0000_s1197" style="position:absolute;left:0;text-align:left;margin-left:443.8pt;margin-top:-98.4pt;width:13pt;height:10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" o:allowincell="f" filled="f" stroked="f">
                <v:textbox inset="0,0,0,0">
                  <w:txbxContent>
                    <w:p w14:paraId="6D1BC7FE" w14:textId="707C6701" w:rsidR="00000000" w:rsidRDefault="00525BC3">
                      <w:pPr>
                        <w:widowControl/>
                        <w:autoSpaceDE/>
                        <w:autoSpaceDN/>
                        <w:adjustRightInd/>
                        <w:spacing w:line="200" w:lineRule="atLeast"/>
                        <w:rPr>
                          <w:sz w:val="24"/>
                          <w:szCs w:val="24"/>
                        </w:rPr>
                      </w:pPr>
                      <w:r>
                        <w:rPr>
                          <w:noProof/>
                        </w:rPr>
                        <w:drawing>
                          <wp:inline distT="0" distB="0" distL="0" distR="0" wp14:anchorId="23203C3C" wp14:editId="4482FEF9">
                            <wp:extent cx="160020" cy="121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p>
                    <w:p w14:paraId="5DD45F85" w14:textId="77777777" w:rsidR="00000000" w:rsidRDefault="00000000">
                      <w:pPr>
                        <w:rPr>
                          <w:sz w:val="24"/>
                          <w:szCs w:val="24"/>
                        </w:rPr>
                      </w:pPr>
                    </w:p>
                  </w:txbxContent>
                </v:textbox>
                <w10:wrap anchorx="page"/>
              </v:rect>
            </w:pict>
          </mc:Fallback>
        </mc:AlternateContent>
      </w:r>
      <w:r>
        <w:rPr>
          <w:noProof/>
        </w:rPr>
        <mc:AlternateContent>
          <mc:Choice Requires="wpg">
            <w:drawing>
              <wp:anchor distT="0" distB="0" distL="114300" distR="114300" simplePos="0" relativeHeight="251673600" behindDoc="1" locked="0" layoutInCell="0" allowOverlap="1" wp14:anchorId="5AE55548" wp14:editId="2E0C315D">
                <wp:simplePos x="0" y="0"/>
                <wp:positionH relativeFrom="page">
                  <wp:posOffset>2997835</wp:posOffset>
                </wp:positionH>
                <wp:positionV relativeFrom="paragraph">
                  <wp:posOffset>-1242060</wp:posOffset>
                </wp:positionV>
                <wp:extent cx="373380" cy="452120"/>
                <wp:effectExtent l="0" t="0" r="0" b="0"/>
                <wp:wrapNone/>
                <wp:docPr id="9"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 cy="452120"/>
                          <a:chOff x="4721" y="-1956"/>
                          <a:chExt cx="588" cy="712"/>
                        </a:xfrm>
                      </wpg:grpSpPr>
                      <wps:wsp>
                        <wps:cNvPr id="11" name="Freeform 241"/>
                        <wps:cNvSpPr>
                          <a:spLocks/>
                        </wps:cNvSpPr>
                        <wps:spPr bwMode="auto">
                          <a:xfrm>
                            <a:off x="4721" y="-1956"/>
                            <a:ext cx="588" cy="712"/>
                          </a:xfrm>
                          <a:custGeom>
                            <a:avLst/>
                            <a:gdLst>
                              <a:gd name="T0" fmla="*/ 446 w 588"/>
                              <a:gd name="T1" fmla="*/ 0 h 712"/>
                              <a:gd name="T2" fmla="*/ 0 w 588"/>
                              <a:gd name="T3" fmla="*/ 0 h 712"/>
                              <a:gd name="T4" fmla="*/ 0 w 588"/>
                              <a:gd name="T5" fmla="*/ 711 h 712"/>
                              <a:gd name="T6" fmla="*/ 587 w 588"/>
                              <a:gd name="T7" fmla="*/ 711 h 712"/>
                              <a:gd name="T8" fmla="*/ 587 w 588"/>
                              <a:gd name="T9" fmla="*/ 667 h 712"/>
                              <a:gd name="T10" fmla="*/ 45 w 588"/>
                              <a:gd name="T11" fmla="*/ 667 h 712"/>
                              <a:gd name="T12" fmla="*/ 45 w 588"/>
                              <a:gd name="T13" fmla="*/ 44 h 712"/>
                              <a:gd name="T14" fmla="*/ 491 w 588"/>
                              <a:gd name="T15" fmla="*/ 44 h 712"/>
                              <a:gd name="T16" fmla="*/ 446 w 588"/>
                              <a:gd name="T17" fmla="*/ 0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8" h="712">
                                <a:moveTo>
                                  <a:pt x="446" y="0"/>
                                </a:moveTo>
                                <a:lnTo>
                                  <a:pt x="0" y="0"/>
                                </a:lnTo>
                                <a:lnTo>
                                  <a:pt x="0" y="711"/>
                                </a:lnTo>
                                <a:lnTo>
                                  <a:pt x="587" y="711"/>
                                </a:lnTo>
                                <a:lnTo>
                                  <a:pt x="587" y="667"/>
                                </a:lnTo>
                                <a:lnTo>
                                  <a:pt x="45" y="667"/>
                                </a:lnTo>
                                <a:lnTo>
                                  <a:pt x="45" y="44"/>
                                </a:lnTo>
                                <a:lnTo>
                                  <a:pt x="491" y="44"/>
                                </a:lnTo>
                                <a:lnTo>
                                  <a:pt x="446"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242"/>
                        <wps:cNvSpPr>
                          <a:spLocks/>
                        </wps:cNvSpPr>
                        <wps:spPr bwMode="auto">
                          <a:xfrm>
                            <a:off x="4721" y="-1956"/>
                            <a:ext cx="588" cy="712"/>
                          </a:xfrm>
                          <a:custGeom>
                            <a:avLst/>
                            <a:gdLst>
                              <a:gd name="T0" fmla="*/ 491 w 588"/>
                              <a:gd name="T1" fmla="*/ 44 h 712"/>
                              <a:gd name="T2" fmla="*/ 406 w 588"/>
                              <a:gd name="T3" fmla="*/ 44 h 712"/>
                              <a:gd name="T4" fmla="*/ 406 w 588"/>
                              <a:gd name="T5" fmla="*/ 177 h 712"/>
                              <a:gd name="T6" fmla="*/ 542 w 588"/>
                              <a:gd name="T7" fmla="*/ 177 h 712"/>
                              <a:gd name="T8" fmla="*/ 542 w 588"/>
                              <a:gd name="T9" fmla="*/ 667 h 712"/>
                              <a:gd name="T10" fmla="*/ 587 w 588"/>
                              <a:gd name="T11" fmla="*/ 667 h 712"/>
                              <a:gd name="T12" fmla="*/ 587 w 588"/>
                              <a:gd name="T13" fmla="*/ 155 h 712"/>
                              <a:gd name="T14" fmla="*/ 429 w 588"/>
                              <a:gd name="T15" fmla="*/ 155 h 712"/>
                              <a:gd name="T16" fmla="*/ 429 w 588"/>
                              <a:gd name="T17" fmla="*/ 50 h 712"/>
                              <a:gd name="T18" fmla="*/ 497 w 588"/>
                              <a:gd name="T19" fmla="*/ 50 h 712"/>
                              <a:gd name="T20" fmla="*/ 491 w 588"/>
                              <a:gd name="T21" fmla="*/ 44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8" h="712">
                                <a:moveTo>
                                  <a:pt x="491" y="44"/>
                                </a:moveTo>
                                <a:lnTo>
                                  <a:pt x="406" y="44"/>
                                </a:lnTo>
                                <a:lnTo>
                                  <a:pt x="406" y="177"/>
                                </a:lnTo>
                                <a:lnTo>
                                  <a:pt x="542" y="177"/>
                                </a:lnTo>
                                <a:lnTo>
                                  <a:pt x="542" y="667"/>
                                </a:lnTo>
                                <a:lnTo>
                                  <a:pt x="587" y="667"/>
                                </a:lnTo>
                                <a:lnTo>
                                  <a:pt x="587" y="155"/>
                                </a:lnTo>
                                <a:lnTo>
                                  <a:pt x="429" y="155"/>
                                </a:lnTo>
                                <a:lnTo>
                                  <a:pt x="429" y="50"/>
                                </a:lnTo>
                                <a:lnTo>
                                  <a:pt x="497" y="50"/>
                                </a:lnTo>
                                <a:lnTo>
                                  <a:pt x="491" y="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243"/>
                        <wps:cNvSpPr>
                          <a:spLocks/>
                        </wps:cNvSpPr>
                        <wps:spPr bwMode="auto">
                          <a:xfrm>
                            <a:off x="4721" y="-1956"/>
                            <a:ext cx="588" cy="712"/>
                          </a:xfrm>
                          <a:custGeom>
                            <a:avLst/>
                            <a:gdLst>
                              <a:gd name="T0" fmla="*/ 474 w 588"/>
                              <a:gd name="T1" fmla="*/ 533 h 712"/>
                              <a:gd name="T2" fmla="*/ 112 w 588"/>
                              <a:gd name="T3" fmla="*/ 533 h 712"/>
                              <a:gd name="T4" fmla="*/ 112 w 588"/>
                              <a:gd name="T5" fmla="*/ 556 h 712"/>
                              <a:gd name="T6" fmla="*/ 474 w 588"/>
                              <a:gd name="T7" fmla="*/ 556 h 712"/>
                              <a:gd name="T8" fmla="*/ 474 w 588"/>
                              <a:gd name="T9" fmla="*/ 533 h 712"/>
                            </a:gdLst>
                            <a:ahLst/>
                            <a:cxnLst>
                              <a:cxn ang="0">
                                <a:pos x="T0" y="T1"/>
                              </a:cxn>
                              <a:cxn ang="0">
                                <a:pos x="T2" y="T3"/>
                              </a:cxn>
                              <a:cxn ang="0">
                                <a:pos x="T4" y="T5"/>
                              </a:cxn>
                              <a:cxn ang="0">
                                <a:pos x="T6" y="T7"/>
                              </a:cxn>
                              <a:cxn ang="0">
                                <a:pos x="T8" y="T9"/>
                              </a:cxn>
                            </a:cxnLst>
                            <a:rect l="0" t="0" r="r" b="b"/>
                            <a:pathLst>
                              <a:path w="588" h="712">
                                <a:moveTo>
                                  <a:pt x="474" y="533"/>
                                </a:moveTo>
                                <a:lnTo>
                                  <a:pt x="112" y="533"/>
                                </a:lnTo>
                                <a:lnTo>
                                  <a:pt x="112" y="556"/>
                                </a:lnTo>
                                <a:lnTo>
                                  <a:pt x="474" y="556"/>
                                </a:lnTo>
                                <a:lnTo>
                                  <a:pt x="474" y="533"/>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44"/>
                        <wps:cNvSpPr>
                          <a:spLocks/>
                        </wps:cNvSpPr>
                        <wps:spPr bwMode="auto">
                          <a:xfrm>
                            <a:off x="4721" y="-1956"/>
                            <a:ext cx="588" cy="712"/>
                          </a:xfrm>
                          <a:custGeom>
                            <a:avLst/>
                            <a:gdLst>
                              <a:gd name="T0" fmla="*/ 474 w 588"/>
                              <a:gd name="T1" fmla="*/ 444 h 712"/>
                              <a:gd name="T2" fmla="*/ 112 w 588"/>
                              <a:gd name="T3" fmla="*/ 444 h 712"/>
                              <a:gd name="T4" fmla="*/ 112 w 588"/>
                              <a:gd name="T5" fmla="*/ 467 h 712"/>
                              <a:gd name="T6" fmla="*/ 474 w 588"/>
                              <a:gd name="T7" fmla="*/ 467 h 712"/>
                              <a:gd name="T8" fmla="*/ 474 w 588"/>
                              <a:gd name="T9" fmla="*/ 444 h 712"/>
                            </a:gdLst>
                            <a:ahLst/>
                            <a:cxnLst>
                              <a:cxn ang="0">
                                <a:pos x="T0" y="T1"/>
                              </a:cxn>
                              <a:cxn ang="0">
                                <a:pos x="T2" y="T3"/>
                              </a:cxn>
                              <a:cxn ang="0">
                                <a:pos x="T4" y="T5"/>
                              </a:cxn>
                              <a:cxn ang="0">
                                <a:pos x="T6" y="T7"/>
                              </a:cxn>
                              <a:cxn ang="0">
                                <a:pos x="T8" y="T9"/>
                              </a:cxn>
                            </a:cxnLst>
                            <a:rect l="0" t="0" r="r" b="b"/>
                            <a:pathLst>
                              <a:path w="588" h="712">
                                <a:moveTo>
                                  <a:pt x="474" y="444"/>
                                </a:moveTo>
                                <a:lnTo>
                                  <a:pt x="112" y="444"/>
                                </a:lnTo>
                                <a:lnTo>
                                  <a:pt x="112" y="467"/>
                                </a:lnTo>
                                <a:lnTo>
                                  <a:pt x="474" y="467"/>
                                </a:lnTo>
                                <a:lnTo>
                                  <a:pt x="474" y="44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45"/>
                        <wps:cNvSpPr>
                          <a:spLocks/>
                        </wps:cNvSpPr>
                        <wps:spPr bwMode="auto">
                          <a:xfrm>
                            <a:off x="4721" y="-1956"/>
                            <a:ext cx="588" cy="712"/>
                          </a:xfrm>
                          <a:custGeom>
                            <a:avLst/>
                            <a:gdLst>
                              <a:gd name="T0" fmla="*/ 474 w 588"/>
                              <a:gd name="T1" fmla="*/ 355 h 712"/>
                              <a:gd name="T2" fmla="*/ 112 w 588"/>
                              <a:gd name="T3" fmla="*/ 355 h 712"/>
                              <a:gd name="T4" fmla="*/ 112 w 588"/>
                              <a:gd name="T5" fmla="*/ 378 h 712"/>
                              <a:gd name="T6" fmla="*/ 474 w 588"/>
                              <a:gd name="T7" fmla="*/ 378 h 712"/>
                              <a:gd name="T8" fmla="*/ 474 w 588"/>
                              <a:gd name="T9" fmla="*/ 355 h 712"/>
                            </a:gdLst>
                            <a:ahLst/>
                            <a:cxnLst>
                              <a:cxn ang="0">
                                <a:pos x="T0" y="T1"/>
                              </a:cxn>
                              <a:cxn ang="0">
                                <a:pos x="T2" y="T3"/>
                              </a:cxn>
                              <a:cxn ang="0">
                                <a:pos x="T4" y="T5"/>
                              </a:cxn>
                              <a:cxn ang="0">
                                <a:pos x="T6" y="T7"/>
                              </a:cxn>
                              <a:cxn ang="0">
                                <a:pos x="T8" y="T9"/>
                              </a:cxn>
                            </a:cxnLst>
                            <a:rect l="0" t="0" r="r" b="b"/>
                            <a:pathLst>
                              <a:path w="588" h="712">
                                <a:moveTo>
                                  <a:pt x="474" y="355"/>
                                </a:moveTo>
                                <a:lnTo>
                                  <a:pt x="112" y="355"/>
                                </a:lnTo>
                                <a:lnTo>
                                  <a:pt x="112" y="378"/>
                                </a:lnTo>
                                <a:lnTo>
                                  <a:pt x="474" y="378"/>
                                </a:lnTo>
                                <a:lnTo>
                                  <a:pt x="474" y="355"/>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6"/>
                        <wps:cNvSpPr>
                          <a:spLocks/>
                        </wps:cNvSpPr>
                        <wps:spPr bwMode="auto">
                          <a:xfrm>
                            <a:off x="4721" y="-1956"/>
                            <a:ext cx="588" cy="712"/>
                          </a:xfrm>
                          <a:custGeom>
                            <a:avLst/>
                            <a:gdLst>
                              <a:gd name="T0" fmla="*/ 474 w 588"/>
                              <a:gd name="T1" fmla="*/ 266 h 712"/>
                              <a:gd name="T2" fmla="*/ 112 w 588"/>
                              <a:gd name="T3" fmla="*/ 266 h 712"/>
                              <a:gd name="T4" fmla="*/ 112 w 588"/>
                              <a:gd name="T5" fmla="*/ 289 h 712"/>
                              <a:gd name="T6" fmla="*/ 474 w 588"/>
                              <a:gd name="T7" fmla="*/ 289 h 712"/>
                              <a:gd name="T8" fmla="*/ 474 w 588"/>
                              <a:gd name="T9" fmla="*/ 266 h 712"/>
                            </a:gdLst>
                            <a:ahLst/>
                            <a:cxnLst>
                              <a:cxn ang="0">
                                <a:pos x="T0" y="T1"/>
                              </a:cxn>
                              <a:cxn ang="0">
                                <a:pos x="T2" y="T3"/>
                              </a:cxn>
                              <a:cxn ang="0">
                                <a:pos x="T4" y="T5"/>
                              </a:cxn>
                              <a:cxn ang="0">
                                <a:pos x="T6" y="T7"/>
                              </a:cxn>
                              <a:cxn ang="0">
                                <a:pos x="T8" y="T9"/>
                              </a:cxn>
                            </a:cxnLst>
                            <a:rect l="0" t="0" r="r" b="b"/>
                            <a:pathLst>
                              <a:path w="588" h="712">
                                <a:moveTo>
                                  <a:pt x="474" y="266"/>
                                </a:moveTo>
                                <a:lnTo>
                                  <a:pt x="112" y="266"/>
                                </a:lnTo>
                                <a:lnTo>
                                  <a:pt x="112" y="289"/>
                                </a:lnTo>
                                <a:lnTo>
                                  <a:pt x="474" y="289"/>
                                </a:lnTo>
                                <a:lnTo>
                                  <a:pt x="474" y="266"/>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47"/>
                        <wps:cNvSpPr>
                          <a:spLocks/>
                        </wps:cNvSpPr>
                        <wps:spPr bwMode="auto">
                          <a:xfrm>
                            <a:off x="4721" y="-1956"/>
                            <a:ext cx="588" cy="712"/>
                          </a:xfrm>
                          <a:custGeom>
                            <a:avLst/>
                            <a:gdLst>
                              <a:gd name="T0" fmla="*/ 340 w 588"/>
                              <a:gd name="T1" fmla="*/ 177 h 712"/>
                              <a:gd name="T2" fmla="*/ 112 w 588"/>
                              <a:gd name="T3" fmla="*/ 177 h 712"/>
                              <a:gd name="T4" fmla="*/ 112 w 588"/>
                              <a:gd name="T5" fmla="*/ 200 h 712"/>
                              <a:gd name="T6" fmla="*/ 340 w 588"/>
                              <a:gd name="T7" fmla="*/ 200 h 712"/>
                              <a:gd name="T8" fmla="*/ 340 w 588"/>
                              <a:gd name="T9" fmla="*/ 177 h 712"/>
                            </a:gdLst>
                            <a:ahLst/>
                            <a:cxnLst>
                              <a:cxn ang="0">
                                <a:pos x="T0" y="T1"/>
                              </a:cxn>
                              <a:cxn ang="0">
                                <a:pos x="T2" y="T3"/>
                              </a:cxn>
                              <a:cxn ang="0">
                                <a:pos x="T4" y="T5"/>
                              </a:cxn>
                              <a:cxn ang="0">
                                <a:pos x="T6" y="T7"/>
                              </a:cxn>
                              <a:cxn ang="0">
                                <a:pos x="T8" y="T9"/>
                              </a:cxn>
                            </a:cxnLst>
                            <a:rect l="0" t="0" r="r" b="b"/>
                            <a:pathLst>
                              <a:path w="588" h="712">
                                <a:moveTo>
                                  <a:pt x="340" y="177"/>
                                </a:moveTo>
                                <a:lnTo>
                                  <a:pt x="112" y="177"/>
                                </a:lnTo>
                                <a:lnTo>
                                  <a:pt x="112" y="200"/>
                                </a:lnTo>
                                <a:lnTo>
                                  <a:pt x="340" y="200"/>
                                </a:lnTo>
                                <a:lnTo>
                                  <a:pt x="340" y="177"/>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8"/>
                        <wps:cNvSpPr>
                          <a:spLocks/>
                        </wps:cNvSpPr>
                        <wps:spPr bwMode="auto">
                          <a:xfrm>
                            <a:off x="4721" y="-1956"/>
                            <a:ext cx="588" cy="712"/>
                          </a:xfrm>
                          <a:custGeom>
                            <a:avLst/>
                            <a:gdLst>
                              <a:gd name="T0" fmla="*/ 497 w 588"/>
                              <a:gd name="T1" fmla="*/ 50 h 712"/>
                              <a:gd name="T2" fmla="*/ 429 w 588"/>
                              <a:gd name="T3" fmla="*/ 50 h 712"/>
                              <a:gd name="T4" fmla="*/ 536 w 588"/>
                              <a:gd name="T5" fmla="*/ 155 h 712"/>
                              <a:gd name="T6" fmla="*/ 587 w 588"/>
                              <a:gd name="T7" fmla="*/ 155 h 712"/>
                              <a:gd name="T8" fmla="*/ 587 w 588"/>
                              <a:gd name="T9" fmla="*/ 139 h 712"/>
                              <a:gd name="T10" fmla="*/ 497 w 588"/>
                              <a:gd name="T11" fmla="*/ 50 h 712"/>
                            </a:gdLst>
                            <a:ahLst/>
                            <a:cxnLst>
                              <a:cxn ang="0">
                                <a:pos x="T0" y="T1"/>
                              </a:cxn>
                              <a:cxn ang="0">
                                <a:pos x="T2" y="T3"/>
                              </a:cxn>
                              <a:cxn ang="0">
                                <a:pos x="T4" y="T5"/>
                              </a:cxn>
                              <a:cxn ang="0">
                                <a:pos x="T6" y="T7"/>
                              </a:cxn>
                              <a:cxn ang="0">
                                <a:pos x="T8" y="T9"/>
                              </a:cxn>
                              <a:cxn ang="0">
                                <a:pos x="T10" y="T11"/>
                              </a:cxn>
                            </a:cxnLst>
                            <a:rect l="0" t="0" r="r" b="b"/>
                            <a:pathLst>
                              <a:path w="588" h="712">
                                <a:moveTo>
                                  <a:pt x="497" y="50"/>
                                </a:moveTo>
                                <a:lnTo>
                                  <a:pt x="429" y="50"/>
                                </a:lnTo>
                                <a:lnTo>
                                  <a:pt x="536" y="155"/>
                                </a:lnTo>
                                <a:lnTo>
                                  <a:pt x="587" y="155"/>
                                </a:lnTo>
                                <a:lnTo>
                                  <a:pt x="587" y="139"/>
                                </a:lnTo>
                                <a:lnTo>
                                  <a:pt x="497" y="5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195AC" id="Group 240" o:spid="_x0000_s1026" style="position:absolute;margin-left:236.05pt;margin-top:-97.8pt;width:29.4pt;height:35.6pt;z-index:-251642880;mso-position-horizontal-relative:page" coordorigin="4721,-1956" coordsize="58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" o:allowincell="f">
                <v:shape id="Freeform 241" o:spid="_x0000_s1027"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" path="m446,l,,,711r587,l587,667r-542,l45,44r446,l446,xe" fillcolor="#595959" stroked="f">
                  <v:path arrowok="t" o:connecttype="custom" o:connectlocs="446,0;0,0;0,711;587,711;587,667;45,667;45,44;491,44;446,0" o:connectangles="0,0,0,0,0,0,0,0,0"/>
                </v:shape>
                <v:shape id="Freeform 242" o:spid="_x0000_s1028"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" path="m491,44r-85,l406,177r136,l542,667r45,l587,155r-158,l429,50r68,l491,44xe" fillcolor="#595959" stroked="f">
                  <v:path arrowok="t" o:connecttype="custom" o:connectlocs="491,44;406,44;406,177;542,177;542,667;587,667;587,155;429,155;429,50;497,50;491,44" o:connectangles="0,0,0,0,0,0,0,0,0,0,0"/>
                </v:shape>
                <v:shape id="Freeform 243" o:spid="_x0000_s1029"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" path="m474,533r-362,l112,556r362,l474,533xe" fillcolor="#595959" stroked="f">
                  <v:path arrowok="t" o:connecttype="custom" o:connectlocs="474,533;112,533;112,556;474,556;474,533" o:connectangles="0,0,0,0,0"/>
                </v:shape>
                <v:shape id="Freeform 244" o:spid="_x0000_s1030"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" path="m474,444r-362,l112,467r362,l474,444xe" fillcolor="#595959" stroked="f">
                  <v:path arrowok="t" o:connecttype="custom" o:connectlocs="474,444;112,444;112,467;474,467;474,444" o:connectangles="0,0,0,0,0"/>
                </v:shape>
                <v:shape id="Freeform 245" o:spid="_x0000_s1031"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" path="m474,355r-362,l112,378r362,l474,355xe" fillcolor="#595959" stroked="f">
                  <v:path arrowok="t" o:connecttype="custom" o:connectlocs="474,355;112,355;112,378;474,378;474,355" o:connectangles="0,0,0,0,0"/>
                </v:shape>
                <v:shape id="Freeform 246" o:spid="_x0000_s1032"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" path="m474,266r-362,l112,289r362,l474,266xe" fillcolor="#595959" stroked="f">
                  <v:path arrowok="t" o:connecttype="custom" o:connectlocs="474,266;112,266;112,289;474,289;474,266" o:connectangles="0,0,0,0,0"/>
                </v:shape>
                <v:shape id="Freeform 247" o:spid="_x0000_s1033"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" path="m340,177r-228,l112,200r228,l340,177xe" fillcolor="#595959" stroked="f">
                  <v:path arrowok="t" o:connecttype="custom" o:connectlocs="340,177;112,177;112,200;340,200;340,177" o:connectangles="0,0,0,0,0"/>
                </v:shape>
                <v:shape id="Freeform 248" o:spid="_x0000_s1034" style="position:absolute;left:4721;top:-1956;width:588;height:712;visibility:visible;mso-wrap-style:square;v-text-anchor:top" coordsize="5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" path="m497,50r-68,l536,155r51,l587,139,497,50xe" fillcolor="#595959" stroked="f">
                  <v:path arrowok="t" o:connecttype="custom" o:connectlocs="497,50;429,50;536,155;587,155;587,139;497,50" o:connectangles="0,0,0,0,0,0"/>
                </v:shape>
                <w10:wrap anchorx="page"/>
              </v:group>
            </w:pict>
          </mc:Fallback>
        </mc:AlternateContent>
      </w:r>
      <w:bookmarkStart w:id="64" w:name="_bookmark37"/>
      <w:bookmarkEnd w:id="64"/>
      <w:r w:rsidR="00000000">
        <w:rPr>
          <w:sz w:val="18"/>
          <w:szCs w:val="18"/>
        </w:rPr>
        <w:t>ábra</w:t>
      </w:r>
      <w:r w:rsidR="00000000">
        <w:rPr>
          <w:spacing w:val="-4"/>
          <w:sz w:val="18"/>
          <w:szCs w:val="18"/>
        </w:rPr>
        <w:t xml:space="preserve"> </w:t>
      </w:r>
      <w:r w:rsidR="00000000">
        <w:rPr>
          <w:sz w:val="18"/>
          <w:szCs w:val="18"/>
        </w:rPr>
        <w:t>A</w:t>
      </w:r>
      <w:r w:rsidR="00000000">
        <w:rPr>
          <w:spacing w:val="-3"/>
          <w:sz w:val="18"/>
          <w:szCs w:val="18"/>
        </w:rPr>
        <w:t xml:space="preserve"> </w:t>
      </w:r>
      <w:r w:rsidR="00000000">
        <w:rPr>
          <w:sz w:val="18"/>
          <w:szCs w:val="18"/>
        </w:rPr>
        <w:t>grafikus</w:t>
      </w:r>
      <w:r w:rsidR="00000000">
        <w:rPr>
          <w:spacing w:val="-3"/>
          <w:sz w:val="18"/>
          <w:szCs w:val="18"/>
        </w:rPr>
        <w:t xml:space="preserve"> </w:t>
      </w:r>
      <w:r w:rsidR="00000000">
        <w:rPr>
          <w:sz w:val="18"/>
          <w:szCs w:val="18"/>
        </w:rPr>
        <w:t>felhasználói</w:t>
      </w:r>
      <w:r w:rsidR="00000000">
        <w:rPr>
          <w:spacing w:val="-2"/>
          <w:sz w:val="18"/>
          <w:szCs w:val="18"/>
        </w:rPr>
        <w:t xml:space="preserve"> </w:t>
      </w:r>
      <w:r w:rsidR="00000000">
        <w:rPr>
          <w:sz w:val="18"/>
          <w:szCs w:val="18"/>
        </w:rPr>
        <w:t xml:space="preserve">felület </w:t>
      </w:r>
      <w:r w:rsidR="00000000">
        <w:rPr>
          <w:spacing w:val="-2"/>
          <w:sz w:val="18"/>
          <w:szCs w:val="18"/>
        </w:rPr>
        <w:t>felépítése</w:t>
      </w:r>
    </w:p>
    <w:p w14:paraId="7DB931DB" w14:textId="77777777" w:rsidR="00000000" w:rsidRDefault="00000000">
      <w:pPr>
        <w:pStyle w:val="ListParagraph"/>
        <w:numPr>
          <w:ilvl w:val="1"/>
          <w:numId w:val="2"/>
        </w:numPr>
        <w:tabs>
          <w:tab w:val="left" w:pos="3110"/>
        </w:tabs>
        <w:kinsoku w:val="0"/>
        <w:overflowPunct w:val="0"/>
        <w:spacing w:before="92"/>
        <w:ind w:left="3109" w:hanging="183"/>
        <w:rPr>
          <w:spacing w:val="-2"/>
          <w:sz w:val="18"/>
          <w:szCs w:val="18"/>
        </w:rPr>
        <w:sectPr w:rsidR="00000000">
          <w:pgSz w:w="11910" w:h="16840"/>
          <w:pgMar w:top="1440" w:right="1300" w:bottom="280" w:left="1300" w:header="949" w:footer="0" w:gutter="0"/>
          <w:cols w:space="708"/>
          <w:noEndnote/>
        </w:sectPr>
      </w:pPr>
    </w:p>
    <w:p w14:paraId="44BAA80D" w14:textId="77777777" w:rsidR="00000000" w:rsidRDefault="00000000">
      <w:pPr>
        <w:pStyle w:val="BodyText"/>
        <w:kinsoku w:val="0"/>
        <w:overflowPunct w:val="0"/>
        <w:rPr>
          <w:sz w:val="20"/>
          <w:szCs w:val="20"/>
        </w:rPr>
      </w:pPr>
    </w:p>
    <w:p w14:paraId="47CDE08D" w14:textId="77777777" w:rsidR="00000000" w:rsidRDefault="00000000">
      <w:pPr>
        <w:pStyle w:val="BodyText"/>
        <w:kinsoku w:val="0"/>
        <w:overflowPunct w:val="0"/>
        <w:spacing w:before="8"/>
        <w:rPr>
          <w:sz w:val="17"/>
          <w:szCs w:val="17"/>
        </w:rPr>
      </w:pPr>
    </w:p>
    <w:p w14:paraId="402C554B" w14:textId="77777777" w:rsidR="00000000" w:rsidRDefault="00000000">
      <w:pPr>
        <w:pStyle w:val="Heading1"/>
        <w:kinsoku w:val="0"/>
        <w:overflowPunct w:val="0"/>
        <w:jc w:val="both"/>
        <w:rPr>
          <w:spacing w:val="-2"/>
        </w:rPr>
      </w:pPr>
      <w:bookmarkStart w:id="65" w:name="Telepítési leírás"/>
      <w:bookmarkStart w:id="66" w:name="_bookmark38"/>
      <w:bookmarkEnd w:id="65"/>
      <w:bookmarkEnd w:id="66"/>
      <w:r>
        <w:t>Telepítési</w:t>
      </w:r>
      <w:r>
        <w:rPr>
          <w:spacing w:val="-7"/>
        </w:rPr>
        <w:t xml:space="preserve"> </w:t>
      </w:r>
      <w:r>
        <w:rPr>
          <w:spacing w:val="-2"/>
        </w:rPr>
        <w:t>leírás</w:t>
      </w:r>
    </w:p>
    <w:p w14:paraId="7FD0F070" w14:textId="77777777" w:rsidR="00000000" w:rsidRDefault="00000000">
      <w:pPr>
        <w:pStyle w:val="BodyText"/>
        <w:kinsoku w:val="0"/>
        <w:overflowPunct w:val="0"/>
        <w:spacing w:before="11"/>
        <w:rPr>
          <w:rFonts w:ascii="Cambria" w:hAnsi="Cambria" w:cs="Cambria"/>
          <w:b/>
          <w:bCs/>
          <w:sz w:val="55"/>
          <w:szCs w:val="55"/>
        </w:rPr>
      </w:pPr>
    </w:p>
    <w:p w14:paraId="0DA502DC" w14:textId="77777777" w:rsidR="00000000" w:rsidRDefault="00000000">
      <w:pPr>
        <w:pStyle w:val="BodyText"/>
        <w:kinsoku w:val="0"/>
        <w:overflowPunct w:val="0"/>
        <w:spacing w:line="276" w:lineRule="auto"/>
        <w:ind w:left="402" w:right="395"/>
        <w:jc w:val="both"/>
        <w:rPr>
          <w:spacing w:val="-2"/>
        </w:rPr>
      </w:pPr>
      <w:r>
        <w:t>A DocuMaison program készítésekor hangsúlyt fektettünk az egyszerű kezelhetőségre</w:t>
      </w:r>
      <w:r>
        <w:rPr>
          <w:spacing w:val="40"/>
        </w:rPr>
        <w:t xml:space="preserve"> </w:t>
      </w:r>
      <w:r>
        <w:t>és üzembehelyezhetőségre. A szoftvert úgy készítettük el, hogy az első indításnál mind az üres adatbázist, mind egy alapértelmezett tartalmú konfigurációs fájlt a megfelelő helyeken létrehozzon. Így</w:t>
      </w:r>
      <w:r>
        <w:rPr>
          <w:spacing w:val="-1"/>
        </w:rPr>
        <w:t xml:space="preserve"> </w:t>
      </w:r>
      <w:r>
        <w:t>a program telepítése mindössze annyiból áll, hogy</w:t>
      </w:r>
      <w:r>
        <w:rPr>
          <w:spacing w:val="-3"/>
        </w:rPr>
        <w:t xml:space="preserve"> </w:t>
      </w:r>
      <w:r>
        <w:t xml:space="preserve">a közzétett fájlokat egy könyvtárba kicsomagoljuk, majd elindítjuk a </w:t>
      </w:r>
      <w:r>
        <w:rPr>
          <w:rFonts w:ascii="Consolas" w:hAnsi="Consolas" w:cs="Consolas"/>
          <w:sz w:val="22"/>
          <w:szCs w:val="22"/>
        </w:rPr>
        <w:t>DocuMaison_win_32.jar</w:t>
      </w:r>
      <w:r>
        <w:rPr>
          <w:spacing w:val="40"/>
          <w:sz w:val="22"/>
          <w:szCs w:val="22"/>
        </w:rPr>
        <w:t xml:space="preserve"> </w:t>
      </w:r>
      <w:r>
        <w:t xml:space="preserve">fájlt (64 bites Windows esetén a </w:t>
      </w:r>
      <w:r>
        <w:rPr>
          <w:rFonts w:ascii="Consolas" w:hAnsi="Consolas" w:cs="Consolas"/>
          <w:sz w:val="22"/>
          <w:szCs w:val="22"/>
        </w:rPr>
        <w:t>DocuMaison_win_64.jar</w:t>
      </w:r>
      <w:r>
        <w:rPr>
          <w:sz w:val="22"/>
          <w:szCs w:val="22"/>
        </w:rPr>
        <w:t xml:space="preserve"> </w:t>
      </w:r>
      <w:r>
        <w:t xml:space="preserve">indítható). Az átadott biná- ris állomány mellett egy példa adatbázist is mellékeltünk – a tesztelést, kipróbálást tá- mogatva –, amennyiben ez a bináris mellett van, az első induláskor ezt tölti be az alkal- </w:t>
      </w:r>
      <w:r>
        <w:rPr>
          <w:spacing w:val="-2"/>
        </w:rPr>
        <w:t>mazás.</w:t>
      </w:r>
    </w:p>
    <w:p w14:paraId="0E6B634E" w14:textId="77777777" w:rsidR="00000000" w:rsidRDefault="00000000">
      <w:pPr>
        <w:pStyle w:val="BodyText"/>
        <w:kinsoku w:val="0"/>
        <w:overflowPunct w:val="0"/>
        <w:spacing w:before="202"/>
        <w:ind w:left="402"/>
        <w:jc w:val="both"/>
        <w:rPr>
          <w:spacing w:val="-2"/>
        </w:rPr>
      </w:pPr>
      <w:r>
        <w:t>A</w:t>
      </w:r>
      <w:r>
        <w:rPr>
          <w:spacing w:val="-2"/>
        </w:rPr>
        <w:t xml:space="preserve"> </w:t>
      </w:r>
      <w:r>
        <w:t>program</w:t>
      </w:r>
      <w:r>
        <w:rPr>
          <w:spacing w:val="-2"/>
        </w:rPr>
        <w:t xml:space="preserve"> </w:t>
      </w:r>
      <w:r>
        <w:rPr>
          <w:b/>
          <w:bCs/>
          <w:spacing w:val="-2"/>
        </w:rPr>
        <w:t>rendszerkövetelményei</w:t>
      </w:r>
      <w:r>
        <w:rPr>
          <w:spacing w:val="-2"/>
        </w:rPr>
        <w:t>:</w:t>
      </w:r>
    </w:p>
    <w:p w14:paraId="48CD4F59" w14:textId="77777777" w:rsidR="00000000" w:rsidRDefault="00000000">
      <w:pPr>
        <w:pStyle w:val="BodyText"/>
        <w:kinsoku w:val="0"/>
        <w:overflowPunct w:val="0"/>
        <w:spacing w:before="10"/>
        <w:rPr>
          <w:sz w:val="20"/>
          <w:szCs w:val="20"/>
        </w:rPr>
      </w:pPr>
    </w:p>
    <w:p w14:paraId="0769E306" w14:textId="77777777" w:rsidR="00000000" w:rsidRDefault="00000000">
      <w:pPr>
        <w:pStyle w:val="ListParagraph"/>
        <w:numPr>
          <w:ilvl w:val="0"/>
          <w:numId w:val="4"/>
        </w:numPr>
        <w:tabs>
          <w:tab w:val="left" w:pos="1122"/>
        </w:tabs>
        <w:kinsoku w:val="0"/>
        <w:overflowPunct w:val="0"/>
        <w:spacing w:before="0"/>
        <w:jc w:val="both"/>
        <w:rPr>
          <w:spacing w:val="-2"/>
        </w:rPr>
      </w:pPr>
      <w:r>
        <w:t>Java</w:t>
      </w:r>
      <w:r>
        <w:rPr>
          <w:spacing w:val="-2"/>
        </w:rPr>
        <w:t xml:space="preserve"> </w:t>
      </w:r>
      <w:r>
        <w:t>futtatókörnyezet</w:t>
      </w:r>
      <w:r>
        <w:rPr>
          <w:spacing w:val="-1"/>
        </w:rPr>
        <w:t xml:space="preserve"> </w:t>
      </w:r>
      <w:r>
        <w:t>(legalább</w:t>
      </w:r>
      <w:r>
        <w:rPr>
          <w:spacing w:val="-1"/>
        </w:rPr>
        <w:t xml:space="preserve"> </w:t>
      </w:r>
      <w:r>
        <w:t>1.6</w:t>
      </w:r>
      <w:r>
        <w:rPr>
          <w:spacing w:val="-1"/>
        </w:rPr>
        <w:t xml:space="preserve"> </w:t>
      </w:r>
      <w:r>
        <w:rPr>
          <w:spacing w:val="-2"/>
        </w:rPr>
        <w:t>verziójú)</w:t>
      </w:r>
    </w:p>
    <w:p w14:paraId="043720EB" w14:textId="77777777" w:rsidR="00000000" w:rsidRDefault="00000000">
      <w:pPr>
        <w:pStyle w:val="ListParagraph"/>
        <w:numPr>
          <w:ilvl w:val="1"/>
          <w:numId w:val="4"/>
        </w:numPr>
        <w:tabs>
          <w:tab w:val="left" w:pos="1842"/>
        </w:tabs>
        <w:kinsoku w:val="0"/>
        <w:overflowPunct w:val="0"/>
        <w:spacing w:before="162" w:line="271" w:lineRule="auto"/>
        <w:ind w:right="397"/>
        <w:jc w:val="both"/>
        <w:rPr>
          <w:spacing w:val="-2"/>
        </w:rPr>
      </w:pPr>
      <w:r>
        <w:t xml:space="preserve">A program tetszőleges operációs rendszeren futtatható, amelyre a Java futtatókörnyezet és az SWT ablakozó rendszer elérhető, azonban csak Windows és Mac OS operációs rendszereken teszteltük. Eltérő platfor- mokhoz a platformhoz szükséges SWT könyvtárral újra kell fordítani az </w:t>
      </w:r>
      <w:r>
        <w:rPr>
          <w:spacing w:val="-2"/>
        </w:rPr>
        <w:t>alkalmazást.</w:t>
      </w:r>
    </w:p>
    <w:p w14:paraId="51F692A3" w14:textId="77777777" w:rsidR="00000000" w:rsidRDefault="00000000">
      <w:pPr>
        <w:pStyle w:val="ListParagraph"/>
        <w:numPr>
          <w:ilvl w:val="0"/>
          <w:numId w:val="4"/>
        </w:numPr>
        <w:tabs>
          <w:tab w:val="left" w:pos="1122"/>
        </w:tabs>
        <w:kinsoku w:val="0"/>
        <w:overflowPunct w:val="0"/>
        <w:spacing w:before="127"/>
        <w:jc w:val="both"/>
        <w:rPr>
          <w:spacing w:val="-2"/>
        </w:rPr>
      </w:pPr>
      <w:r>
        <w:t>1</w:t>
      </w:r>
      <w:r>
        <w:rPr>
          <w:spacing w:val="-1"/>
        </w:rPr>
        <w:t xml:space="preserve"> </w:t>
      </w:r>
      <w:r>
        <w:t>GHz</w:t>
      </w:r>
      <w:r>
        <w:rPr>
          <w:spacing w:val="1"/>
        </w:rPr>
        <w:t xml:space="preserve"> </w:t>
      </w:r>
      <w:r>
        <w:t>vagy</w:t>
      </w:r>
      <w:r>
        <w:rPr>
          <w:spacing w:val="-5"/>
        </w:rPr>
        <w:t xml:space="preserve"> </w:t>
      </w:r>
      <w:r>
        <w:t xml:space="preserve">gyorsabb </w:t>
      </w:r>
      <w:r>
        <w:rPr>
          <w:spacing w:val="-2"/>
        </w:rPr>
        <w:t>processzor</w:t>
      </w:r>
    </w:p>
    <w:p w14:paraId="7B646B0D" w14:textId="77777777" w:rsidR="00000000" w:rsidRDefault="00000000">
      <w:pPr>
        <w:pStyle w:val="ListParagraph"/>
        <w:numPr>
          <w:ilvl w:val="0"/>
          <w:numId w:val="4"/>
        </w:numPr>
        <w:tabs>
          <w:tab w:val="left" w:pos="1122"/>
        </w:tabs>
        <w:kinsoku w:val="0"/>
        <w:overflowPunct w:val="0"/>
        <w:jc w:val="both"/>
        <w:rPr>
          <w:spacing w:val="-2"/>
        </w:rPr>
      </w:pPr>
      <w:r>
        <w:t>legalább</w:t>
      </w:r>
      <w:r>
        <w:rPr>
          <w:spacing w:val="-1"/>
        </w:rPr>
        <w:t xml:space="preserve"> </w:t>
      </w:r>
      <w:r>
        <w:t>128</w:t>
      </w:r>
      <w:r>
        <w:rPr>
          <w:spacing w:val="-1"/>
        </w:rPr>
        <w:t xml:space="preserve"> </w:t>
      </w:r>
      <w:r>
        <w:t>MB</w:t>
      </w:r>
      <w:r>
        <w:rPr>
          <w:spacing w:val="-2"/>
        </w:rPr>
        <w:t xml:space="preserve"> </w:t>
      </w:r>
      <w:r>
        <w:t>szabad</w:t>
      </w:r>
      <w:r>
        <w:rPr>
          <w:spacing w:val="-1"/>
        </w:rPr>
        <w:t xml:space="preserve"> </w:t>
      </w:r>
      <w:r>
        <w:rPr>
          <w:spacing w:val="-2"/>
        </w:rPr>
        <w:t>memória</w:t>
      </w:r>
    </w:p>
    <w:p w14:paraId="566BCAE1" w14:textId="77777777" w:rsidR="00000000" w:rsidRDefault="00000000">
      <w:pPr>
        <w:pStyle w:val="ListParagraph"/>
        <w:numPr>
          <w:ilvl w:val="0"/>
          <w:numId w:val="4"/>
        </w:numPr>
        <w:tabs>
          <w:tab w:val="left" w:pos="1122"/>
        </w:tabs>
        <w:kinsoku w:val="0"/>
        <w:overflowPunct w:val="0"/>
        <w:spacing w:before="162"/>
        <w:jc w:val="both"/>
        <w:rPr>
          <w:spacing w:val="-2"/>
        </w:rPr>
      </w:pPr>
      <w:r>
        <w:t>legalább</w:t>
      </w:r>
      <w:r>
        <w:rPr>
          <w:spacing w:val="-1"/>
        </w:rPr>
        <w:t xml:space="preserve"> </w:t>
      </w:r>
      <w:r>
        <w:t>100</w:t>
      </w:r>
      <w:r>
        <w:rPr>
          <w:spacing w:val="-1"/>
        </w:rPr>
        <w:t xml:space="preserve"> </w:t>
      </w:r>
      <w:r>
        <w:t>MB</w:t>
      </w:r>
      <w:r>
        <w:rPr>
          <w:spacing w:val="-2"/>
        </w:rPr>
        <w:t xml:space="preserve"> </w:t>
      </w:r>
      <w:r>
        <w:t>szabad</w:t>
      </w:r>
      <w:r>
        <w:rPr>
          <w:spacing w:val="-1"/>
        </w:rPr>
        <w:t xml:space="preserve"> </w:t>
      </w:r>
      <w:r>
        <w:rPr>
          <w:spacing w:val="-2"/>
        </w:rPr>
        <w:t>lemezterület</w:t>
      </w:r>
    </w:p>
    <w:p w14:paraId="00530F01" w14:textId="77777777" w:rsidR="00000000" w:rsidRDefault="00000000">
      <w:pPr>
        <w:pStyle w:val="ListParagraph"/>
        <w:numPr>
          <w:ilvl w:val="0"/>
          <w:numId w:val="4"/>
        </w:numPr>
        <w:tabs>
          <w:tab w:val="left" w:pos="1122"/>
        </w:tabs>
        <w:kinsoku w:val="0"/>
        <w:overflowPunct w:val="0"/>
        <w:spacing w:before="162"/>
        <w:jc w:val="both"/>
        <w:rPr>
          <w:spacing w:val="-2"/>
        </w:rPr>
        <w:sectPr w:rsidR="00000000">
          <w:pgSz w:w="11910" w:h="16840"/>
          <w:pgMar w:top="1440" w:right="1300" w:bottom="280" w:left="1300" w:header="949" w:footer="0" w:gutter="0"/>
          <w:cols w:space="708"/>
          <w:noEndnote/>
        </w:sectPr>
      </w:pPr>
    </w:p>
    <w:p w14:paraId="0D73571C" w14:textId="77777777" w:rsidR="00000000" w:rsidRDefault="00000000">
      <w:pPr>
        <w:pStyle w:val="BodyText"/>
        <w:kinsoku w:val="0"/>
        <w:overflowPunct w:val="0"/>
        <w:rPr>
          <w:sz w:val="20"/>
          <w:szCs w:val="20"/>
        </w:rPr>
      </w:pPr>
    </w:p>
    <w:p w14:paraId="1CE17410" w14:textId="77777777" w:rsidR="00000000" w:rsidRDefault="00000000">
      <w:pPr>
        <w:pStyle w:val="BodyText"/>
        <w:kinsoku w:val="0"/>
        <w:overflowPunct w:val="0"/>
        <w:spacing w:before="8"/>
        <w:rPr>
          <w:sz w:val="17"/>
          <w:szCs w:val="17"/>
        </w:rPr>
      </w:pPr>
    </w:p>
    <w:p w14:paraId="102E5613" w14:textId="77777777" w:rsidR="00000000" w:rsidRDefault="00000000">
      <w:pPr>
        <w:pStyle w:val="Heading1"/>
        <w:kinsoku w:val="0"/>
        <w:overflowPunct w:val="0"/>
        <w:rPr>
          <w:spacing w:val="-2"/>
        </w:rPr>
      </w:pPr>
      <w:bookmarkStart w:id="67" w:name="A program készítése során felhasznált es"/>
      <w:bookmarkStart w:id="68" w:name="_bookmark39"/>
      <w:bookmarkEnd w:id="67"/>
      <w:bookmarkEnd w:id="68"/>
      <w:r>
        <w:t>A</w:t>
      </w:r>
      <w:r>
        <w:rPr>
          <w:spacing w:val="-6"/>
        </w:rPr>
        <w:t xml:space="preserve"> </w:t>
      </w:r>
      <w:r>
        <w:t>program</w:t>
      </w:r>
      <w:r>
        <w:rPr>
          <w:spacing w:val="-4"/>
        </w:rPr>
        <w:t xml:space="preserve"> </w:t>
      </w:r>
      <w:r>
        <w:t>készítése</w:t>
      </w:r>
      <w:r>
        <w:rPr>
          <w:spacing w:val="-4"/>
        </w:rPr>
        <w:t xml:space="preserve"> </w:t>
      </w:r>
      <w:r>
        <w:t>során</w:t>
      </w:r>
      <w:r>
        <w:rPr>
          <w:spacing w:val="-3"/>
        </w:rPr>
        <w:t xml:space="preserve"> </w:t>
      </w:r>
      <w:r>
        <w:t>felhasznált</w:t>
      </w:r>
      <w:r>
        <w:rPr>
          <w:spacing w:val="-4"/>
        </w:rPr>
        <w:t xml:space="preserve"> </w:t>
      </w:r>
      <w:r>
        <w:rPr>
          <w:spacing w:val="-2"/>
        </w:rPr>
        <w:t>eszközök</w:t>
      </w:r>
    </w:p>
    <w:p w14:paraId="5CA8CECC" w14:textId="77777777" w:rsidR="00000000" w:rsidRDefault="00000000">
      <w:pPr>
        <w:pStyle w:val="BodyText"/>
        <w:kinsoku w:val="0"/>
        <w:overflowPunct w:val="0"/>
        <w:spacing w:before="10"/>
        <w:rPr>
          <w:rFonts w:ascii="Cambria" w:hAnsi="Cambria" w:cs="Cambria"/>
          <w:b/>
          <w:bCs/>
          <w:sz w:val="55"/>
          <w:szCs w:val="55"/>
        </w:rPr>
      </w:pPr>
    </w:p>
    <w:p w14:paraId="53125547" w14:textId="77777777" w:rsidR="00000000" w:rsidRDefault="00000000">
      <w:pPr>
        <w:pStyle w:val="ListParagraph"/>
        <w:numPr>
          <w:ilvl w:val="0"/>
          <w:numId w:val="4"/>
        </w:numPr>
        <w:tabs>
          <w:tab w:val="left" w:pos="1122"/>
        </w:tabs>
        <w:kinsoku w:val="0"/>
        <w:overflowPunct w:val="0"/>
        <w:spacing w:before="0"/>
        <w:ind w:hanging="361"/>
        <w:rPr>
          <w:spacing w:val="-4"/>
        </w:rPr>
      </w:pPr>
      <w:r>
        <w:t>Eclipse</w:t>
      </w:r>
      <w:r>
        <w:rPr>
          <w:spacing w:val="-2"/>
        </w:rPr>
        <w:t xml:space="preserve"> </w:t>
      </w:r>
      <w:r>
        <w:rPr>
          <w:spacing w:val="-4"/>
        </w:rPr>
        <w:t>Juno</w:t>
      </w:r>
    </w:p>
    <w:p w14:paraId="015E7796" w14:textId="77777777" w:rsidR="00000000" w:rsidRDefault="00000000">
      <w:pPr>
        <w:pStyle w:val="ListParagraph"/>
        <w:numPr>
          <w:ilvl w:val="1"/>
          <w:numId w:val="4"/>
        </w:numPr>
        <w:tabs>
          <w:tab w:val="left" w:pos="1842"/>
        </w:tabs>
        <w:kinsoku w:val="0"/>
        <w:overflowPunct w:val="0"/>
        <w:spacing w:before="163"/>
        <w:ind w:hanging="361"/>
        <w:rPr>
          <w:spacing w:val="-2"/>
        </w:rPr>
      </w:pPr>
      <w:r>
        <w:t>Felhasználás:</w:t>
      </w:r>
      <w:r>
        <w:rPr>
          <w:spacing w:val="-1"/>
        </w:rPr>
        <w:t xml:space="preserve"> </w:t>
      </w:r>
      <w:r>
        <w:rPr>
          <w:spacing w:val="-2"/>
        </w:rPr>
        <w:t>fejlesztőkörnyezet.</w:t>
      </w:r>
    </w:p>
    <w:p w14:paraId="201E7376" w14:textId="77777777" w:rsidR="00000000" w:rsidRDefault="00000000">
      <w:pPr>
        <w:pStyle w:val="ListParagraph"/>
        <w:numPr>
          <w:ilvl w:val="0"/>
          <w:numId w:val="4"/>
        </w:numPr>
        <w:tabs>
          <w:tab w:val="left" w:pos="1122"/>
        </w:tabs>
        <w:kinsoku w:val="0"/>
        <w:overflowPunct w:val="0"/>
        <w:spacing w:before="140"/>
        <w:ind w:hanging="361"/>
        <w:rPr>
          <w:spacing w:val="-5"/>
        </w:rPr>
      </w:pPr>
      <w:r>
        <w:t>SQLite</w:t>
      </w:r>
      <w:r>
        <w:rPr>
          <w:spacing w:val="-6"/>
        </w:rPr>
        <w:t xml:space="preserve"> </w:t>
      </w:r>
      <w:hyperlink w:anchor="bookmark43" w:history="1">
        <w:r>
          <w:rPr>
            <w:spacing w:val="-5"/>
          </w:rPr>
          <w:t>[1]</w:t>
        </w:r>
      </w:hyperlink>
    </w:p>
    <w:p w14:paraId="4B4031A9" w14:textId="77777777" w:rsidR="00000000" w:rsidRDefault="00000000">
      <w:pPr>
        <w:pStyle w:val="ListParagraph"/>
        <w:numPr>
          <w:ilvl w:val="1"/>
          <w:numId w:val="4"/>
        </w:numPr>
        <w:tabs>
          <w:tab w:val="left" w:pos="1842"/>
        </w:tabs>
        <w:kinsoku w:val="0"/>
        <w:overflowPunct w:val="0"/>
        <w:ind w:hanging="361"/>
        <w:rPr>
          <w:spacing w:val="-2"/>
        </w:rPr>
      </w:pPr>
      <w:r>
        <w:t>Felhasználás:</w:t>
      </w:r>
      <w:r>
        <w:rPr>
          <w:spacing w:val="-2"/>
        </w:rPr>
        <w:t xml:space="preserve"> </w:t>
      </w:r>
      <w:r>
        <w:t>adatbázis-kezelő</w:t>
      </w:r>
      <w:r>
        <w:rPr>
          <w:spacing w:val="-2"/>
        </w:rPr>
        <w:t xml:space="preserve"> rendszer.</w:t>
      </w:r>
    </w:p>
    <w:p w14:paraId="78BE03C9" w14:textId="77777777" w:rsidR="00000000" w:rsidRDefault="00000000">
      <w:pPr>
        <w:pStyle w:val="ListParagraph"/>
        <w:numPr>
          <w:ilvl w:val="0"/>
          <w:numId w:val="4"/>
        </w:numPr>
        <w:tabs>
          <w:tab w:val="left" w:pos="1122"/>
        </w:tabs>
        <w:kinsoku w:val="0"/>
        <w:overflowPunct w:val="0"/>
        <w:spacing w:before="143"/>
        <w:rPr>
          <w:spacing w:val="-5"/>
        </w:rPr>
      </w:pPr>
      <w:r>
        <w:t>OrmLite</w:t>
      </w:r>
      <w:r>
        <w:rPr>
          <w:spacing w:val="-7"/>
        </w:rPr>
        <w:t xml:space="preserve"> </w:t>
      </w:r>
      <w:hyperlink w:anchor="bookmark45" w:history="1">
        <w:r>
          <w:rPr>
            <w:spacing w:val="-5"/>
          </w:rPr>
          <w:t>[3]</w:t>
        </w:r>
      </w:hyperlink>
    </w:p>
    <w:p w14:paraId="2CA42105" w14:textId="77777777" w:rsidR="00000000" w:rsidRDefault="00000000">
      <w:pPr>
        <w:pStyle w:val="ListParagraph"/>
        <w:numPr>
          <w:ilvl w:val="1"/>
          <w:numId w:val="4"/>
        </w:numPr>
        <w:tabs>
          <w:tab w:val="left" w:pos="1842"/>
        </w:tabs>
        <w:kinsoku w:val="0"/>
        <w:overflowPunct w:val="0"/>
        <w:rPr>
          <w:spacing w:val="-2"/>
        </w:rPr>
      </w:pPr>
      <w:r>
        <w:t>Felhasználás:</w:t>
      </w:r>
      <w:r>
        <w:rPr>
          <w:spacing w:val="-2"/>
        </w:rPr>
        <w:t xml:space="preserve"> </w:t>
      </w:r>
      <w:r>
        <w:t>az</w:t>
      </w:r>
      <w:r>
        <w:rPr>
          <w:spacing w:val="-2"/>
        </w:rPr>
        <w:t xml:space="preserve"> </w:t>
      </w:r>
      <w:r>
        <w:t>adatok</w:t>
      </w:r>
      <w:r>
        <w:rPr>
          <w:spacing w:val="-1"/>
        </w:rPr>
        <w:t xml:space="preserve"> </w:t>
      </w:r>
      <w:r>
        <w:t>objektum-relációs</w:t>
      </w:r>
      <w:r>
        <w:rPr>
          <w:spacing w:val="-2"/>
        </w:rPr>
        <w:t xml:space="preserve"> leképezésére.</w:t>
      </w:r>
    </w:p>
    <w:p w14:paraId="2F937EFB" w14:textId="77777777" w:rsidR="00000000" w:rsidRDefault="00000000">
      <w:pPr>
        <w:pStyle w:val="ListParagraph"/>
        <w:numPr>
          <w:ilvl w:val="0"/>
          <w:numId w:val="4"/>
        </w:numPr>
        <w:tabs>
          <w:tab w:val="left" w:pos="1122"/>
        </w:tabs>
        <w:kinsoku w:val="0"/>
        <w:overflowPunct w:val="0"/>
        <w:spacing w:before="140"/>
        <w:rPr>
          <w:spacing w:val="-5"/>
        </w:rPr>
      </w:pPr>
      <w:r>
        <w:t>Nebula</w:t>
      </w:r>
      <w:r>
        <w:rPr>
          <w:spacing w:val="-4"/>
        </w:rPr>
        <w:t xml:space="preserve"> </w:t>
      </w:r>
      <w:r>
        <w:t>Project</w:t>
      </w:r>
      <w:r>
        <w:rPr>
          <w:spacing w:val="-1"/>
        </w:rPr>
        <w:t xml:space="preserve"> </w:t>
      </w:r>
      <w:hyperlink w:anchor="bookmark46" w:history="1">
        <w:r>
          <w:rPr>
            <w:spacing w:val="-5"/>
          </w:rPr>
          <w:t>[4]</w:t>
        </w:r>
      </w:hyperlink>
    </w:p>
    <w:p w14:paraId="487B2592" w14:textId="77777777" w:rsidR="00000000" w:rsidRDefault="00000000">
      <w:pPr>
        <w:pStyle w:val="ListParagraph"/>
        <w:numPr>
          <w:ilvl w:val="1"/>
          <w:numId w:val="4"/>
        </w:numPr>
        <w:tabs>
          <w:tab w:val="left" w:pos="1842"/>
        </w:tabs>
        <w:kinsoku w:val="0"/>
        <w:overflowPunct w:val="0"/>
        <w:spacing w:before="163"/>
        <w:rPr>
          <w:spacing w:val="-2"/>
        </w:rPr>
      </w:pPr>
      <w:r>
        <w:t>Felhasználás:</w:t>
      </w:r>
      <w:r>
        <w:rPr>
          <w:spacing w:val="-2"/>
        </w:rPr>
        <w:t xml:space="preserve"> </w:t>
      </w:r>
      <w:r>
        <w:t>grafikus</w:t>
      </w:r>
      <w:r>
        <w:rPr>
          <w:spacing w:val="-2"/>
        </w:rPr>
        <w:t xml:space="preserve"> </w:t>
      </w:r>
      <w:r>
        <w:t>felhasználói</w:t>
      </w:r>
      <w:r>
        <w:rPr>
          <w:spacing w:val="-1"/>
        </w:rPr>
        <w:t xml:space="preserve"> </w:t>
      </w:r>
      <w:r>
        <w:t>felület</w:t>
      </w:r>
      <w:r>
        <w:rPr>
          <w:spacing w:val="-2"/>
        </w:rPr>
        <w:t xml:space="preserve"> elemei.</w:t>
      </w:r>
    </w:p>
    <w:p w14:paraId="375D2955" w14:textId="77777777" w:rsidR="00000000" w:rsidRDefault="00000000">
      <w:pPr>
        <w:pStyle w:val="ListParagraph"/>
        <w:numPr>
          <w:ilvl w:val="0"/>
          <w:numId w:val="4"/>
        </w:numPr>
        <w:tabs>
          <w:tab w:val="left" w:pos="1122"/>
        </w:tabs>
        <w:kinsoku w:val="0"/>
        <w:overflowPunct w:val="0"/>
        <w:spacing w:before="140"/>
        <w:rPr>
          <w:spacing w:val="-5"/>
        </w:rPr>
      </w:pPr>
      <w:r>
        <w:t>Opal</w:t>
      </w:r>
      <w:r>
        <w:rPr>
          <w:spacing w:val="-2"/>
        </w:rPr>
        <w:t xml:space="preserve"> </w:t>
      </w:r>
      <w:hyperlink w:anchor="bookmark48" w:history="1">
        <w:r>
          <w:rPr>
            <w:spacing w:val="-5"/>
          </w:rPr>
          <w:t>[6]</w:t>
        </w:r>
      </w:hyperlink>
    </w:p>
    <w:p w14:paraId="0C076CD0" w14:textId="77777777" w:rsidR="00000000" w:rsidRDefault="00000000">
      <w:pPr>
        <w:pStyle w:val="ListParagraph"/>
        <w:numPr>
          <w:ilvl w:val="1"/>
          <w:numId w:val="4"/>
        </w:numPr>
        <w:tabs>
          <w:tab w:val="left" w:pos="1842"/>
        </w:tabs>
        <w:kinsoku w:val="0"/>
        <w:overflowPunct w:val="0"/>
        <w:rPr>
          <w:spacing w:val="-2"/>
        </w:rPr>
      </w:pPr>
      <w:r>
        <w:t>Felhasználás:</w:t>
      </w:r>
      <w:r>
        <w:rPr>
          <w:spacing w:val="-4"/>
        </w:rPr>
        <w:t xml:space="preserve"> </w:t>
      </w:r>
      <w:r>
        <w:t>grafikus</w:t>
      </w:r>
      <w:r>
        <w:rPr>
          <w:spacing w:val="-2"/>
        </w:rPr>
        <w:t xml:space="preserve"> </w:t>
      </w:r>
      <w:r>
        <w:t>felhasználói</w:t>
      </w:r>
      <w:r>
        <w:rPr>
          <w:spacing w:val="-2"/>
        </w:rPr>
        <w:t xml:space="preserve"> </w:t>
      </w:r>
      <w:r>
        <w:t>felület</w:t>
      </w:r>
      <w:r>
        <w:rPr>
          <w:spacing w:val="-2"/>
        </w:rPr>
        <w:t xml:space="preserve"> elemei.</w:t>
      </w:r>
    </w:p>
    <w:p w14:paraId="13E60D41" w14:textId="77777777" w:rsidR="00000000" w:rsidRDefault="00000000">
      <w:pPr>
        <w:pStyle w:val="ListParagraph"/>
        <w:numPr>
          <w:ilvl w:val="0"/>
          <w:numId w:val="4"/>
        </w:numPr>
        <w:tabs>
          <w:tab w:val="left" w:pos="1122"/>
        </w:tabs>
        <w:kinsoku w:val="0"/>
        <w:overflowPunct w:val="0"/>
        <w:spacing w:before="143"/>
        <w:rPr>
          <w:spacing w:val="-2"/>
        </w:rPr>
      </w:pPr>
      <w:r>
        <w:t>Microsoft</w:t>
      </w:r>
      <w:r>
        <w:rPr>
          <w:spacing w:val="-3"/>
        </w:rPr>
        <w:t xml:space="preserve"> </w:t>
      </w:r>
      <w:r>
        <w:rPr>
          <w:spacing w:val="-2"/>
        </w:rPr>
        <w:t>Visio</w:t>
      </w:r>
    </w:p>
    <w:p w14:paraId="7B973819" w14:textId="77777777" w:rsidR="00000000" w:rsidRDefault="00000000">
      <w:pPr>
        <w:pStyle w:val="ListParagraph"/>
        <w:numPr>
          <w:ilvl w:val="1"/>
          <w:numId w:val="4"/>
        </w:numPr>
        <w:tabs>
          <w:tab w:val="left" w:pos="1842"/>
        </w:tabs>
        <w:kinsoku w:val="0"/>
        <w:overflowPunct w:val="0"/>
        <w:rPr>
          <w:spacing w:val="-2"/>
        </w:rPr>
      </w:pPr>
      <w:r>
        <w:t>Felhasználás:</w:t>
      </w:r>
      <w:r>
        <w:rPr>
          <w:spacing w:val="-1"/>
        </w:rPr>
        <w:t xml:space="preserve"> </w:t>
      </w:r>
      <w:r>
        <w:t>a</w:t>
      </w:r>
      <w:r>
        <w:rPr>
          <w:spacing w:val="-2"/>
        </w:rPr>
        <w:t xml:space="preserve"> </w:t>
      </w:r>
      <w:r>
        <w:t>dokumentum</w:t>
      </w:r>
      <w:r>
        <w:rPr>
          <w:spacing w:val="-1"/>
        </w:rPr>
        <w:t xml:space="preserve"> </w:t>
      </w:r>
      <w:r>
        <w:t>ábráinak</w:t>
      </w:r>
      <w:r>
        <w:rPr>
          <w:spacing w:val="-1"/>
        </w:rPr>
        <w:t xml:space="preserve"> </w:t>
      </w:r>
      <w:r>
        <w:rPr>
          <w:spacing w:val="-2"/>
        </w:rPr>
        <w:t>előállítására.</w:t>
      </w:r>
    </w:p>
    <w:p w14:paraId="73500DD7" w14:textId="77777777" w:rsidR="00000000" w:rsidRDefault="00000000">
      <w:pPr>
        <w:pStyle w:val="ListParagraph"/>
        <w:numPr>
          <w:ilvl w:val="0"/>
          <w:numId w:val="4"/>
        </w:numPr>
        <w:tabs>
          <w:tab w:val="left" w:pos="1122"/>
        </w:tabs>
        <w:kinsoku w:val="0"/>
        <w:overflowPunct w:val="0"/>
        <w:spacing w:before="140"/>
        <w:rPr>
          <w:spacing w:val="-4"/>
        </w:rPr>
      </w:pPr>
      <w:r>
        <w:t>Microsoft</w:t>
      </w:r>
      <w:r>
        <w:rPr>
          <w:spacing w:val="-5"/>
        </w:rPr>
        <w:t xml:space="preserve"> </w:t>
      </w:r>
      <w:r>
        <w:rPr>
          <w:spacing w:val="-4"/>
        </w:rPr>
        <w:t>Word</w:t>
      </w:r>
    </w:p>
    <w:p w14:paraId="612FED8F" w14:textId="77777777" w:rsidR="00000000" w:rsidRDefault="00000000">
      <w:pPr>
        <w:pStyle w:val="ListParagraph"/>
        <w:numPr>
          <w:ilvl w:val="1"/>
          <w:numId w:val="4"/>
        </w:numPr>
        <w:tabs>
          <w:tab w:val="left" w:pos="1842"/>
        </w:tabs>
        <w:kinsoku w:val="0"/>
        <w:overflowPunct w:val="0"/>
        <w:spacing w:before="162"/>
        <w:rPr>
          <w:spacing w:val="-2"/>
        </w:rPr>
      </w:pPr>
      <w:r>
        <w:t>Felhasználás:</w:t>
      </w:r>
      <w:r>
        <w:rPr>
          <w:spacing w:val="-1"/>
        </w:rPr>
        <w:t xml:space="preserve"> </w:t>
      </w:r>
      <w:r>
        <w:t>a</w:t>
      </w:r>
      <w:r>
        <w:rPr>
          <w:spacing w:val="-2"/>
        </w:rPr>
        <w:t xml:space="preserve"> </w:t>
      </w:r>
      <w:r>
        <w:t>dokumentáció</w:t>
      </w:r>
      <w:r>
        <w:rPr>
          <w:spacing w:val="-1"/>
        </w:rPr>
        <w:t xml:space="preserve"> </w:t>
      </w:r>
      <w:r>
        <w:rPr>
          <w:spacing w:val="-2"/>
        </w:rPr>
        <w:t>elkészítésére.</w:t>
      </w:r>
    </w:p>
    <w:p w14:paraId="06B97BEB" w14:textId="77777777" w:rsidR="00000000" w:rsidRDefault="00000000">
      <w:pPr>
        <w:pStyle w:val="ListParagraph"/>
        <w:numPr>
          <w:ilvl w:val="0"/>
          <w:numId w:val="4"/>
        </w:numPr>
        <w:tabs>
          <w:tab w:val="left" w:pos="1122"/>
        </w:tabs>
        <w:kinsoku w:val="0"/>
        <w:overflowPunct w:val="0"/>
        <w:spacing w:before="141"/>
        <w:rPr>
          <w:spacing w:val="-5"/>
        </w:rPr>
      </w:pPr>
      <w:r>
        <w:t>ObjectAid UML</w:t>
      </w:r>
      <w:r>
        <w:rPr>
          <w:spacing w:val="-3"/>
        </w:rPr>
        <w:t xml:space="preserve"> </w:t>
      </w:r>
      <w:r>
        <w:t xml:space="preserve">Explorer </w:t>
      </w:r>
      <w:hyperlink w:anchor="bookmark47" w:history="1">
        <w:r>
          <w:rPr>
            <w:spacing w:val="-5"/>
          </w:rPr>
          <w:t>[5]</w:t>
        </w:r>
      </w:hyperlink>
    </w:p>
    <w:p w14:paraId="14D3883E" w14:textId="77777777" w:rsidR="00000000" w:rsidRDefault="00000000">
      <w:pPr>
        <w:pStyle w:val="ListParagraph"/>
        <w:numPr>
          <w:ilvl w:val="1"/>
          <w:numId w:val="4"/>
        </w:numPr>
        <w:tabs>
          <w:tab w:val="left" w:pos="1842"/>
        </w:tabs>
        <w:kinsoku w:val="0"/>
        <w:overflowPunct w:val="0"/>
        <w:spacing w:line="259" w:lineRule="auto"/>
        <w:ind w:right="396"/>
        <w:rPr>
          <w:spacing w:val="-4"/>
        </w:rPr>
      </w:pPr>
      <w:r>
        <w:t xml:space="preserve">Felhasználás: UML osztálydiagramok előállítása a Java forráskód alap- </w:t>
      </w:r>
      <w:r>
        <w:rPr>
          <w:spacing w:val="-4"/>
        </w:rPr>
        <w:t>ján.</w:t>
      </w:r>
    </w:p>
    <w:p w14:paraId="121E69E6" w14:textId="77777777" w:rsidR="00000000" w:rsidRDefault="00000000">
      <w:pPr>
        <w:pStyle w:val="ListParagraph"/>
        <w:numPr>
          <w:ilvl w:val="0"/>
          <w:numId w:val="4"/>
        </w:numPr>
        <w:tabs>
          <w:tab w:val="left" w:pos="1122"/>
        </w:tabs>
        <w:kinsoku w:val="0"/>
        <w:overflowPunct w:val="0"/>
        <w:spacing w:before="139"/>
        <w:rPr>
          <w:spacing w:val="-5"/>
        </w:rPr>
      </w:pPr>
      <w:r>
        <w:t>Java</w:t>
      </w:r>
      <w:r>
        <w:rPr>
          <w:spacing w:val="-2"/>
        </w:rPr>
        <w:t xml:space="preserve"> </w:t>
      </w:r>
      <w:r>
        <w:t>Architecture for</w:t>
      </w:r>
      <w:r>
        <w:rPr>
          <w:spacing w:val="-2"/>
        </w:rPr>
        <w:t xml:space="preserve"> </w:t>
      </w:r>
      <w:r>
        <w:t>XML</w:t>
      </w:r>
      <w:r>
        <w:rPr>
          <w:spacing w:val="-6"/>
        </w:rPr>
        <w:t xml:space="preserve"> </w:t>
      </w:r>
      <w:r>
        <w:t>Binding (JAXB)</w:t>
      </w:r>
      <w:r>
        <w:rPr>
          <w:spacing w:val="2"/>
        </w:rPr>
        <w:t xml:space="preserve"> </w:t>
      </w:r>
      <w:hyperlink w:anchor="bookmark49" w:history="1">
        <w:r>
          <w:rPr>
            <w:spacing w:val="-5"/>
          </w:rPr>
          <w:t>[7]</w:t>
        </w:r>
      </w:hyperlink>
    </w:p>
    <w:p w14:paraId="33D158F3" w14:textId="77777777" w:rsidR="00000000" w:rsidRDefault="00000000">
      <w:pPr>
        <w:pStyle w:val="ListParagraph"/>
        <w:numPr>
          <w:ilvl w:val="1"/>
          <w:numId w:val="4"/>
        </w:numPr>
        <w:tabs>
          <w:tab w:val="left" w:pos="1842"/>
        </w:tabs>
        <w:kinsoku w:val="0"/>
        <w:overflowPunct w:val="0"/>
        <w:rPr>
          <w:spacing w:val="-2"/>
        </w:rPr>
      </w:pPr>
      <w:r>
        <w:t>Felhasználás:</w:t>
      </w:r>
      <w:r>
        <w:rPr>
          <w:spacing w:val="-3"/>
        </w:rPr>
        <w:t xml:space="preserve"> </w:t>
      </w:r>
      <w:r>
        <w:t>a</w:t>
      </w:r>
      <w:r>
        <w:rPr>
          <w:spacing w:val="-2"/>
        </w:rPr>
        <w:t xml:space="preserve"> </w:t>
      </w:r>
      <w:r>
        <w:t>konfigurációs</w:t>
      </w:r>
      <w:r>
        <w:rPr>
          <w:spacing w:val="-1"/>
        </w:rPr>
        <w:t xml:space="preserve"> </w:t>
      </w:r>
      <w:r>
        <w:t>fájl</w:t>
      </w:r>
      <w:r>
        <w:rPr>
          <w:spacing w:val="-2"/>
        </w:rPr>
        <w:t xml:space="preserve"> </w:t>
      </w:r>
      <w:r>
        <w:t>mentésére</w:t>
      </w:r>
      <w:r>
        <w:rPr>
          <w:spacing w:val="-1"/>
        </w:rPr>
        <w:t xml:space="preserve"> </w:t>
      </w:r>
      <w:r>
        <w:t>és</w:t>
      </w:r>
      <w:r>
        <w:rPr>
          <w:spacing w:val="-2"/>
        </w:rPr>
        <w:t xml:space="preserve"> betöltésére.</w:t>
      </w:r>
    </w:p>
    <w:p w14:paraId="014E2531" w14:textId="77777777" w:rsidR="00000000" w:rsidRDefault="00000000">
      <w:pPr>
        <w:pStyle w:val="ListParagraph"/>
        <w:numPr>
          <w:ilvl w:val="0"/>
          <w:numId w:val="4"/>
        </w:numPr>
        <w:tabs>
          <w:tab w:val="left" w:pos="1122"/>
        </w:tabs>
        <w:kinsoku w:val="0"/>
        <w:overflowPunct w:val="0"/>
        <w:spacing w:before="141"/>
        <w:rPr>
          <w:spacing w:val="-2"/>
        </w:rPr>
      </w:pPr>
      <w:r>
        <w:rPr>
          <w:spacing w:val="-2"/>
        </w:rPr>
        <w:t>GitHub</w:t>
      </w:r>
    </w:p>
    <w:p w14:paraId="2DF58425" w14:textId="77777777" w:rsidR="00000000" w:rsidRDefault="00000000">
      <w:pPr>
        <w:pStyle w:val="ListParagraph"/>
        <w:numPr>
          <w:ilvl w:val="1"/>
          <w:numId w:val="4"/>
        </w:numPr>
        <w:tabs>
          <w:tab w:val="left" w:pos="1842"/>
        </w:tabs>
        <w:kinsoku w:val="0"/>
        <w:overflowPunct w:val="0"/>
        <w:spacing w:before="162"/>
        <w:rPr>
          <w:spacing w:val="-2"/>
        </w:rPr>
      </w:pPr>
      <w:r>
        <w:t>Felhasználás:</w:t>
      </w:r>
      <w:r>
        <w:rPr>
          <w:spacing w:val="-5"/>
        </w:rPr>
        <w:t xml:space="preserve"> </w:t>
      </w:r>
      <w:r>
        <w:t>verziókezelésre,</w:t>
      </w:r>
      <w:r>
        <w:rPr>
          <w:spacing w:val="-2"/>
        </w:rPr>
        <w:t xml:space="preserve"> </w:t>
      </w:r>
      <w:r>
        <w:t>csapatmunka</w:t>
      </w:r>
      <w:r>
        <w:rPr>
          <w:spacing w:val="-3"/>
        </w:rPr>
        <w:t xml:space="preserve"> </w:t>
      </w:r>
      <w:r>
        <w:rPr>
          <w:spacing w:val="-2"/>
        </w:rPr>
        <w:t>támogatására.</w:t>
      </w:r>
    </w:p>
    <w:p w14:paraId="3EDB53E3" w14:textId="77777777" w:rsidR="00000000" w:rsidRDefault="00000000">
      <w:pPr>
        <w:pStyle w:val="ListParagraph"/>
        <w:numPr>
          <w:ilvl w:val="1"/>
          <w:numId w:val="4"/>
        </w:numPr>
        <w:tabs>
          <w:tab w:val="left" w:pos="1842"/>
        </w:tabs>
        <w:kinsoku w:val="0"/>
        <w:overflowPunct w:val="0"/>
        <w:spacing w:before="162"/>
        <w:rPr>
          <w:spacing w:val="-2"/>
        </w:rPr>
        <w:sectPr w:rsidR="00000000">
          <w:pgSz w:w="11910" w:h="16840"/>
          <w:pgMar w:top="1440" w:right="1300" w:bottom="280" w:left="1300" w:header="949" w:footer="0" w:gutter="0"/>
          <w:cols w:space="708"/>
          <w:noEndnote/>
        </w:sectPr>
      </w:pPr>
    </w:p>
    <w:p w14:paraId="7F2E05A3" w14:textId="77777777" w:rsidR="00000000" w:rsidRDefault="00000000">
      <w:pPr>
        <w:pStyle w:val="BodyText"/>
        <w:kinsoku w:val="0"/>
        <w:overflowPunct w:val="0"/>
        <w:rPr>
          <w:sz w:val="20"/>
          <w:szCs w:val="20"/>
        </w:rPr>
      </w:pPr>
    </w:p>
    <w:p w14:paraId="239B4264" w14:textId="77777777" w:rsidR="00000000" w:rsidRDefault="00000000">
      <w:pPr>
        <w:pStyle w:val="BodyText"/>
        <w:kinsoku w:val="0"/>
        <w:overflowPunct w:val="0"/>
        <w:spacing w:before="7"/>
      </w:pPr>
    </w:p>
    <w:p w14:paraId="164EB9B1" w14:textId="77777777" w:rsidR="00000000" w:rsidRDefault="00000000">
      <w:pPr>
        <w:pStyle w:val="Heading1"/>
        <w:kinsoku w:val="0"/>
        <w:overflowPunct w:val="0"/>
        <w:spacing w:before="100"/>
        <w:rPr>
          <w:spacing w:val="-2"/>
        </w:rPr>
      </w:pPr>
      <w:bookmarkStart w:id="69" w:name="Összefoglalás"/>
      <w:bookmarkStart w:id="70" w:name="_bookmark40"/>
      <w:bookmarkEnd w:id="69"/>
      <w:bookmarkEnd w:id="70"/>
      <w:r>
        <w:rPr>
          <w:spacing w:val="-2"/>
        </w:rPr>
        <w:t>Összefoglalás</w:t>
      </w:r>
    </w:p>
    <w:p w14:paraId="65367A17" w14:textId="77777777" w:rsidR="00000000" w:rsidRDefault="00000000">
      <w:pPr>
        <w:pStyle w:val="BodyText"/>
        <w:kinsoku w:val="0"/>
        <w:overflowPunct w:val="0"/>
        <w:spacing w:before="2"/>
        <w:rPr>
          <w:rFonts w:ascii="Cambria" w:hAnsi="Cambria" w:cs="Cambria"/>
          <w:b/>
          <w:bCs/>
          <w:sz w:val="56"/>
          <w:szCs w:val="56"/>
        </w:rPr>
      </w:pPr>
    </w:p>
    <w:p w14:paraId="75F6A66F" w14:textId="77777777" w:rsidR="00000000" w:rsidRDefault="00000000">
      <w:pPr>
        <w:pStyle w:val="BodyText"/>
        <w:kinsoku w:val="0"/>
        <w:overflowPunct w:val="0"/>
        <w:spacing w:line="276" w:lineRule="auto"/>
        <w:ind w:left="402" w:right="396"/>
        <w:jc w:val="both"/>
      </w:pPr>
      <w:r>
        <w:t>Munkánk során megterveztük, implementáltuk illetve dokumentáltuk a DocuMaison nevű dokumentumnyilvántartó rendszert. Az elkészített alkalmazás segítségével doku- mentumokat tárolhatunk és rendszerezhetünk.</w:t>
      </w:r>
    </w:p>
    <w:p w14:paraId="125BE79D" w14:textId="77777777" w:rsidR="00000000" w:rsidRDefault="00000000">
      <w:pPr>
        <w:pStyle w:val="BodyText"/>
        <w:kinsoku w:val="0"/>
        <w:overflowPunct w:val="0"/>
        <w:spacing w:before="200" w:line="276" w:lineRule="auto"/>
        <w:ind w:left="402" w:right="396"/>
        <w:jc w:val="both"/>
        <w:rPr>
          <w:spacing w:val="-2"/>
        </w:rPr>
      </w:pPr>
      <w:r>
        <w:t>A</w:t>
      </w:r>
      <w:r>
        <w:rPr>
          <w:spacing w:val="-5"/>
        </w:rPr>
        <w:t xml:space="preserve"> </w:t>
      </w:r>
      <w:r>
        <w:t>megvalósított</w:t>
      </w:r>
      <w:r>
        <w:rPr>
          <w:spacing w:val="-4"/>
        </w:rPr>
        <w:t xml:space="preserve"> </w:t>
      </w:r>
      <w:r>
        <w:t>alkalmazás</w:t>
      </w:r>
      <w:r>
        <w:rPr>
          <w:spacing w:val="-5"/>
        </w:rPr>
        <w:t xml:space="preserve"> </w:t>
      </w:r>
      <w:r>
        <w:t>3</w:t>
      </w:r>
      <w:r>
        <w:rPr>
          <w:spacing w:val="-4"/>
        </w:rPr>
        <w:t xml:space="preserve"> </w:t>
      </w:r>
      <w:r>
        <w:t>rétegű</w:t>
      </w:r>
      <w:r>
        <w:rPr>
          <w:spacing w:val="-3"/>
        </w:rPr>
        <w:t xml:space="preserve"> </w:t>
      </w:r>
      <w:r>
        <w:t>architektúrát</w:t>
      </w:r>
      <w:r>
        <w:rPr>
          <w:spacing w:val="-2"/>
        </w:rPr>
        <w:t xml:space="preserve"> </w:t>
      </w:r>
      <w:r>
        <w:t>használ: adatbázis</w:t>
      </w:r>
      <w:r>
        <w:rPr>
          <w:spacing w:val="-4"/>
        </w:rPr>
        <w:t xml:space="preserve"> </w:t>
      </w:r>
      <w:r>
        <w:t>réteg,</w:t>
      </w:r>
      <w:r>
        <w:rPr>
          <w:spacing w:val="-1"/>
        </w:rPr>
        <w:t xml:space="preserve"> </w:t>
      </w:r>
      <w:r>
        <w:t>üzleti</w:t>
      </w:r>
      <w:r>
        <w:rPr>
          <w:spacing w:val="-4"/>
        </w:rPr>
        <w:t xml:space="preserve"> </w:t>
      </w:r>
      <w:r>
        <w:t xml:space="preserve">logikai réteg és felhasználói felület. Az alkalmazás az adatokat egy helyi fájlban az SQLite adatbázis kezelő-rendszer tárolja. A grafikus megjelenítést az SWT platformfüggetlen megvalósítással oldottuk meg. Az alkalmazásunk képes dokumentumok automatikus indexelésére is, azaz új dokumentumok – igény esetén – automatikusan bekerülnek az </w:t>
      </w:r>
      <w:r>
        <w:rPr>
          <w:spacing w:val="-2"/>
        </w:rPr>
        <w:t>adatbázisba.</w:t>
      </w:r>
    </w:p>
    <w:p w14:paraId="6AD12C1A" w14:textId="77777777" w:rsidR="00000000" w:rsidRDefault="00000000">
      <w:pPr>
        <w:pStyle w:val="BodyText"/>
        <w:kinsoku w:val="0"/>
        <w:overflowPunct w:val="0"/>
        <w:spacing w:before="199" w:line="276" w:lineRule="auto"/>
        <w:ind w:left="402" w:right="395"/>
        <w:jc w:val="both"/>
      </w:pPr>
      <w:r>
        <w:t>Munkánk során részletes terveket készítettünk – részük jelen dokumentum tartalmát képezik – és jelentős mennyiségű implementációs munkát is végeztünk. Ennek eredmé- nyeképpen egy jól működő és megbízható alkalmazást készítettünk el, amely az elvárt alapvető igényeknek megfelel, feladatát képes ellátni.</w:t>
      </w:r>
    </w:p>
    <w:p w14:paraId="7595D8E1" w14:textId="77777777" w:rsidR="00000000" w:rsidRDefault="00000000">
      <w:pPr>
        <w:pStyle w:val="BodyText"/>
        <w:kinsoku w:val="0"/>
        <w:overflowPunct w:val="0"/>
        <w:spacing w:before="199" w:line="276" w:lineRule="auto"/>
        <w:ind w:left="402" w:right="395"/>
        <w:jc w:val="both"/>
        <w:sectPr w:rsidR="00000000">
          <w:pgSz w:w="11910" w:h="16840"/>
          <w:pgMar w:top="1440" w:right="1300" w:bottom="280" w:left="1300" w:header="949" w:footer="0" w:gutter="0"/>
          <w:cols w:space="708"/>
          <w:noEndnote/>
        </w:sectPr>
      </w:pPr>
    </w:p>
    <w:p w14:paraId="10AE1E43" w14:textId="77777777" w:rsidR="00000000" w:rsidRDefault="00000000">
      <w:pPr>
        <w:pStyle w:val="BodyText"/>
        <w:kinsoku w:val="0"/>
        <w:overflowPunct w:val="0"/>
        <w:rPr>
          <w:sz w:val="20"/>
          <w:szCs w:val="20"/>
        </w:rPr>
      </w:pPr>
    </w:p>
    <w:p w14:paraId="02CBA0D3" w14:textId="77777777" w:rsidR="00000000" w:rsidRDefault="00000000">
      <w:pPr>
        <w:pStyle w:val="BodyText"/>
        <w:kinsoku w:val="0"/>
        <w:overflowPunct w:val="0"/>
        <w:spacing w:before="8"/>
        <w:rPr>
          <w:sz w:val="17"/>
          <w:szCs w:val="17"/>
        </w:rPr>
      </w:pPr>
    </w:p>
    <w:p w14:paraId="58E55FC5" w14:textId="77777777" w:rsidR="00000000" w:rsidRDefault="00000000">
      <w:pPr>
        <w:pStyle w:val="Heading1"/>
        <w:kinsoku w:val="0"/>
        <w:overflowPunct w:val="0"/>
        <w:jc w:val="both"/>
        <w:rPr>
          <w:spacing w:val="-2"/>
        </w:rPr>
      </w:pPr>
      <w:bookmarkStart w:id="71" w:name="Továbbfejlesztési lehetőségek"/>
      <w:bookmarkStart w:id="72" w:name="_bookmark41"/>
      <w:bookmarkEnd w:id="71"/>
      <w:bookmarkEnd w:id="72"/>
      <w:r>
        <w:t>Továbbfejlesztési</w:t>
      </w:r>
      <w:r>
        <w:rPr>
          <w:spacing w:val="-11"/>
        </w:rPr>
        <w:t xml:space="preserve"> </w:t>
      </w:r>
      <w:r>
        <w:rPr>
          <w:spacing w:val="-2"/>
        </w:rPr>
        <w:t>lehetőségek</w:t>
      </w:r>
    </w:p>
    <w:p w14:paraId="7297ED58" w14:textId="77777777" w:rsidR="00000000" w:rsidRDefault="00000000">
      <w:pPr>
        <w:pStyle w:val="BodyText"/>
        <w:kinsoku w:val="0"/>
        <w:overflowPunct w:val="0"/>
        <w:spacing w:before="11"/>
        <w:rPr>
          <w:rFonts w:ascii="Cambria" w:hAnsi="Cambria" w:cs="Cambria"/>
          <w:b/>
          <w:bCs/>
          <w:sz w:val="55"/>
          <w:szCs w:val="55"/>
        </w:rPr>
      </w:pPr>
    </w:p>
    <w:p w14:paraId="49794593" w14:textId="77777777" w:rsidR="00000000" w:rsidRDefault="00000000">
      <w:pPr>
        <w:pStyle w:val="BodyText"/>
        <w:kinsoku w:val="0"/>
        <w:overflowPunct w:val="0"/>
        <w:spacing w:line="278" w:lineRule="auto"/>
        <w:ind w:left="402" w:right="397"/>
        <w:jc w:val="both"/>
      </w:pPr>
      <w:r>
        <w:t>A</w:t>
      </w:r>
      <w:r>
        <w:rPr>
          <w:spacing w:val="-2"/>
        </w:rPr>
        <w:t xml:space="preserve"> </w:t>
      </w:r>
      <w:r>
        <w:t>DocuMaison</w:t>
      </w:r>
      <w:r>
        <w:rPr>
          <w:spacing w:val="-2"/>
        </w:rPr>
        <w:t xml:space="preserve"> </w:t>
      </w:r>
      <w:r>
        <w:t>alkalmazással</w:t>
      </w:r>
      <w:r>
        <w:rPr>
          <w:spacing w:val="-2"/>
        </w:rPr>
        <w:t xml:space="preserve"> </w:t>
      </w:r>
      <w:r>
        <w:t>kapcsolatban</w:t>
      </w:r>
      <w:r>
        <w:rPr>
          <w:spacing w:val="-2"/>
        </w:rPr>
        <w:t xml:space="preserve"> </w:t>
      </w:r>
      <w:r>
        <w:t>számos</w:t>
      </w:r>
      <w:r>
        <w:rPr>
          <w:spacing w:val="-1"/>
        </w:rPr>
        <w:t xml:space="preserve"> </w:t>
      </w:r>
      <w:r>
        <w:t>továbbfejlesztési</w:t>
      </w:r>
      <w:r>
        <w:rPr>
          <w:spacing w:val="-2"/>
        </w:rPr>
        <w:t xml:space="preserve"> </w:t>
      </w:r>
      <w:r>
        <w:t>lehetőséget látunk. Ezek közül számosat tervezünk is megvalósítani a tárgy keretein túlmenően is.</w:t>
      </w:r>
    </w:p>
    <w:p w14:paraId="4C6EF4F0" w14:textId="77777777" w:rsidR="00000000" w:rsidRDefault="00000000">
      <w:pPr>
        <w:pStyle w:val="BodyText"/>
        <w:kinsoku w:val="0"/>
        <w:overflowPunct w:val="0"/>
        <w:spacing w:before="195"/>
        <w:ind w:left="402"/>
        <w:jc w:val="both"/>
        <w:rPr>
          <w:spacing w:val="-2"/>
        </w:rPr>
      </w:pPr>
      <w:r>
        <w:t>Néhány</w:t>
      </w:r>
      <w:r>
        <w:rPr>
          <w:spacing w:val="-6"/>
        </w:rPr>
        <w:t xml:space="preserve"> </w:t>
      </w:r>
      <w:r>
        <w:t>továbbfejlesztési</w:t>
      </w:r>
      <w:r>
        <w:rPr>
          <w:spacing w:val="-1"/>
        </w:rPr>
        <w:t xml:space="preserve"> </w:t>
      </w:r>
      <w:r>
        <w:rPr>
          <w:spacing w:val="-2"/>
        </w:rPr>
        <w:t>lehetőség:</w:t>
      </w:r>
    </w:p>
    <w:p w14:paraId="57B7818A" w14:textId="77777777" w:rsidR="00000000" w:rsidRDefault="00000000">
      <w:pPr>
        <w:pStyle w:val="BodyText"/>
        <w:kinsoku w:val="0"/>
        <w:overflowPunct w:val="0"/>
        <w:rPr>
          <w:sz w:val="21"/>
          <w:szCs w:val="21"/>
        </w:rPr>
      </w:pPr>
    </w:p>
    <w:p w14:paraId="35F1699E" w14:textId="77777777" w:rsidR="00000000" w:rsidRDefault="00000000">
      <w:pPr>
        <w:pStyle w:val="ListParagraph"/>
        <w:numPr>
          <w:ilvl w:val="0"/>
          <w:numId w:val="4"/>
        </w:numPr>
        <w:tabs>
          <w:tab w:val="left" w:pos="1122"/>
        </w:tabs>
        <w:kinsoku w:val="0"/>
        <w:overflowPunct w:val="0"/>
        <w:spacing w:before="0" w:line="273" w:lineRule="auto"/>
        <w:ind w:left="1121" w:right="397"/>
      </w:pPr>
      <w:r>
        <w:t>Metaadatok</w:t>
      </w:r>
      <w:r>
        <w:rPr>
          <w:spacing w:val="31"/>
        </w:rPr>
        <w:t xml:space="preserve"> </w:t>
      </w:r>
      <w:r>
        <w:t>automatikus</w:t>
      </w:r>
      <w:r>
        <w:rPr>
          <w:spacing w:val="33"/>
        </w:rPr>
        <w:t xml:space="preserve"> </w:t>
      </w:r>
      <w:r>
        <w:t>beolvasása</w:t>
      </w:r>
      <w:r>
        <w:rPr>
          <w:spacing w:val="30"/>
        </w:rPr>
        <w:t xml:space="preserve"> </w:t>
      </w:r>
      <w:r>
        <w:t>a</w:t>
      </w:r>
      <w:r>
        <w:rPr>
          <w:spacing w:val="29"/>
        </w:rPr>
        <w:t xml:space="preserve"> </w:t>
      </w:r>
      <w:r>
        <w:t>beindexelt</w:t>
      </w:r>
      <w:r>
        <w:rPr>
          <w:spacing w:val="33"/>
        </w:rPr>
        <w:t xml:space="preserve"> </w:t>
      </w:r>
      <w:r>
        <w:t>fájlokból.</w:t>
      </w:r>
      <w:r>
        <w:rPr>
          <w:spacing w:val="31"/>
        </w:rPr>
        <w:t xml:space="preserve"> </w:t>
      </w:r>
      <w:r>
        <w:t>(Ez</w:t>
      </w:r>
      <w:r>
        <w:rPr>
          <w:spacing w:val="32"/>
        </w:rPr>
        <w:t xml:space="preserve"> </w:t>
      </w:r>
      <w:r>
        <w:t>kihívásnak</w:t>
      </w:r>
      <w:r>
        <w:rPr>
          <w:spacing w:val="30"/>
        </w:rPr>
        <w:t xml:space="preserve"> </w:t>
      </w:r>
      <w:r>
        <w:t>tű- nik, különösen a többplatformúság miatt.)</w:t>
      </w:r>
    </w:p>
    <w:p w14:paraId="096DAE1D" w14:textId="77777777" w:rsidR="00000000" w:rsidRDefault="00000000">
      <w:pPr>
        <w:pStyle w:val="ListParagraph"/>
        <w:numPr>
          <w:ilvl w:val="0"/>
          <w:numId w:val="4"/>
        </w:numPr>
        <w:tabs>
          <w:tab w:val="left" w:pos="1122"/>
        </w:tabs>
        <w:kinsoku w:val="0"/>
        <w:overflowPunct w:val="0"/>
        <w:spacing w:before="121"/>
        <w:ind w:hanging="361"/>
        <w:rPr>
          <w:spacing w:val="-2"/>
        </w:rPr>
      </w:pPr>
      <w:r>
        <w:t>Bélyegképek</w:t>
      </w:r>
      <w:r>
        <w:rPr>
          <w:spacing w:val="-2"/>
        </w:rPr>
        <w:t xml:space="preserve"> </w:t>
      </w:r>
      <w:r>
        <w:t>automatikus</w:t>
      </w:r>
      <w:r>
        <w:rPr>
          <w:spacing w:val="-3"/>
        </w:rPr>
        <w:t xml:space="preserve"> </w:t>
      </w:r>
      <w:r>
        <w:t>készítése</w:t>
      </w:r>
      <w:r>
        <w:rPr>
          <w:spacing w:val="-2"/>
        </w:rPr>
        <w:t xml:space="preserve"> </w:t>
      </w:r>
      <w:r>
        <w:t>a</w:t>
      </w:r>
      <w:r>
        <w:rPr>
          <w:spacing w:val="-3"/>
        </w:rPr>
        <w:t xml:space="preserve"> </w:t>
      </w:r>
      <w:r>
        <w:t>beindexelt</w:t>
      </w:r>
      <w:r>
        <w:rPr>
          <w:spacing w:val="-2"/>
        </w:rPr>
        <w:t xml:space="preserve"> </w:t>
      </w:r>
      <w:r>
        <w:t>fájlok</w:t>
      </w:r>
      <w:r>
        <w:rPr>
          <w:spacing w:val="-1"/>
        </w:rPr>
        <w:t xml:space="preserve"> </w:t>
      </w:r>
      <w:r>
        <w:rPr>
          <w:spacing w:val="-2"/>
        </w:rPr>
        <w:t>alapján.</w:t>
      </w:r>
    </w:p>
    <w:p w14:paraId="4FBD4E99" w14:textId="77777777" w:rsidR="00000000" w:rsidRDefault="00000000">
      <w:pPr>
        <w:pStyle w:val="ListParagraph"/>
        <w:numPr>
          <w:ilvl w:val="0"/>
          <w:numId w:val="4"/>
        </w:numPr>
        <w:tabs>
          <w:tab w:val="left" w:pos="1122"/>
        </w:tabs>
        <w:kinsoku w:val="0"/>
        <w:overflowPunct w:val="0"/>
        <w:spacing w:before="162" w:line="273" w:lineRule="auto"/>
        <w:ind w:left="1121" w:right="395"/>
      </w:pPr>
      <w:r>
        <w:t>Együttműködés ebookolvasókkal: exportálás segítése, támogatás a szinkronizá- lásra stb.</w:t>
      </w:r>
    </w:p>
    <w:p w14:paraId="2C7D2909" w14:textId="77777777" w:rsidR="00000000" w:rsidRDefault="00000000">
      <w:pPr>
        <w:pStyle w:val="ListParagraph"/>
        <w:numPr>
          <w:ilvl w:val="0"/>
          <w:numId w:val="4"/>
        </w:numPr>
        <w:tabs>
          <w:tab w:val="left" w:pos="1122"/>
        </w:tabs>
        <w:kinsoku w:val="0"/>
        <w:overflowPunct w:val="0"/>
        <w:spacing w:before="121"/>
        <w:ind w:left="402" w:firstLine="359"/>
        <w:rPr>
          <w:spacing w:val="-2"/>
        </w:rPr>
      </w:pPr>
      <w:r>
        <w:t>Testreszabhatóság</w:t>
      </w:r>
      <w:r>
        <w:rPr>
          <w:spacing w:val="-5"/>
        </w:rPr>
        <w:t xml:space="preserve"> </w:t>
      </w:r>
      <w:r>
        <w:t>növelése:</w:t>
      </w:r>
      <w:r>
        <w:rPr>
          <w:spacing w:val="-2"/>
        </w:rPr>
        <w:t xml:space="preserve"> </w:t>
      </w:r>
      <w:r>
        <w:t>lehetőség</w:t>
      </w:r>
      <w:r>
        <w:rPr>
          <w:spacing w:val="-3"/>
        </w:rPr>
        <w:t xml:space="preserve"> </w:t>
      </w:r>
      <w:r>
        <w:t>létrehozása</w:t>
      </w:r>
      <w:r>
        <w:rPr>
          <w:spacing w:val="-3"/>
        </w:rPr>
        <w:t xml:space="preserve"> </w:t>
      </w:r>
      <w:r>
        <w:t>pluginekkel</w:t>
      </w:r>
      <w:r>
        <w:rPr>
          <w:spacing w:val="-2"/>
        </w:rPr>
        <w:t xml:space="preserve"> </w:t>
      </w:r>
      <w:r>
        <w:t>történő</w:t>
      </w:r>
      <w:r>
        <w:rPr>
          <w:spacing w:val="-2"/>
        </w:rPr>
        <w:t xml:space="preserve"> bővítésre.</w:t>
      </w:r>
    </w:p>
    <w:p w14:paraId="589C15DC" w14:textId="77777777" w:rsidR="00000000" w:rsidRDefault="00000000">
      <w:pPr>
        <w:pStyle w:val="BodyText"/>
        <w:kinsoku w:val="0"/>
        <w:overflowPunct w:val="0"/>
        <w:spacing w:before="162" w:line="276" w:lineRule="auto"/>
        <w:ind w:left="402" w:right="395"/>
        <w:jc w:val="both"/>
        <w:rPr>
          <w:spacing w:val="-4"/>
        </w:rPr>
      </w:pPr>
      <w:r>
        <w:t>A fejlesztés folyamán is odafigyeltünk ezekre a továbbfejlesztési irányokra és igyekez- tünk</w:t>
      </w:r>
      <w:r>
        <w:rPr>
          <w:spacing w:val="-1"/>
        </w:rPr>
        <w:t xml:space="preserve"> </w:t>
      </w:r>
      <w:r>
        <w:t>olyan</w:t>
      </w:r>
      <w:r>
        <w:rPr>
          <w:spacing w:val="-1"/>
        </w:rPr>
        <w:t xml:space="preserve"> </w:t>
      </w:r>
      <w:r>
        <w:t>tervezői</w:t>
      </w:r>
      <w:r>
        <w:rPr>
          <w:spacing w:val="-1"/>
        </w:rPr>
        <w:t xml:space="preserve"> </w:t>
      </w:r>
      <w:r>
        <w:t>döntéseket</w:t>
      </w:r>
      <w:r>
        <w:rPr>
          <w:spacing w:val="-1"/>
        </w:rPr>
        <w:t xml:space="preserve"> </w:t>
      </w:r>
      <w:r>
        <w:t>hozni,</w:t>
      </w:r>
      <w:r>
        <w:rPr>
          <w:spacing w:val="-1"/>
        </w:rPr>
        <w:t xml:space="preserve"> </w:t>
      </w:r>
      <w:r>
        <w:t>amelyek</w:t>
      </w:r>
      <w:r>
        <w:rPr>
          <w:spacing w:val="-1"/>
        </w:rPr>
        <w:t xml:space="preserve"> </w:t>
      </w:r>
      <w:r>
        <w:t>segítik</w:t>
      </w:r>
      <w:r>
        <w:rPr>
          <w:spacing w:val="-1"/>
        </w:rPr>
        <w:t xml:space="preserve"> </w:t>
      </w:r>
      <w:r>
        <w:t>a</w:t>
      </w:r>
      <w:r>
        <w:rPr>
          <w:spacing w:val="-2"/>
        </w:rPr>
        <w:t xml:space="preserve"> </w:t>
      </w:r>
      <w:r>
        <w:t>program</w:t>
      </w:r>
      <w:r>
        <w:rPr>
          <w:spacing w:val="-1"/>
        </w:rPr>
        <w:t xml:space="preserve"> </w:t>
      </w:r>
      <w:r>
        <w:t>fejlesztésének</w:t>
      </w:r>
      <w:r>
        <w:rPr>
          <w:spacing w:val="-1"/>
        </w:rPr>
        <w:t xml:space="preserve"> </w:t>
      </w:r>
      <w:r>
        <w:t xml:space="preserve">folytatá- </w:t>
      </w:r>
      <w:r>
        <w:rPr>
          <w:spacing w:val="-4"/>
        </w:rPr>
        <w:t>sát.</w:t>
      </w:r>
    </w:p>
    <w:p w14:paraId="76FF7FB8" w14:textId="77777777" w:rsidR="00000000" w:rsidRDefault="00000000">
      <w:pPr>
        <w:pStyle w:val="BodyText"/>
        <w:kinsoku w:val="0"/>
        <w:overflowPunct w:val="0"/>
        <w:spacing w:before="162" w:line="276" w:lineRule="auto"/>
        <w:ind w:left="402" w:right="395"/>
        <w:jc w:val="both"/>
        <w:rPr>
          <w:spacing w:val="-4"/>
        </w:rPr>
        <w:sectPr w:rsidR="00000000">
          <w:pgSz w:w="11910" w:h="16840"/>
          <w:pgMar w:top="1440" w:right="1300" w:bottom="280" w:left="1300" w:header="949" w:footer="0" w:gutter="0"/>
          <w:cols w:space="708"/>
          <w:noEndnote/>
        </w:sectPr>
      </w:pPr>
    </w:p>
    <w:p w14:paraId="42D3BE23" w14:textId="77777777" w:rsidR="00000000" w:rsidRDefault="00000000">
      <w:pPr>
        <w:pStyle w:val="BodyText"/>
        <w:kinsoku w:val="0"/>
        <w:overflowPunct w:val="0"/>
        <w:rPr>
          <w:sz w:val="20"/>
          <w:szCs w:val="20"/>
        </w:rPr>
      </w:pPr>
    </w:p>
    <w:p w14:paraId="50322E23" w14:textId="77777777" w:rsidR="00000000" w:rsidRDefault="00000000">
      <w:pPr>
        <w:pStyle w:val="BodyText"/>
        <w:kinsoku w:val="0"/>
        <w:overflowPunct w:val="0"/>
        <w:spacing w:before="7"/>
      </w:pPr>
    </w:p>
    <w:p w14:paraId="3020E45C" w14:textId="77777777" w:rsidR="00000000" w:rsidRDefault="00000000">
      <w:pPr>
        <w:pStyle w:val="Heading1"/>
        <w:kinsoku w:val="0"/>
        <w:overflowPunct w:val="0"/>
        <w:spacing w:before="100"/>
        <w:rPr>
          <w:spacing w:val="-2"/>
        </w:rPr>
      </w:pPr>
      <w:bookmarkStart w:id="73" w:name="Hivatkozások"/>
      <w:bookmarkStart w:id="74" w:name="_bookmark42"/>
      <w:bookmarkEnd w:id="73"/>
      <w:bookmarkEnd w:id="74"/>
      <w:r>
        <w:rPr>
          <w:spacing w:val="-2"/>
        </w:rPr>
        <w:t>Hivatkozások</w:t>
      </w:r>
    </w:p>
    <w:p w14:paraId="78E5699F" w14:textId="77777777" w:rsidR="00000000" w:rsidRDefault="00000000">
      <w:pPr>
        <w:pStyle w:val="BodyText"/>
        <w:kinsoku w:val="0"/>
        <w:overflowPunct w:val="0"/>
        <w:spacing w:before="2"/>
        <w:rPr>
          <w:rFonts w:ascii="Cambria" w:hAnsi="Cambria" w:cs="Cambria"/>
          <w:b/>
          <w:bCs/>
          <w:sz w:val="56"/>
          <w:szCs w:val="56"/>
        </w:rPr>
      </w:pPr>
    </w:p>
    <w:p w14:paraId="1411EE8D" w14:textId="77777777" w:rsidR="00000000" w:rsidRDefault="00000000">
      <w:pPr>
        <w:pStyle w:val="ListParagraph"/>
        <w:numPr>
          <w:ilvl w:val="0"/>
          <w:numId w:val="1"/>
        </w:numPr>
        <w:tabs>
          <w:tab w:val="left" w:pos="969"/>
        </w:tabs>
        <w:kinsoku w:val="0"/>
        <w:overflowPunct w:val="0"/>
        <w:spacing w:before="0" w:line="276" w:lineRule="auto"/>
        <w:ind w:right="6215"/>
        <w:rPr>
          <w:spacing w:val="-2"/>
        </w:rPr>
      </w:pPr>
      <w:bookmarkStart w:id="75" w:name="_bookmark43"/>
      <w:bookmarkEnd w:id="75"/>
      <w:r>
        <w:t xml:space="preserve">SQLite honlapja </w:t>
      </w:r>
      <w:hyperlink r:id="rId107" w:history="1">
        <w:r>
          <w:rPr>
            <w:spacing w:val="-2"/>
          </w:rPr>
          <w:t>http://www.sqlite.org/</w:t>
        </w:r>
      </w:hyperlink>
    </w:p>
    <w:p w14:paraId="0EF95F62" w14:textId="77777777" w:rsidR="00000000" w:rsidRDefault="00000000">
      <w:pPr>
        <w:pStyle w:val="ListParagraph"/>
        <w:numPr>
          <w:ilvl w:val="0"/>
          <w:numId w:val="1"/>
        </w:numPr>
        <w:tabs>
          <w:tab w:val="left" w:pos="969"/>
        </w:tabs>
        <w:kinsoku w:val="0"/>
        <w:overflowPunct w:val="0"/>
        <w:spacing w:before="119" w:line="276" w:lineRule="auto"/>
        <w:ind w:right="1616"/>
        <w:rPr>
          <w:spacing w:val="-2"/>
        </w:rPr>
      </w:pPr>
      <w:bookmarkStart w:id="76" w:name="_bookmark44"/>
      <w:bookmarkEnd w:id="76"/>
      <w:r>
        <w:t xml:space="preserve">Xerial SQLite driver </w:t>
      </w:r>
      <w:hyperlink r:id="rId108" w:history="1">
        <w:r>
          <w:rPr>
            <w:spacing w:val="-2"/>
          </w:rPr>
          <w:t>http://www.xerial.org/maven/repository/artifact/org/xerial/sqlite-jdbc/</w:t>
        </w:r>
      </w:hyperlink>
    </w:p>
    <w:p w14:paraId="0FCCE302" w14:textId="77777777" w:rsidR="00000000" w:rsidRDefault="00000000">
      <w:pPr>
        <w:pStyle w:val="ListParagraph"/>
        <w:numPr>
          <w:ilvl w:val="0"/>
          <w:numId w:val="1"/>
        </w:numPr>
        <w:tabs>
          <w:tab w:val="left" w:pos="969"/>
        </w:tabs>
        <w:kinsoku w:val="0"/>
        <w:overflowPunct w:val="0"/>
        <w:spacing w:before="121" w:line="276" w:lineRule="auto"/>
        <w:ind w:right="1190"/>
        <w:rPr>
          <w:spacing w:val="-2"/>
        </w:rPr>
      </w:pPr>
      <w:bookmarkStart w:id="77" w:name="_bookmark45"/>
      <w:bookmarkEnd w:id="77"/>
      <w:r>
        <w:t>OrmLite</w:t>
      </w:r>
      <w:r>
        <w:rPr>
          <w:spacing w:val="-6"/>
        </w:rPr>
        <w:t xml:space="preserve"> </w:t>
      </w:r>
      <w:r>
        <w:t>–</w:t>
      </w:r>
      <w:r>
        <w:rPr>
          <w:spacing w:val="-3"/>
        </w:rPr>
        <w:t xml:space="preserve"> </w:t>
      </w:r>
      <w:r>
        <w:t>Lightweight</w:t>
      </w:r>
      <w:r>
        <w:rPr>
          <w:spacing w:val="-5"/>
        </w:rPr>
        <w:t xml:space="preserve"> </w:t>
      </w:r>
      <w:r>
        <w:t>Object</w:t>
      </w:r>
      <w:r>
        <w:rPr>
          <w:spacing w:val="-5"/>
        </w:rPr>
        <w:t xml:space="preserve"> </w:t>
      </w:r>
      <w:r>
        <w:t>Relational</w:t>
      </w:r>
      <w:r>
        <w:rPr>
          <w:spacing w:val="-5"/>
        </w:rPr>
        <w:t xml:space="preserve"> </w:t>
      </w:r>
      <w:r>
        <w:t>Mapping</w:t>
      </w:r>
      <w:r>
        <w:rPr>
          <w:spacing w:val="-5"/>
        </w:rPr>
        <w:t xml:space="preserve"> </w:t>
      </w:r>
      <w:r>
        <w:t>Java</w:t>
      </w:r>
      <w:r>
        <w:rPr>
          <w:spacing w:val="-6"/>
        </w:rPr>
        <w:t xml:space="preserve"> </w:t>
      </w:r>
      <w:r>
        <w:t>Package</w:t>
      </w:r>
      <w:r>
        <w:rPr>
          <w:spacing w:val="-4"/>
        </w:rPr>
        <w:t xml:space="preserve"> </w:t>
      </w:r>
      <w:r>
        <w:t xml:space="preserve">honlapja </w:t>
      </w:r>
      <w:hyperlink r:id="rId109" w:history="1">
        <w:r>
          <w:rPr>
            <w:spacing w:val="-2"/>
          </w:rPr>
          <w:t>http://ormlite.com/</w:t>
        </w:r>
      </w:hyperlink>
    </w:p>
    <w:p w14:paraId="422D843D" w14:textId="77777777" w:rsidR="00000000" w:rsidRDefault="00000000">
      <w:pPr>
        <w:pStyle w:val="ListParagraph"/>
        <w:numPr>
          <w:ilvl w:val="0"/>
          <w:numId w:val="1"/>
        </w:numPr>
        <w:tabs>
          <w:tab w:val="left" w:pos="969"/>
        </w:tabs>
        <w:kinsoku w:val="0"/>
        <w:overflowPunct w:val="0"/>
        <w:spacing w:before="119" w:line="276" w:lineRule="auto"/>
        <w:ind w:right="5365"/>
        <w:rPr>
          <w:spacing w:val="-2"/>
        </w:rPr>
      </w:pPr>
      <w:bookmarkStart w:id="78" w:name="_bookmark46"/>
      <w:bookmarkEnd w:id="78"/>
      <w:r>
        <w:t xml:space="preserve">Nebula Project honlapja </w:t>
      </w:r>
      <w:hyperlink r:id="rId110" w:history="1">
        <w:r>
          <w:rPr>
            <w:spacing w:val="-2"/>
          </w:rPr>
          <w:t>http://www.eclipse.org/nebula/</w:t>
        </w:r>
      </w:hyperlink>
    </w:p>
    <w:p w14:paraId="6737010F" w14:textId="77777777" w:rsidR="00000000" w:rsidRDefault="00000000">
      <w:pPr>
        <w:pStyle w:val="ListParagraph"/>
        <w:numPr>
          <w:ilvl w:val="0"/>
          <w:numId w:val="1"/>
        </w:numPr>
        <w:tabs>
          <w:tab w:val="left" w:pos="969"/>
        </w:tabs>
        <w:kinsoku w:val="0"/>
        <w:overflowPunct w:val="0"/>
        <w:spacing w:before="122" w:line="276" w:lineRule="auto"/>
        <w:ind w:right="4959"/>
        <w:rPr>
          <w:spacing w:val="-2"/>
        </w:rPr>
      </w:pPr>
      <w:bookmarkStart w:id="79" w:name="_bookmark47"/>
      <w:bookmarkEnd w:id="79"/>
      <w:r>
        <w:t>ObjectAid</w:t>
      </w:r>
      <w:r>
        <w:rPr>
          <w:spacing w:val="-12"/>
        </w:rPr>
        <w:t xml:space="preserve"> </w:t>
      </w:r>
      <w:r>
        <w:t>UML</w:t>
      </w:r>
      <w:r>
        <w:rPr>
          <w:spacing w:val="-14"/>
        </w:rPr>
        <w:t xml:space="preserve"> </w:t>
      </w:r>
      <w:r>
        <w:t>Explorer</w:t>
      </w:r>
      <w:r>
        <w:rPr>
          <w:spacing w:val="-12"/>
        </w:rPr>
        <w:t xml:space="preserve"> </w:t>
      </w:r>
      <w:r>
        <w:t xml:space="preserve">honlapja </w:t>
      </w:r>
      <w:hyperlink r:id="rId111" w:history="1">
        <w:r>
          <w:rPr>
            <w:spacing w:val="-2"/>
          </w:rPr>
          <w:t>http://www.objectaid.com/home</w:t>
        </w:r>
      </w:hyperlink>
    </w:p>
    <w:p w14:paraId="443081AD" w14:textId="77777777" w:rsidR="00000000" w:rsidRDefault="00000000">
      <w:pPr>
        <w:pStyle w:val="ListParagraph"/>
        <w:numPr>
          <w:ilvl w:val="0"/>
          <w:numId w:val="1"/>
        </w:numPr>
        <w:tabs>
          <w:tab w:val="left" w:pos="969"/>
        </w:tabs>
        <w:kinsoku w:val="0"/>
        <w:overflowPunct w:val="0"/>
        <w:spacing w:before="119" w:line="276" w:lineRule="auto"/>
        <w:ind w:right="3720"/>
        <w:rPr>
          <w:spacing w:val="-2"/>
        </w:rPr>
      </w:pPr>
      <w:bookmarkStart w:id="80" w:name="_bookmark48"/>
      <w:bookmarkEnd w:id="80"/>
      <w:r>
        <w:t xml:space="preserve">Opal honlapja </w:t>
      </w:r>
      <w:hyperlink r:id="rId112" w:history="1">
        <w:r>
          <w:rPr>
            <w:spacing w:val="-2"/>
          </w:rPr>
          <w:t>http://code.google.com/a/eclipselabs.org/p/opal/</w:t>
        </w:r>
      </w:hyperlink>
    </w:p>
    <w:p w14:paraId="13EBB2E6" w14:textId="77777777" w:rsidR="00000000" w:rsidRDefault="00000000">
      <w:pPr>
        <w:pStyle w:val="ListParagraph"/>
        <w:numPr>
          <w:ilvl w:val="0"/>
          <w:numId w:val="1"/>
        </w:numPr>
        <w:tabs>
          <w:tab w:val="left" w:pos="969"/>
        </w:tabs>
        <w:kinsoku w:val="0"/>
        <w:overflowPunct w:val="0"/>
        <w:spacing w:before="119"/>
        <w:ind w:right="1544"/>
        <w:rPr>
          <w:spacing w:val="-2"/>
        </w:rPr>
      </w:pPr>
      <w:bookmarkStart w:id="81" w:name="_bookmark49"/>
      <w:bookmarkEnd w:id="81"/>
      <w:r>
        <w:t xml:space="preserve">Java Architecture for XML Binding (JAXB) honlapja </w:t>
      </w:r>
      <w:hyperlink r:id="rId113" w:history="1">
        <w:r>
          <w:rPr>
            <w:spacing w:val="-2"/>
          </w:rPr>
          <w:t>http://www.oracle.com/technetwork/articles/javase/index-140168.html</w:t>
        </w:r>
      </w:hyperlink>
    </w:p>
    <w:p w14:paraId="543AEE5B" w14:textId="77777777" w:rsidR="00000000" w:rsidRDefault="00000000">
      <w:pPr>
        <w:pStyle w:val="ListParagraph"/>
        <w:numPr>
          <w:ilvl w:val="0"/>
          <w:numId w:val="1"/>
        </w:numPr>
        <w:tabs>
          <w:tab w:val="left" w:pos="969"/>
        </w:tabs>
        <w:kinsoku w:val="0"/>
        <w:overflowPunct w:val="0"/>
        <w:spacing w:before="119"/>
        <w:ind w:right="1544"/>
        <w:rPr>
          <w:spacing w:val="-2"/>
        </w:rPr>
        <w:sectPr w:rsidR="00000000">
          <w:pgSz w:w="11910" w:h="16840"/>
          <w:pgMar w:top="1440" w:right="1300" w:bottom="280" w:left="1300" w:header="949" w:footer="0" w:gutter="0"/>
          <w:cols w:space="708"/>
          <w:noEndnote/>
        </w:sectPr>
      </w:pPr>
    </w:p>
    <w:p w14:paraId="73D6F9DD" w14:textId="1637D61E" w:rsidR="00000000" w:rsidRDefault="00525BC3">
      <w:pPr>
        <w:pStyle w:val="BodyText"/>
        <w:kinsoku w:val="0"/>
        <w:overflowPunct w:val="0"/>
        <w:ind w:left="6160"/>
        <w:rPr>
          <w:sz w:val="20"/>
          <w:szCs w:val="20"/>
        </w:rPr>
      </w:pPr>
      <w:r>
        <w:rPr>
          <w:noProof/>
          <w:sz w:val="20"/>
          <w:szCs w:val="20"/>
        </w:rPr>
        <w:lastRenderedPageBreak/>
        <w:drawing>
          <wp:inline distT="0" distB="0" distL="0" distR="0" wp14:anchorId="2B05A43E" wp14:editId="7C52F96D">
            <wp:extent cx="2080260" cy="472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80260" cy="472440"/>
                    </a:xfrm>
                    <a:prstGeom prst="rect">
                      <a:avLst/>
                    </a:prstGeom>
                    <a:noFill/>
                    <a:ln>
                      <a:noFill/>
                    </a:ln>
                  </pic:spPr>
                </pic:pic>
              </a:graphicData>
            </a:graphic>
          </wp:inline>
        </w:drawing>
      </w:r>
    </w:p>
    <w:p w14:paraId="193C8734" w14:textId="77777777" w:rsidR="00000000" w:rsidRDefault="00000000">
      <w:pPr>
        <w:pStyle w:val="BodyText"/>
        <w:kinsoku w:val="0"/>
        <w:overflowPunct w:val="0"/>
        <w:spacing w:before="10"/>
        <w:rPr>
          <w:sz w:val="8"/>
          <w:szCs w:val="8"/>
        </w:rPr>
      </w:pPr>
    </w:p>
    <w:p w14:paraId="421B895E" w14:textId="77777777" w:rsidR="00000000" w:rsidRDefault="00000000">
      <w:pPr>
        <w:pStyle w:val="BodyText"/>
        <w:kinsoku w:val="0"/>
        <w:overflowPunct w:val="0"/>
        <w:spacing w:before="99"/>
        <w:ind w:left="100"/>
        <w:jc w:val="both"/>
        <w:rPr>
          <w:rFonts w:ascii="Cambria" w:hAnsi="Cambria" w:cs="Cambria"/>
          <w:b/>
          <w:bCs/>
          <w:spacing w:val="-2"/>
          <w:w w:val="95"/>
          <w:sz w:val="32"/>
          <w:szCs w:val="32"/>
        </w:rPr>
      </w:pPr>
      <w:r>
        <w:rPr>
          <w:rFonts w:ascii="Cambria" w:hAnsi="Cambria" w:cs="Cambria"/>
          <w:b/>
          <w:bCs/>
          <w:w w:val="95"/>
          <w:sz w:val="32"/>
          <w:szCs w:val="32"/>
        </w:rPr>
        <w:t>DocuMaison</w:t>
      </w:r>
      <w:r>
        <w:rPr>
          <w:spacing w:val="55"/>
          <w:sz w:val="32"/>
          <w:szCs w:val="32"/>
        </w:rPr>
        <w:t xml:space="preserve"> </w:t>
      </w:r>
      <w:r>
        <w:rPr>
          <w:rFonts w:ascii="Cambria" w:hAnsi="Cambria" w:cs="Cambria"/>
          <w:b/>
          <w:bCs/>
          <w:w w:val="95"/>
          <w:sz w:val="32"/>
          <w:szCs w:val="32"/>
        </w:rPr>
        <w:t>Telepítési</w:t>
      </w:r>
      <w:r>
        <w:rPr>
          <w:spacing w:val="57"/>
          <w:sz w:val="32"/>
          <w:szCs w:val="32"/>
        </w:rPr>
        <w:t xml:space="preserve"> </w:t>
      </w:r>
      <w:r>
        <w:rPr>
          <w:rFonts w:ascii="Cambria" w:hAnsi="Cambria" w:cs="Cambria"/>
          <w:b/>
          <w:bCs/>
          <w:spacing w:val="-2"/>
          <w:w w:val="95"/>
          <w:sz w:val="32"/>
          <w:szCs w:val="32"/>
        </w:rPr>
        <w:t>leírás</w:t>
      </w:r>
    </w:p>
    <w:p w14:paraId="3571ACD2" w14:textId="77777777" w:rsidR="00000000" w:rsidRDefault="00000000">
      <w:pPr>
        <w:pStyle w:val="BodyText"/>
        <w:kinsoku w:val="0"/>
        <w:overflowPunct w:val="0"/>
        <w:spacing w:before="3"/>
        <w:rPr>
          <w:rFonts w:ascii="Cambria" w:hAnsi="Cambria" w:cs="Cambria"/>
          <w:b/>
          <w:bCs/>
          <w:sz w:val="45"/>
          <w:szCs w:val="45"/>
        </w:rPr>
      </w:pPr>
    </w:p>
    <w:p w14:paraId="64FFCDAD" w14:textId="77777777" w:rsidR="00000000" w:rsidRDefault="00000000">
      <w:pPr>
        <w:pStyle w:val="BodyText"/>
        <w:kinsoku w:val="0"/>
        <w:overflowPunct w:val="0"/>
        <w:spacing w:line="276" w:lineRule="auto"/>
        <w:ind w:left="100" w:right="113"/>
        <w:jc w:val="both"/>
      </w:pPr>
      <w:r>
        <w:t xml:space="preserve">A DocuMaison program készítésekor hangsúlyt fektettünk az egyszerű kezelhetőségre és üzembehelyezhetőségre. A szoftvert úgy készítettük el, hogy az első indításnál mind az üres adatbázist, mind egy alapértelmezett tartalmú konfigurációs fájlt a megfelelő helyeken létrehozzon. Így a program telepítése mindössze annyiból áll, hogy a közzétett fájlokat egy könyvtárba kicsomagoljuk, majd elindítjuk a </w:t>
      </w:r>
      <w:r>
        <w:rPr>
          <w:rFonts w:ascii="Consolas" w:hAnsi="Consolas" w:cs="Consolas"/>
          <w:sz w:val="22"/>
          <w:szCs w:val="22"/>
        </w:rPr>
        <w:t>DocuMaison_win_32.jar</w:t>
      </w:r>
      <w:r>
        <w:rPr>
          <w:sz w:val="22"/>
          <w:szCs w:val="22"/>
        </w:rPr>
        <w:t xml:space="preserve"> </w:t>
      </w:r>
      <w:r>
        <w:t xml:space="preserve">fájlt (64 bites Windows esetén a </w:t>
      </w:r>
      <w:r>
        <w:rPr>
          <w:rFonts w:ascii="Consolas" w:hAnsi="Consolas" w:cs="Consolas"/>
          <w:sz w:val="22"/>
          <w:szCs w:val="22"/>
        </w:rPr>
        <w:t>DocuMaison_win_64.jar</w:t>
      </w:r>
      <w:r>
        <w:rPr>
          <w:sz w:val="22"/>
          <w:szCs w:val="22"/>
        </w:rPr>
        <w:t xml:space="preserve"> </w:t>
      </w:r>
      <w:r>
        <w:t>indítható). Az átadott bináris állomány mellett egy példa adatbázist is mellékeltünk – a tesztelést, kipróbálást támogatva –, amennyiben ez a bináris</w:t>
      </w:r>
      <w:r>
        <w:rPr>
          <w:spacing w:val="40"/>
        </w:rPr>
        <w:t xml:space="preserve"> </w:t>
      </w:r>
      <w:r>
        <w:t>mellett van, az első induláskor ezt tölti be az alkalmazás.</w:t>
      </w:r>
    </w:p>
    <w:p w14:paraId="44825A70" w14:textId="77777777" w:rsidR="00000000" w:rsidRDefault="00000000">
      <w:pPr>
        <w:pStyle w:val="BodyText"/>
        <w:kinsoku w:val="0"/>
        <w:overflowPunct w:val="0"/>
        <w:spacing w:before="201"/>
        <w:ind w:left="100"/>
        <w:jc w:val="both"/>
        <w:rPr>
          <w:spacing w:val="-2"/>
        </w:rPr>
      </w:pPr>
      <w:r>
        <w:t>A</w:t>
      </w:r>
      <w:r>
        <w:rPr>
          <w:spacing w:val="-2"/>
        </w:rPr>
        <w:t xml:space="preserve"> </w:t>
      </w:r>
      <w:r>
        <w:t>program</w:t>
      </w:r>
      <w:r>
        <w:rPr>
          <w:spacing w:val="-2"/>
        </w:rPr>
        <w:t xml:space="preserve"> </w:t>
      </w:r>
      <w:r>
        <w:rPr>
          <w:b/>
          <w:bCs/>
          <w:spacing w:val="-2"/>
        </w:rPr>
        <w:t>rendszerkövetelményei</w:t>
      </w:r>
      <w:r>
        <w:rPr>
          <w:spacing w:val="-2"/>
        </w:rPr>
        <w:t>:</w:t>
      </w:r>
    </w:p>
    <w:p w14:paraId="57D44670" w14:textId="77777777" w:rsidR="00000000" w:rsidRDefault="00000000">
      <w:pPr>
        <w:pStyle w:val="BodyText"/>
        <w:kinsoku w:val="0"/>
        <w:overflowPunct w:val="0"/>
        <w:spacing w:before="9"/>
        <w:rPr>
          <w:sz w:val="20"/>
          <w:szCs w:val="20"/>
        </w:rPr>
      </w:pPr>
    </w:p>
    <w:p w14:paraId="059F2908" w14:textId="77777777" w:rsidR="00000000" w:rsidRDefault="00000000">
      <w:pPr>
        <w:pStyle w:val="ListParagraph"/>
        <w:numPr>
          <w:ilvl w:val="0"/>
          <w:numId w:val="5"/>
        </w:numPr>
        <w:tabs>
          <w:tab w:val="left" w:pos="821"/>
        </w:tabs>
        <w:kinsoku w:val="0"/>
        <w:overflowPunct w:val="0"/>
        <w:spacing w:before="0"/>
        <w:ind w:left="820" w:hanging="361"/>
        <w:jc w:val="both"/>
        <w:rPr>
          <w:spacing w:val="-2"/>
        </w:rPr>
      </w:pPr>
      <w:r>
        <w:t>Java</w:t>
      </w:r>
      <w:r>
        <w:rPr>
          <w:spacing w:val="-2"/>
        </w:rPr>
        <w:t xml:space="preserve"> </w:t>
      </w:r>
      <w:r>
        <w:t>futtatókörnyezet (legalább</w:t>
      </w:r>
      <w:r>
        <w:rPr>
          <w:spacing w:val="-1"/>
        </w:rPr>
        <w:t xml:space="preserve"> </w:t>
      </w:r>
      <w:r>
        <w:t xml:space="preserve">1.6 </w:t>
      </w:r>
      <w:r>
        <w:rPr>
          <w:spacing w:val="-2"/>
        </w:rPr>
        <w:t>verziójú)</w:t>
      </w:r>
    </w:p>
    <w:p w14:paraId="45F5D26D" w14:textId="77777777" w:rsidR="00000000" w:rsidRDefault="00000000">
      <w:pPr>
        <w:pStyle w:val="ListParagraph"/>
        <w:numPr>
          <w:ilvl w:val="1"/>
          <w:numId w:val="5"/>
        </w:numPr>
        <w:tabs>
          <w:tab w:val="left" w:pos="1541"/>
        </w:tabs>
        <w:kinsoku w:val="0"/>
        <w:overflowPunct w:val="0"/>
        <w:spacing w:before="163" w:line="268" w:lineRule="auto"/>
        <w:ind w:left="1540" w:right="117"/>
        <w:jc w:val="both"/>
      </w:pPr>
      <w:r>
        <w:t>A program tetszőleges operációs rendszeren futtatható, amelyre a Java futtatókörnyezet és az SWT ablakozó rendszer elérhető, azonban csak Windows</w:t>
      </w:r>
      <w:r>
        <w:rPr>
          <w:spacing w:val="40"/>
        </w:rPr>
        <w:t xml:space="preserve"> </w:t>
      </w:r>
      <w:r>
        <w:t>és</w:t>
      </w:r>
      <w:r>
        <w:rPr>
          <w:spacing w:val="-4"/>
        </w:rPr>
        <w:t xml:space="preserve"> </w:t>
      </w:r>
      <w:r>
        <w:t>Mac</w:t>
      </w:r>
      <w:r>
        <w:rPr>
          <w:spacing w:val="-4"/>
        </w:rPr>
        <w:t xml:space="preserve"> </w:t>
      </w:r>
      <w:r>
        <w:t>OS</w:t>
      </w:r>
      <w:r>
        <w:rPr>
          <w:spacing w:val="-4"/>
        </w:rPr>
        <w:t xml:space="preserve"> </w:t>
      </w:r>
      <w:r>
        <w:t>operációs</w:t>
      </w:r>
      <w:r>
        <w:rPr>
          <w:spacing w:val="-4"/>
        </w:rPr>
        <w:t xml:space="preserve"> </w:t>
      </w:r>
      <w:r>
        <w:t>rendszereken</w:t>
      </w:r>
      <w:r>
        <w:rPr>
          <w:spacing w:val="-4"/>
        </w:rPr>
        <w:t xml:space="preserve"> </w:t>
      </w:r>
      <w:r>
        <w:t>teszteltük.</w:t>
      </w:r>
      <w:r>
        <w:rPr>
          <w:spacing w:val="-4"/>
        </w:rPr>
        <w:t xml:space="preserve"> </w:t>
      </w:r>
      <w:r>
        <w:t>Eltérő</w:t>
      </w:r>
      <w:r>
        <w:rPr>
          <w:spacing w:val="-4"/>
        </w:rPr>
        <w:t xml:space="preserve"> </w:t>
      </w:r>
      <w:r>
        <w:t>platformokhoz</w:t>
      </w:r>
      <w:r>
        <w:rPr>
          <w:spacing w:val="-3"/>
        </w:rPr>
        <w:t xml:space="preserve"> </w:t>
      </w:r>
      <w:r>
        <w:t>a</w:t>
      </w:r>
      <w:r>
        <w:rPr>
          <w:spacing w:val="-5"/>
        </w:rPr>
        <w:t xml:space="preserve"> </w:t>
      </w:r>
      <w:r>
        <w:t>platformhoz szükséges SWT könyvtárral újra kell fordítani az alkalmazást.</w:t>
      </w:r>
    </w:p>
    <w:p w14:paraId="0296741F" w14:textId="77777777" w:rsidR="00000000" w:rsidRDefault="00000000">
      <w:pPr>
        <w:pStyle w:val="ListParagraph"/>
        <w:numPr>
          <w:ilvl w:val="0"/>
          <w:numId w:val="5"/>
        </w:numPr>
        <w:tabs>
          <w:tab w:val="left" w:pos="821"/>
        </w:tabs>
        <w:kinsoku w:val="0"/>
        <w:overflowPunct w:val="0"/>
        <w:spacing w:before="132"/>
        <w:ind w:left="820" w:hanging="361"/>
        <w:jc w:val="both"/>
        <w:rPr>
          <w:spacing w:val="-2"/>
        </w:rPr>
      </w:pPr>
      <w:r>
        <w:t>1</w:t>
      </w:r>
      <w:r>
        <w:rPr>
          <w:spacing w:val="-1"/>
        </w:rPr>
        <w:t xml:space="preserve"> </w:t>
      </w:r>
      <w:r>
        <w:t>GHz</w:t>
      </w:r>
      <w:r>
        <w:rPr>
          <w:spacing w:val="1"/>
        </w:rPr>
        <w:t xml:space="preserve"> </w:t>
      </w:r>
      <w:r>
        <w:t>vagy</w:t>
      </w:r>
      <w:r>
        <w:rPr>
          <w:spacing w:val="-5"/>
        </w:rPr>
        <w:t xml:space="preserve"> </w:t>
      </w:r>
      <w:r>
        <w:t xml:space="preserve">gyorsabb </w:t>
      </w:r>
      <w:r>
        <w:rPr>
          <w:spacing w:val="-2"/>
        </w:rPr>
        <w:t>processzor</w:t>
      </w:r>
    </w:p>
    <w:p w14:paraId="60F1788A" w14:textId="77777777" w:rsidR="00000000" w:rsidRDefault="00000000">
      <w:pPr>
        <w:pStyle w:val="ListParagraph"/>
        <w:numPr>
          <w:ilvl w:val="0"/>
          <w:numId w:val="5"/>
        </w:numPr>
        <w:tabs>
          <w:tab w:val="left" w:pos="821"/>
        </w:tabs>
        <w:kinsoku w:val="0"/>
        <w:overflowPunct w:val="0"/>
        <w:ind w:left="820" w:hanging="361"/>
        <w:jc w:val="both"/>
        <w:rPr>
          <w:spacing w:val="-2"/>
        </w:rPr>
      </w:pPr>
      <w:r>
        <w:t>legalább</w:t>
      </w:r>
      <w:r>
        <w:rPr>
          <w:spacing w:val="-1"/>
        </w:rPr>
        <w:t xml:space="preserve"> </w:t>
      </w:r>
      <w:r>
        <w:t>128</w:t>
      </w:r>
      <w:r>
        <w:rPr>
          <w:spacing w:val="-1"/>
        </w:rPr>
        <w:t xml:space="preserve"> </w:t>
      </w:r>
      <w:r>
        <w:t>MB</w:t>
      </w:r>
      <w:r>
        <w:rPr>
          <w:spacing w:val="-1"/>
        </w:rPr>
        <w:t xml:space="preserve"> </w:t>
      </w:r>
      <w:r>
        <w:t xml:space="preserve">szabad </w:t>
      </w:r>
      <w:r>
        <w:rPr>
          <w:spacing w:val="-2"/>
        </w:rPr>
        <w:t>memória</w:t>
      </w:r>
    </w:p>
    <w:p w14:paraId="2AAA3794" w14:textId="77777777" w:rsidR="00684171" w:rsidRDefault="00000000">
      <w:pPr>
        <w:pStyle w:val="ListParagraph"/>
        <w:numPr>
          <w:ilvl w:val="0"/>
          <w:numId w:val="5"/>
        </w:numPr>
        <w:tabs>
          <w:tab w:val="left" w:pos="821"/>
        </w:tabs>
        <w:kinsoku w:val="0"/>
        <w:overflowPunct w:val="0"/>
        <w:ind w:left="820" w:hanging="361"/>
        <w:jc w:val="both"/>
        <w:rPr>
          <w:spacing w:val="-2"/>
        </w:rPr>
      </w:pPr>
      <w:r>
        <w:t>legalább</w:t>
      </w:r>
      <w:r>
        <w:rPr>
          <w:spacing w:val="-1"/>
        </w:rPr>
        <w:t xml:space="preserve"> </w:t>
      </w:r>
      <w:r>
        <w:t>100</w:t>
      </w:r>
      <w:r>
        <w:rPr>
          <w:spacing w:val="-1"/>
        </w:rPr>
        <w:t xml:space="preserve"> </w:t>
      </w:r>
      <w:r>
        <w:t>MB</w:t>
      </w:r>
      <w:r>
        <w:rPr>
          <w:spacing w:val="-1"/>
        </w:rPr>
        <w:t xml:space="preserve"> </w:t>
      </w:r>
      <w:r>
        <w:t xml:space="preserve">szabad </w:t>
      </w:r>
      <w:r>
        <w:rPr>
          <w:spacing w:val="-2"/>
        </w:rPr>
        <w:t>lemezterület</w:t>
      </w:r>
    </w:p>
    <w:sectPr w:rsidR="00684171">
      <w:headerReference w:type="default" r:id="rId115"/>
      <w:pgSz w:w="12240" w:h="15840"/>
      <w:pgMar w:top="720" w:right="1320" w:bottom="280" w:left="1340" w:header="0" w:footer="0" w:gutter="0"/>
      <w:cols w:space="708" w:equalWidth="0">
        <w:col w:w="958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960DD" w14:textId="77777777" w:rsidR="00684171" w:rsidRDefault="00684171">
      <w:r>
        <w:separator/>
      </w:r>
    </w:p>
  </w:endnote>
  <w:endnote w:type="continuationSeparator" w:id="0">
    <w:p w14:paraId="51656A4E" w14:textId="77777777" w:rsidR="00684171" w:rsidRDefault="00684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E83DB" w14:textId="77777777" w:rsidR="00684171" w:rsidRDefault="00684171">
      <w:r>
        <w:separator/>
      </w:r>
    </w:p>
  </w:footnote>
  <w:footnote w:type="continuationSeparator" w:id="0">
    <w:p w14:paraId="340C0D6E" w14:textId="77777777" w:rsidR="00684171" w:rsidRDefault="006841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BF70" w14:textId="5291D01A" w:rsidR="00000000" w:rsidRDefault="00525BC3">
    <w:pPr>
      <w:pStyle w:val="BodyText"/>
      <w:kinsoku w:val="0"/>
      <w:overflowPunct w:val="0"/>
      <w:spacing w:line="14" w:lineRule="auto"/>
      <w:rPr>
        <w:sz w:val="20"/>
        <w:szCs w:val="20"/>
      </w:rPr>
    </w:pPr>
    <w:r>
      <w:rPr>
        <w:noProof/>
      </w:rPr>
      <mc:AlternateContent>
        <mc:Choice Requires="wps">
          <w:drawing>
            <wp:anchor distT="0" distB="0" distL="114300" distR="114300" simplePos="0" relativeHeight="251656192" behindDoc="1" locked="0" layoutInCell="0" allowOverlap="1" wp14:anchorId="25CE7E6B" wp14:editId="2DC3FB70">
              <wp:simplePos x="0" y="0"/>
              <wp:positionH relativeFrom="page">
                <wp:posOffset>1099185</wp:posOffset>
              </wp:positionH>
              <wp:positionV relativeFrom="page">
                <wp:posOffset>602615</wp:posOffset>
              </wp:positionV>
              <wp:extent cx="342900" cy="26670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3867E" w14:textId="539F0613" w:rsidR="00000000" w:rsidRDefault="00525BC3">
                          <w:pPr>
                            <w:widowControl/>
                            <w:autoSpaceDE/>
                            <w:autoSpaceDN/>
                            <w:adjustRightInd/>
                            <w:spacing w:line="420" w:lineRule="atLeast"/>
                            <w:rPr>
                              <w:sz w:val="24"/>
                              <w:szCs w:val="24"/>
                            </w:rPr>
                          </w:pPr>
                          <w:r>
                            <w:rPr>
                              <w:noProof/>
                            </w:rPr>
                            <w:drawing>
                              <wp:inline distT="0" distB="0" distL="0" distR="0" wp14:anchorId="677710E0" wp14:editId="25EB6C1B">
                                <wp:extent cx="342900" cy="2667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p>
                        <w:p w14:paraId="503B4832" w14:textId="77777777" w:rsidR="00000000" w:rsidRDefault="00000000">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E7E6B" id="Rectangle 1" o:spid="_x0000_s1198" style="position:absolute;margin-left:86.55pt;margin-top:47.45pt;width:27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" o:allowincell="f" filled="f" stroked="f">
              <v:textbox inset="0,0,0,0">
                <w:txbxContent>
                  <w:p w14:paraId="26B3867E" w14:textId="539F0613" w:rsidR="00000000" w:rsidRDefault="00525BC3">
                    <w:pPr>
                      <w:widowControl/>
                      <w:autoSpaceDE/>
                      <w:autoSpaceDN/>
                      <w:adjustRightInd/>
                      <w:spacing w:line="420" w:lineRule="atLeast"/>
                      <w:rPr>
                        <w:sz w:val="24"/>
                        <w:szCs w:val="24"/>
                      </w:rPr>
                    </w:pPr>
                    <w:r>
                      <w:rPr>
                        <w:noProof/>
                      </w:rPr>
                      <w:drawing>
                        <wp:inline distT="0" distB="0" distL="0" distR="0" wp14:anchorId="677710E0" wp14:editId="25EB6C1B">
                          <wp:extent cx="342900" cy="2667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p>
                  <w:p w14:paraId="503B4832" w14:textId="77777777" w:rsidR="00000000" w:rsidRDefault="00000000">
                    <w:pPr>
                      <w:rPr>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57216" behindDoc="1" locked="0" layoutInCell="0" allowOverlap="1" wp14:anchorId="7DD489C3" wp14:editId="66EBFE98">
              <wp:simplePos x="0" y="0"/>
              <wp:positionH relativeFrom="page">
                <wp:posOffset>1062355</wp:posOffset>
              </wp:positionH>
              <wp:positionV relativeFrom="page">
                <wp:posOffset>915670</wp:posOffset>
              </wp:positionV>
              <wp:extent cx="5437505" cy="6350"/>
              <wp:effectExtent l="0" t="0" r="0" b="0"/>
              <wp:wrapNone/>
              <wp:docPr id="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7505" cy="6350"/>
                      </a:xfrm>
                      <a:custGeom>
                        <a:avLst/>
                        <a:gdLst>
                          <a:gd name="T0" fmla="*/ 8562 w 8563"/>
                          <a:gd name="T1" fmla="*/ 0 h 10"/>
                          <a:gd name="T2" fmla="*/ 0 w 8563"/>
                          <a:gd name="T3" fmla="*/ 0 h 10"/>
                          <a:gd name="T4" fmla="*/ 0 w 8563"/>
                          <a:gd name="T5" fmla="*/ 9 h 10"/>
                          <a:gd name="T6" fmla="*/ 8562 w 8563"/>
                          <a:gd name="T7" fmla="*/ 9 h 10"/>
                          <a:gd name="T8" fmla="*/ 8562 w 8563"/>
                          <a:gd name="T9" fmla="*/ 0 h 10"/>
                        </a:gdLst>
                        <a:ahLst/>
                        <a:cxnLst>
                          <a:cxn ang="0">
                            <a:pos x="T0" y="T1"/>
                          </a:cxn>
                          <a:cxn ang="0">
                            <a:pos x="T2" y="T3"/>
                          </a:cxn>
                          <a:cxn ang="0">
                            <a:pos x="T4" y="T5"/>
                          </a:cxn>
                          <a:cxn ang="0">
                            <a:pos x="T6" y="T7"/>
                          </a:cxn>
                          <a:cxn ang="0">
                            <a:pos x="T8" y="T9"/>
                          </a:cxn>
                        </a:cxnLst>
                        <a:rect l="0" t="0" r="r" b="b"/>
                        <a:pathLst>
                          <a:path w="8563" h="10">
                            <a:moveTo>
                              <a:pt x="8562" y="0"/>
                            </a:moveTo>
                            <a:lnTo>
                              <a:pt x="0" y="0"/>
                            </a:lnTo>
                            <a:lnTo>
                              <a:pt x="0" y="9"/>
                            </a:lnTo>
                            <a:lnTo>
                              <a:pt x="8562" y="9"/>
                            </a:lnTo>
                            <a:lnTo>
                              <a:pt x="85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67D4A" id="Freeform 2" o:spid="_x0000_s1026" style="position:absolute;margin-left:83.65pt;margin-top:72.1pt;width:428.15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" o:allowincell="f" path="m8562,l,,,9r8562,l8562,xe" fillcolor="black" stroked="f">
              <v:path arrowok="t" o:connecttype="custom" o:connectlocs="5436870,0;0,0;0,5715;5436870,5715;5436870,0" o:connectangles="0,0,0,0,0"/>
              <w10:wrap anchorx="page" anchory="page"/>
            </v:shape>
          </w:pict>
        </mc:Fallback>
      </mc:AlternateContent>
    </w:r>
    <w:r>
      <w:rPr>
        <w:noProof/>
      </w:rPr>
      <mc:AlternateContent>
        <mc:Choice Requires="wps">
          <w:drawing>
            <wp:anchor distT="0" distB="0" distL="114300" distR="114300" simplePos="0" relativeHeight="251658240" behindDoc="1" locked="0" layoutInCell="0" allowOverlap="1" wp14:anchorId="5DB5F533" wp14:editId="7B3AB16C">
              <wp:simplePos x="0" y="0"/>
              <wp:positionH relativeFrom="page">
                <wp:posOffset>1609090</wp:posOffset>
              </wp:positionH>
              <wp:positionV relativeFrom="page">
                <wp:posOffset>720090</wp:posOffset>
              </wp:positionV>
              <wp:extent cx="1869440" cy="19431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9E6E8" w14:textId="77777777" w:rsidR="00000000" w:rsidRDefault="00000000">
                          <w:pPr>
                            <w:pStyle w:val="BodyText"/>
                            <w:kinsoku w:val="0"/>
                            <w:overflowPunct w:val="0"/>
                            <w:spacing w:before="10"/>
                            <w:ind w:left="20"/>
                            <w:rPr>
                              <w:b/>
                              <w:bCs/>
                              <w:spacing w:val="-2"/>
                            </w:rPr>
                          </w:pPr>
                          <w:r>
                            <w:rPr>
                              <w:b/>
                              <w:bCs/>
                            </w:rPr>
                            <w:t>DocuMaison –</w:t>
                          </w:r>
                          <w:r>
                            <w:rPr>
                              <w:b/>
                              <w:bCs/>
                              <w:spacing w:val="-1"/>
                            </w:rPr>
                            <w:t xml:space="preserve"> </w:t>
                          </w:r>
                          <w:r>
                            <w:rPr>
                              <w:b/>
                              <w:bCs/>
                              <w:spacing w:val="-2"/>
                            </w:rPr>
                            <w:t>Rendszerterv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5F533" id="_x0000_t202" coordsize="21600,21600" o:spt="202" path="m,l,21600r21600,l21600,xe">
              <v:stroke joinstyle="miter"/>
              <v:path gradientshapeok="t" o:connecttype="rect"/>
            </v:shapetype>
            <v:shape id="Text Box 3" o:spid="_x0000_s1199" type="#_x0000_t202" style="position:absolute;margin-left:126.7pt;margin-top:56.7pt;width:147.2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" o:allowincell="f" filled="f" stroked="f">
              <v:textbox inset="0,0,0,0">
                <w:txbxContent>
                  <w:p w14:paraId="6FE9E6E8" w14:textId="77777777" w:rsidR="00000000" w:rsidRDefault="00000000">
                    <w:pPr>
                      <w:pStyle w:val="BodyText"/>
                      <w:kinsoku w:val="0"/>
                      <w:overflowPunct w:val="0"/>
                      <w:spacing w:before="10"/>
                      <w:ind w:left="20"/>
                      <w:rPr>
                        <w:b/>
                        <w:bCs/>
                        <w:spacing w:val="-2"/>
                      </w:rPr>
                    </w:pPr>
                    <w:r>
                      <w:rPr>
                        <w:b/>
                        <w:bCs/>
                      </w:rPr>
                      <w:t>DocuMaison –</w:t>
                    </w:r>
                    <w:r>
                      <w:rPr>
                        <w:b/>
                        <w:bCs/>
                        <w:spacing w:val="-1"/>
                      </w:rPr>
                      <w:t xml:space="preserve"> </w:t>
                    </w:r>
                    <w:r>
                      <w:rPr>
                        <w:b/>
                        <w:bCs/>
                        <w:spacing w:val="-2"/>
                      </w:rPr>
                      <w:t>Rendszerterv</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0" allowOverlap="1" wp14:anchorId="288C8D01" wp14:editId="3CCDD6BA">
              <wp:simplePos x="0" y="0"/>
              <wp:positionH relativeFrom="page">
                <wp:posOffset>6021070</wp:posOffset>
              </wp:positionH>
              <wp:positionV relativeFrom="page">
                <wp:posOffset>720090</wp:posOffset>
              </wp:positionV>
              <wp:extent cx="474980" cy="19431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C7C74" w14:textId="0EA8DCB2" w:rsidR="00000000" w:rsidRDefault="00000000">
                          <w:pPr>
                            <w:pStyle w:val="BodyText"/>
                            <w:kinsoku w:val="0"/>
                            <w:overflowPunct w:val="0"/>
                            <w:spacing w:before="10"/>
                            <w:ind w:left="60"/>
                            <w:rPr>
                              <w:b/>
                              <w:bCs/>
                              <w:spacing w:val="-5"/>
                            </w:rPr>
                          </w:pPr>
                          <w:r>
                            <w:rPr>
                              <w:b/>
                              <w:bCs/>
                            </w:rPr>
                            <w:fldChar w:fldCharType="begin"/>
                          </w:r>
                          <w:r>
                            <w:rPr>
                              <w:b/>
                              <w:bCs/>
                            </w:rPr>
                            <w:instrText xml:space="preserve"> PAGE </w:instrText>
                          </w:r>
                          <w:r w:rsidR="00525BC3">
                            <w:rPr>
                              <w:b/>
                              <w:bCs/>
                            </w:rPr>
                            <w:fldChar w:fldCharType="separate"/>
                          </w:r>
                          <w:r w:rsidR="00525BC3">
                            <w:rPr>
                              <w:b/>
                              <w:bCs/>
                              <w:noProof/>
                            </w:rPr>
                            <w:t>1</w:t>
                          </w:r>
                          <w:r>
                            <w:rPr>
                              <w:b/>
                              <w:bCs/>
                            </w:rPr>
                            <w:fldChar w:fldCharType="end"/>
                          </w:r>
                          <w:r>
                            <w:rPr>
                              <w:b/>
                              <w:bCs/>
                            </w:rPr>
                            <w:t xml:space="preserve">  / </w:t>
                          </w:r>
                          <w:r>
                            <w:rPr>
                              <w:b/>
                              <w:bCs/>
                              <w:spacing w:val="-5"/>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C8D01" id="Text Box 4" o:spid="_x0000_s1200" type="#_x0000_t202" style="position:absolute;margin-left:474.1pt;margin-top:56.7pt;width:37.4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" o:allowincell="f" filled="f" stroked="f">
              <v:textbox inset="0,0,0,0">
                <w:txbxContent>
                  <w:p w14:paraId="363C7C74" w14:textId="0EA8DCB2" w:rsidR="00000000" w:rsidRDefault="00000000">
                    <w:pPr>
                      <w:pStyle w:val="BodyText"/>
                      <w:kinsoku w:val="0"/>
                      <w:overflowPunct w:val="0"/>
                      <w:spacing w:before="10"/>
                      <w:ind w:left="60"/>
                      <w:rPr>
                        <w:b/>
                        <w:bCs/>
                        <w:spacing w:val="-5"/>
                      </w:rPr>
                    </w:pPr>
                    <w:r>
                      <w:rPr>
                        <w:b/>
                        <w:bCs/>
                      </w:rPr>
                      <w:fldChar w:fldCharType="begin"/>
                    </w:r>
                    <w:r>
                      <w:rPr>
                        <w:b/>
                        <w:bCs/>
                      </w:rPr>
                      <w:instrText xml:space="preserve"> PAGE </w:instrText>
                    </w:r>
                    <w:r w:rsidR="00525BC3">
                      <w:rPr>
                        <w:b/>
                        <w:bCs/>
                      </w:rPr>
                      <w:fldChar w:fldCharType="separate"/>
                    </w:r>
                    <w:r w:rsidR="00525BC3">
                      <w:rPr>
                        <w:b/>
                        <w:bCs/>
                        <w:noProof/>
                      </w:rPr>
                      <w:t>1</w:t>
                    </w:r>
                    <w:r>
                      <w:rPr>
                        <w:b/>
                        <w:bCs/>
                      </w:rPr>
                      <w:fldChar w:fldCharType="end"/>
                    </w:r>
                    <w:r>
                      <w:rPr>
                        <w:b/>
                        <w:bCs/>
                      </w:rPr>
                      <w:t xml:space="preserve">  / </w:t>
                    </w:r>
                    <w:r>
                      <w:rPr>
                        <w:b/>
                        <w:bCs/>
                        <w:spacing w:val="-5"/>
                      </w:rPr>
                      <w:t>32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09E61" w14:textId="77777777" w:rsidR="00000000" w:rsidRDefault="00000000">
    <w:pPr>
      <w:pStyle w:val="BodyText"/>
      <w:kinsoku w:val="0"/>
      <w:overflowPunct w:val="0"/>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numFmt w:val="bullet"/>
      <w:lvlText w:val=""/>
      <w:lvlJc w:val="left"/>
      <w:pPr>
        <w:ind w:left="836" w:hanging="360"/>
      </w:pPr>
      <w:rPr>
        <w:rFonts w:ascii="Symbol" w:hAnsi="Symbol" w:cs="Symbol"/>
        <w:b w:val="0"/>
        <w:bCs w:val="0"/>
        <w:i w:val="0"/>
        <w:iCs w:val="0"/>
        <w:w w:val="100"/>
        <w:sz w:val="24"/>
        <w:szCs w:val="24"/>
      </w:rPr>
    </w:lvl>
    <w:lvl w:ilvl="1">
      <w:numFmt w:val="bullet"/>
      <w:lvlText w:val="o"/>
      <w:lvlJc w:val="left"/>
      <w:pPr>
        <w:ind w:left="1556" w:hanging="360"/>
      </w:pPr>
      <w:rPr>
        <w:rFonts w:ascii="Courier New" w:hAnsi="Courier New" w:cs="Courier New"/>
        <w:b w:val="0"/>
        <w:bCs w:val="0"/>
        <w:i w:val="0"/>
        <w:iCs w:val="0"/>
        <w:w w:val="100"/>
        <w:sz w:val="24"/>
        <w:szCs w:val="24"/>
      </w:rPr>
    </w:lvl>
    <w:lvl w:ilvl="2">
      <w:numFmt w:val="bullet"/>
      <w:lvlText w:val=""/>
      <w:lvlJc w:val="left"/>
      <w:pPr>
        <w:ind w:left="2276" w:hanging="360"/>
      </w:pPr>
      <w:rPr>
        <w:rFonts w:ascii="Wingdings" w:hAnsi="Wingdings" w:cs="Wingdings"/>
        <w:b w:val="0"/>
        <w:bCs w:val="0"/>
        <w:i w:val="0"/>
        <w:iCs w:val="0"/>
        <w:w w:val="100"/>
        <w:sz w:val="24"/>
        <w:szCs w:val="24"/>
      </w:rPr>
    </w:lvl>
    <w:lvl w:ilvl="3">
      <w:numFmt w:val="bullet"/>
      <w:lvlText w:val="•"/>
      <w:lvlJc w:val="left"/>
      <w:pPr>
        <w:ind w:left="2280" w:hanging="360"/>
      </w:pPr>
    </w:lvl>
    <w:lvl w:ilvl="4">
      <w:numFmt w:val="bullet"/>
      <w:lvlText w:val="•"/>
      <w:lvlJc w:val="left"/>
      <w:pPr>
        <w:ind w:left="3278" w:hanging="360"/>
      </w:pPr>
    </w:lvl>
    <w:lvl w:ilvl="5">
      <w:numFmt w:val="bullet"/>
      <w:lvlText w:val="•"/>
      <w:lvlJc w:val="left"/>
      <w:pPr>
        <w:ind w:left="4276" w:hanging="360"/>
      </w:pPr>
    </w:lvl>
    <w:lvl w:ilvl="6">
      <w:numFmt w:val="bullet"/>
      <w:lvlText w:val="•"/>
      <w:lvlJc w:val="left"/>
      <w:pPr>
        <w:ind w:left="5274" w:hanging="360"/>
      </w:pPr>
    </w:lvl>
    <w:lvl w:ilvl="7">
      <w:numFmt w:val="bullet"/>
      <w:lvlText w:val="•"/>
      <w:lvlJc w:val="left"/>
      <w:pPr>
        <w:ind w:left="6272" w:hanging="360"/>
      </w:pPr>
    </w:lvl>
    <w:lvl w:ilvl="8">
      <w:numFmt w:val="bullet"/>
      <w:lvlText w:val="•"/>
      <w:lvlJc w:val="left"/>
      <w:pPr>
        <w:ind w:left="7270" w:hanging="360"/>
      </w:pPr>
    </w:lvl>
  </w:abstractNum>
  <w:abstractNum w:abstractNumId="1" w15:restartNumberingAfterBreak="0">
    <w:nsid w:val="00000403"/>
    <w:multiLevelType w:val="multilevel"/>
    <w:tmpl w:val="FFFFFFFF"/>
    <w:lvl w:ilvl="0">
      <w:numFmt w:val="bullet"/>
      <w:lvlText w:val=""/>
      <w:lvlJc w:val="left"/>
      <w:pPr>
        <w:ind w:left="1122" w:hanging="360"/>
      </w:pPr>
      <w:rPr>
        <w:rFonts w:ascii="Symbol" w:hAnsi="Symbol" w:cs="Symbol"/>
        <w:b w:val="0"/>
        <w:bCs w:val="0"/>
        <w:i w:val="0"/>
        <w:iCs w:val="0"/>
        <w:w w:val="100"/>
        <w:sz w:val="24"/>
        <w:szCs w:val="24"/>
      </w:rPr>
    </w:lvl>
    <w:lvl w:ilvl="1">
      <w:numFmt w:val="bullet"/>
      <w:lvlText w:val="o"/>
      <w:lvlJc w:val="left"/>
      <w:pPr>
        <w:ind w:left="1842" w:hanging="360"/>
      </w:pPr>
      <w:rPr>
        <w:rFonts w:ascii="Courier New" w:hAnsi="Courier New" w:cs="Courier New"/>
        <w:b w:val="0"/>
        <w:bCs w:val="0"/>
        <w:i w:val="0"/>
        <w:iCs w:val="0"/>
        <w:w w:val="100"/>
        <w:sz w:val="24"/>
        <w:szCs w:val="24"/>
      </w:rPr>
    </w:lvl>
    <w:lvl w:ilvl="2">
      <w:numFmt w:val="bullet"/>
      <w:lvlText w:val=""/>
      <w:lvlJc w:val="left"/>
      <w:pPr>
        <w:ind w:left="2562" w:hanging="361"/>
      </w:pPr>
      <w:rPr>
        <w:rFonts w:ascii="Wingdings" w:hAnsi="Wingdings" w:cs="Wingdings"/>
        <w:b w:val="0"/>
        <w:bCs w:val="0"/>
        <w:i w:val="0"/>
        <w:iCs w:val="0"/>
        <w:w w:val="100"/>
        <w:sz w:val="24"/>
        <w:szCs w:val="24"/>
      </w:rPr>
    </w:lvl>
    <w:lvl w:ilvl="3">
      <w:numFmt w:val="bullet"/>
      <w:lvlText w:val="•"/>
      <w:lvlJc w:val="left"/>
      <w:pPr>
        <w:ind w:left="3403" w:hanging="361"/>
      </w:pPr>
    </w:lvl>
    <w:lvl w:ilvl="4">
      <w:numFmt w:val="bullet"/>
      <w:lvlText w:val="•"/>
      <w:lvlJc w:val="left"/>
      <w:pPr>
        <w:ind w:left="4246" w:hanging="361"/>
      </w:pPr>
    </w:lvl>
    <w:lvl w:ilvl="5">
      <w:numFmt w:val="bullet"/>
      <w:lvlText w:val="•"/>
      <w:lvlJc w:val="left"/>
      <w:pPr>
        <w:ind w:left="5089" w:hanging="361"/>
      </w:pPr>
    </w:lvl>
    <w:lvl w:ilvl="6">
      <w:numFmt w:val="bullet"/>
      <w:lvlText w:val="•"/>
      <w:lvlJc w:val="left"/>
      <w:pPr>
        <w:ind w:left="5933" w:hanging="361"/>
      </w:pPr>
    </w:lvl>
    <w:lvl w:ilvl="7">
      <w:numFmt w:val="bullet"/>
      <w:lvlText w:val="•"/>
      <w:lvlJc w:val="left"/>
      <w:pPr>
        <w:ind w:left="6776" w:hanging="361"/>
      </w:pPr>
    </w:lvl>
    <w:lvl w:ilvl="8">
      <w:numFmt w:val="bullet"/>
      <w:lvlText w:val="•"/>
      <w:lvlJc w:val="left"/>
      <w:pPr>
        <w:ind w:left="7619" w:hanging="361"/>
      </w:pPr>
    </w:lvl>
  </w:abstractNum>
  <w:abstractNum w:abstractNumId="2" w15:restartNumberingAfterBreak="0">
    <w:nsid w:val="00000404"/>
    <w:multiLevelType w:val="multilevel"/>
    <w:tmpl w:val="FFFFFFFF"/>
    <w:lvl w:ilvl="0">
      <w:start w:val="1"/>
      <w:numFmt w:val="decimal"/>
      <w:lvlText w:val="%1."/>
      <w:lvlJc w:val="left"/>
      <w:pPr>
        <w:ind w:left="3673" w:hanging="182"/>
      </w:pPr>
      <w:rPr>
        <w:rFonts w:ascii="Times New Roman" w:hAnsi="Times New Roman" w:cs="Times New Roman"/>
        <w:b w:val="0"/>
        <w:bCs w:val="0"/>
        <w:i w:val="0"/>
        <w:iCs w:val="0"/>
        <w:spacing w:val="0"/>
        <w:w w:val="100"/>
        <w:sz w:val="18"/>
        <w:szCs w:val="18"/>
      </w:rPr>
    </w:lvl>
    <w:lvl w:ilvl="1">
      <w:numFmt w:val="bullet"/>
      <w:lvlText w:val="•"/>
      <w:lvlJc w:val="left"/>
      <w:pPr>
        <w:ind w:left="4242" w:hanging="182"/>
      </w:pPr>
    </w:lvl>
    <w:lvl w:ilvl="2">
      <w:numFmt w:val="bullet"/>
      <w:lvlText w:val="•"/>
      <w:lvlJc w:val="left"/>
      <w:pPr>
        <w:ind w:left="4805" w:hanging="182"/>
      </w:pPr>
    </w:lvl>
    <w:lvl w:ilvl="3">
      <w:numFmt w:val="bullet"/>
      <w:lvlText w:val="•"/>
      <w:lvlJc w:val="left"/>
      <w:pPr>
        <w:ind w:left="5367" w:hanging="182"/>
      </w:pPr>
    </w:lvl>
    <w:lvl w:ilvl="4">
      <w:numFmt w:val="bullet"/>
      <w:lvlText w:val="•"/>
      <w:lvlJc w:val="left"/>
      <w:pPr>
        <w:ind w:left="5930" w:hanging="182"/>
      </w:pPr>
    </w:lvl>
    <w:lvl w:ilvl="5">
      <w:numFmt w:val="bullet"/>
      <w:lvlText w:val="•"/>
      <w:lvlJc w:val="left"/>
      <w:pPr>
        <w:ind w:left="6493" w:hanging="182"/>
      </w:pPr>
    </w:lvl>
    <w:lvl w:ilvl="6">
      <w:numFmt w:val="bullet"/>
      <w:lvlText w:val="•"/>
      <w:lvlJc w:val="left"/>
      <w:pPr>
        <w:ind w:left="7055" w:hanging="182"/>
      </w:pPr>
    </w:lvl>
    <w:lvl w:ilvl="7">
      <w:numFmt w:val="bullet"/>
      <w:lvlText w:val="•"/>
      <w:lvlJc w:val="left"/>
      <w:pPr>
        <w:ind w:left="7618" w:hanging="182"/>
      </w:pPr>
    </w:lvl>
    <w:lvl w:ilvl="8">
      <w:numFmt w:val="bullet"/>
      <w:lvlText w:val="•"/>
      <w:lvlJc w:val="left"/>
      <w:pPr>
        <w:ind w:left="8181" w:hanging="182"/>
      </w:pPr>
    </w:lvl>
  </w:abstractNum>
  <w:abstractNum w:abstractNumId="3" w15:restartNumberingAfterBreak="0">
    <w:nsid w:val="00000405"/>
    <w:multiLevelType w:val="multilevel"/>
    <w:tmpl w:val="FFFFFFFF"/>
    <w:lvl w:ilvl="0">
      <w:start w:val="1"/>
      <w:numFmt w:val="decimal"/>
      <w:lvlText w:val="%1."/>
      <w:lvlJc w:val="left"/>
      <w:pPr>
        <w:ind w:left="3051" w:hanging="182"/>
      </w:pPr>
      <w:rPr>
        <w:spacing w:val="0"/>
        <w:w w:val="100"/>
      </w:rPr>
    </w:lvl>
    <w:lvl w:ilvl="1">
      <w:start w:val="2"/>
      <w:numFmt w:val="decimal"/>
      <w:lvlText w:val="%2."/>
      <w:lvlJc w:val="left"/>
      <w:pPr>
        <w:ind w:left="3066" w:hanging="182"/>
      </w:pPr>
      <w:rPr>
        <w:rFonts w:ascii="Times New Roman" w:hAnsi="Times New Roman" w:cs="Times New Roman"/>
        <w:b w:val="0"/>
        <w:bCs w:val="0"/>
        <w:i w:val="0"/>
        <w:iCs w:val="0"/>
        <w:spacing w:val="0"/>
        <w:w w:val="100"/>
        <w:sz w:val="18"/>
        <w:szCs w:val="18"/>
      </w:rPr>
    </w:lvl>
    <w:lvl w:ilvl="2">
      <w:numFmt w:val="bullet"/>
      <w:lvlText w:val="•"/>
      <w:lvlJc w:val="left"/>
      <w:pPr>
        <w:ind w:left="4309" w:hanging="182"/>
      </w:pPr>
    </w:lvl>
    <w:lvl w:ilvl="3">
      <w:numFmt w:val="bullet"/>
      <w:lvlText w:val="•"/>
      <w:lvlJc w:val="left"/>
      <w:pPr>
        <w:ind w:left="4933" w:hanging="182"/>
      </w:pPr>
    </w:lvl>
    <w:lvl w:ilvl="4">
      <w:numFmt w:val="bullet"/>
      <w:lvlText w:val="•"/>
      <w:lvlJc w:val="left"/>
      <w:pPr>
        <w:ind w:left="5558" w:hanging="182"/>
      </w:pPr>
    </w:lvl>
    <w:lvl w:ilvl="5">
      <w:numFmt w:val="bullet"/>
      <w:lvlText w:val="•"/>
      <w:lvlJc w:val="left"/>
      <w:pPr>
        <w:ind w:left="6183" w:hanging="182"/>
      </w:pPr>
    </w:lvl>
    <w:lvl w:ilvl="6">
      <w:numFmt w:val="bullet"/>
      <w:lvlText w:val="•"/>
      <w:lvlJc w:val="left"/>
      <w:pPr>
        <w:ind w:left="6807" w:hanging="182"/>
      </w:pPr>
    </w:lvl>
    <w:lvl w:ilvl="7">
      <w:numFmt w:val="bullet"/>
      <w:lvlText w:val="•"/>
      <w:lvlJc w:val="left"/>
      <w:pPr>
        <w:ind w:left="7432" w:hanging="182"/>
      </w:pPr>
    </w:lvl>
    <w:lvl w:ilvl="8">
      <w:numFmt w:val="bullet"/>
      <w:lvlText w:val="•"/>
      <w:lvlJc w:val="left"/>
      <w:pPr>
        <w:ind w:left="8057" w:hanging="182"/>
      </w:pPr>
    </w:lvl>
  </w:abstractNum>
  <w:abstractNum w:abstractNumId="4" w15:restartNumberingAfterBreak="0">
    <w:nsid w:val="00000406"/>
    <w:multiLevelType w:val="multilevel"/>
    <w:tmpl w:val="FFFFFFFF"/>
    <w:lvl w:ilvl="0">
      <w:start w:val="1"/>
      <w:numFmt w:val="decimal"/>
      <w:lvlText w:val="[%1]"/>
      <w:lvlJc w:val="left"/>
      <w:pPr>
        <w:ind w:left="968" w:hanging="567"/>
      </w:pPr>
      <w:rPr>
        <w:rFonts w:ascii="Times New Roman" w:hAnsi="Times New Roman" w:cs="Times New Roman"/>
        <w:b w:val="0"/>
        <w:bCs w:val="0"/>
        <w:i w:val="0"/>
        <w:iCs w:val="0"/>
        <w:spacing w:val="0"/>
        <w:w w:val="100"/>
        <w:sz w:val="24"/>
        <w:szCs w:val="24"/>
      </w:rPr>
    </w:lvl>
    <w:lvl w:ilvl="1">
      <w:numFmt w:val="bullet"/>
      <w:lvlText w:val="•"/>
      <w:lvlJc w:val="left"/>
      <w:pPr>
        <w:ind w:left="1794" w:hanging="567"/>
      </w:pPr>
    </w:lvl>
    <w:lvl w:ilvl="2">
      <w:numFmt w:val="bullet"/>
      <w:lvlText w:val="•"/>
      <w:lvlJc w:val="left"/>
      <w:pPr>
        <w:ind w:left="2629" w:hanging="567"/>
      </w:pPr>
    </w:lvl>
    <w:lvl w:ilvl="3">
      <w:numFmt w:val="bullet"/>
      <w:lvlText w:val="•"/>
      <w:lvlJc w:val="left"/>
      <w:pPr>
        <w:ind w:left="3463" w:hanging="567"/>
      </w:pPr>
    </w:lvl>
    <w:lvl w:ilvl="4">
      <w:numFmt w:val="bullet"/>
      <w:lvlText w:val="•"/>
      <w:lvlJc w:val="left"/>
      <w:pPr>
        <w:ind w:left="4298" w:hanging="567"/>
      </w:pPr>
    </w:lvl>
    <w:lvl w:ilvl="5">
      <w:numFmt w:val="bullet"/>
      <w:lvlText w:val="•"/>
      <w:lvlJc w:val="left"/>
      <w:pPr>
        <w:ind w:left="5133" w:hanging="567"/>
      </w:pPr>
    </w:lvl>
    <w:lvl w:ilvl="6">
      <w:numFmt w:val="bullet"/>
      <w:lvlText w:val="•"/>
      <w:lvlJc w:val="left"/>
      <w:pPr>
        <w:ind w:left="5967" w:hanging="567"/>
      </w:pPr>
    </w:lvl>
    <w:lvl w:ilvl="7">
      <w:numFmt w:val="bullet"/>
      <w:lvlText w:val="•"/>
      <w:lvlJc w:val="left"/>
      <w:pPr>
        <w:ind w:left="6802" w:hanging="567"/>
      </w:pPr>
    </w:lvl>
    <w:lvl w:ilvl="8">
      <w:numFmt w:val="bullet"/>
      <w:lvlText w:val="•"/>
      <w:lvlJc w:val="left"/>
      <w:pPr>
        <w:ind w:left="7637" w:hanging="567"/>
      </w:pPr>
    </w:lvl>
  </w:abstractNum>
  <w:num w:numId="1" w16cid:durableId="797801130">
    <w:abstractNumId w:val="4"/>
  </w:num>
  <w:num w:numId="2" w16cid:durableId="467086231">
    <w:abstractNumId w:val="3"/>
  </w:num>
  <w:num w:numId="3" w16cid:durableId="1895966762">
    <w:abstractNumId w:val="2"/>
  </w:num>
  <w:num w:numId="4" w16cid:durableId="503979353">
    <w:abstractNumId w:val="1"/>
  </w:num>
  <w:num w:numId="5" w16cid:durableId="315308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C3"/>
    <w:rsid w:val="00525BC3"/>
    <w:rsid w:val="0068417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4D43F7B"/>
  <w14:defaultImageDpi w14:val="0"/>
  <w15:docId w15:val="{E68082C6-ED6D-42C4-BA7E-C9EE1A7E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Times New Roman" w:hAnsi="Times New Roman" w:cs="Times New Roman"/>
    </w:rPr>
  </w:style>
  <w:style w:type="paragraph" w:styleId="Heading1">
    <w:name w:val="heading 1"/>
    <w:basedOn w:val="Normal"/>
    <w:next w:val="Normal"/>
    <w:link w:val="Heading1Char"/>
    <w:uiPriority w:val="1"/>
    <w:qFormat/>
    <w:pPr>
      <w:spacing w:before="101"/>
      <w:ind w:left="402"/>
      <w:outlineLvl w:val="0"/>
    </w:pPr>
    <w:rPr>
      <w:rFonts w:ascii="Cambria" w:hAnsi="Cambria" w:cs="Cambria"/>
      <w:b/>
      <w:bCs/>
      <w:sz w:val="36"/>
      <w:szCs w:val="36"/>
    </w:rPr>
  </w:style>
  <w:style w:type="paragraph" w:styleId="Heading2">
    <w:name w:val="heading 2"/>
    <w:basedOn w:val="Normal"/>
    <w:next w:val="Normal"/>
    <w:link w:val="Heading2Char"/>
    <w:uiPriority w:val="1"/>
    <w:qFormat/>
    <w:pPr>
      <w:ind w:left="402"/>
      <w:outlineLvl w:val="1"/>
    </w:pPr>
    <w:rPr>
      <w:rFonts w:ascii="Cambria" w:hAnsi="Cambria" w:cs="Cambria"/>
      <w:b/>
      <w:bCs/>
      <w:sz w:val="28"/>
      <w:szCs w:val="28"/>
    </w:rPr>
  </w:style>
  <w:style w:type="paragraph" w:styleId="Heading3">
    <w:name w:val="heading 3"/>
    <w:basedOn w:val="Normal"/>
    <w:next w:val="Normal"/>
    <w:link w:val="Heading3Char"/>
    <w:uiPriority w:val="1"/>
    <w:qFormat/>
    <w:pPr>
      <w:ind w:left="116"/>
      <w:outlineLvl w:val="2"/>
    </w:pPr>
    <w:rPr>
      <w:rFonts w:ascii="Cambria" w:hAnsi="Cambria" w:cs="Cambria"/>
      <w:sz w:val="28"/>
      <w:szCs w:val="28"/>
    </w:rPr>
  </w:style>
  <w:style w:type="paragraph" w:styleId="Heading4">
    <w:name w:val="heading 4"/>
    <w:basedOn w:val="Normal"/>
    <w:next w:val="Normal"/>
    <w:link w:val="Heading4Char"/>
    <w:uiPriority w:val="1"/>
    <w:qFormat/>
    <w:pPr>
      <w:ind w:left="402"/>
      <w:outlineLvl w:val="3"/>
    </w:pPr>
    <w:rPr>
      <w:rFonts w:ascii="Cambria" w:hAnsi="Cambria" w:cs="Cambria"/>
      <w:b/>
      <w:bCs/>
      <w:i/>
      <w:iCs/>
      <w:sz w:val="26"/>
      <w:szCs w:val="26"/>
    </w:rPr>
  </w:style>
  <w:style w:type="paragraph" w:styleId="Heading5">
    <w:name w:val="heading 5"/>
    <w:basedOn w:val="Normal"/>
    <w:next w:val="Normal"/>
    <w:link w:val="Heading5Char"/>
    <w:uiPriority w:val="1"/>
    <w:qFormat/>
    <w:pPr>
      <w:ind w:left="40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99"/>
    <w:semiHidden/>
    <w:rPr>
      <w:rFonts w:ascii="Times New Roman" w:hAnsi="Times New Roman" w:cs="Times New Roman"/>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paragraph" w:styleId="ListParagraph">
    <w:name w:val="List Paragraph"/>
    <w:basedOn w:val="Normal"/>
    <w:uiPriority w:val="1"/>
    <w:qFormat/>
    <w:pPr>
      <w:spacing w:before="160"/>
      <w:ind w:left="1122" w:hanging="361"/>
    </w:pPr>
    <w:rPr>
      <w:sz w:val="24"/>
      <w:szCs w:val="24"/>
    </w:rPr>
  </w:style>
  <w:style w:type="paragraph" w:customStyle="1" w:styleId="TableParagraph">
    <w:name w:val="Table Paragraph"/>
    <w:basedOn w:val="Normal"/>
    <w:uiPriority w:val="1"/>
    <w:qFormat/>
    <w:pPr>
      <w:spacing w:line="256" w:lineRule="exact"/>
      <w:ind w:left="107"/>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code.google.com/a/eclipselabs.org/p/opal/" TargetMode="External"/><Relationship Id="rId16" Type="http://schemas.openxmlformats.org/officeDocument/2006/relationships/image" Target="media/image9.png"/><Relationship Id="rId107" Type="http://schemas.openxmlformats.org/officeDocument/2006/relationships/hyperlink" Target="http://www.sqlite.org/"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www.oracle.com/technetwork/articles/javase/index-140168.html"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www.xerial.org/maven/repository/artifact/org/xerial/sqlite-jdbc/"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jpeg"/><Relationship Id="rId114" Type="http://schemas.openxmlformats.org/officeDocument/2006/relationships/image" Target="media/image100.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109" Type="http://schemas.openxmlformats.org/officeDocument/2006/relationships/hyperlink" Target="http://ormlite.com/"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hyperlink" Target="http://www.doi.org/"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www.eclipse.org/nebula/" TargetMode="External"/><Relationship Id="rId115" Type="http://schemas.openxmlformats.org/officeDocument/2006/relationships/header" Target="head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www.objectaid.com/hom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5087</Words>
  <Characters>35105</Characters>
  <Application>Microsoft Office Word</Application>
  <DocSecurity>0</DocSecurity>
  <Lines>292</Lines>
  <Paragraphs>80</Paragraphs>
  <ScaleCrop>false</ScaleCrop>
  <Company/>
  <LinksUpToDate>false</LinksUpToDate>
  <CharactersWithSpaces>40112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Kovács Bence Zoltán</cp:lastModifiedBy>
  <cp:revision>2</cp:revision>
  <dcterms:created xsi:type="dcterms:W3CDTF">2022-10-06T14:27:00Z</dcterms:created>
  <dcterms:modified xsi:type="dcterms:W3CDTF">2022-10-06T14:27:00Z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Office Word 2007</vt:lpwstr>
  </property>
</Properties>
</file>